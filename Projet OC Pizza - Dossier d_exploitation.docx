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286818" w:rsidRPr="00061BC9" w14:paraId="3B93FDE2" w14:textId="77777777">
        <w:trPr>
          <w:trHeight w:val="9975"/>
        </w:trPr>
        <w:tc>
          <w:tcPr>
            <w:tcW w:w="9638" w:type="dxa"/>
            <w:shd w:val="clear" w:color="auto" w:fill="auto"/>
            <w:vAlign w:val="center"/>
          </w:tcPr>
          <w:p w14:paraId="5DF9110E" w14:textId="77777777" w:rsidR="00286818" w:rsidRPr="00A81E83" w:rsidRDefault="00435732">
            <w:pPr>
              <w:jc w:val="center"/>
              <w:rPr>
                <w:rFonts w:ascii="Times New Roman" w:hAnsi="Times New Roman" w:cs="Times New Roman"/>
                <w:b/>
                <w:bCs/>
                <w:sz w:val="44"/>
                <w:szCs w:val="44"/>
                <w:lang w:val="fr-FR"/>
              </w:rPr>
            </w:pPr>
            <w:r w:rsidRPr="00A81E83">
              <w:rPr>
                <w:rFonts w:ascii="Times New Roman" w:hAnsi="Times New Roman" w:cs="Times New Roman"/>
                <w:b/>
                <w:bCs/>
                <w:sz w:val="44"/>
                <w:szCs w:val="44"/>
                <w:lang w:val="fr-FR"/>
              </w:rPr>
              <w:t>OC Pizza</w:t>
            </w:r>
          </w:p>
          <w:p w14:paraId="37101F07" w14:textId="77777777" w:rsidR="00286818" w:rsidRPr="00A81E83" w:rsidRDefault="00286818">
            <w:pPr>
              <w:jc w:val="center"/>
              <w:rPr>
                <w:rFonts w:ascii="Times New Roman" w:hAnsi="Times New Roman" w:cs="Times New Roman"/>
                <w:b/>
                <w:bCs/>
                <w:sz w:val="44"/>
                <w:szCs w:val="44"/>
                <w:lang w:val="fr-FR"/>
              </w:rPr>
            </w:pPr>
          </w:p>
          <w:p w14:paraId="00831A53" w14:textId="77777777" w:rsidR="00286818" w:rsidRPr="00A81E83" w:rsidRDefault="00435732">
            <w:pPr>
              <w:jc w:val="center"/>
              <w:rPr>
                <w:rFonts w:ascii="Times New Roman" w:hAnsi="Times New Roman" w:cs="Times New Roman"/>
                <w:sz w:val="44"/>
                <w:szCs w:val="44"/>
                <w:lang w:val="fr-FR"/>
              </w:rPr>
            </w:pPr>
            <w:r w:rsidRPr="00A81E83">
              <w:rPr>
                <w:rFonts w:ascii="Times New Roman" w:hAnsi="Times New Roman" w:cs="Times New Roman"/>
                <w:b/>
                <w:bCs/>
                <w:sz w:val="44"/>
                <w:szCs w:val="44"/>
                <w:lang w:val="fr-FR"/>
              </w:rPr>
              <w:t>Projet 8</w:t>
            </w:r>
          </w:p>
          <w:p w14:paraId="4095A045" w14:textId="77777777" w:rsidR="00286818" w:rsidRPr="00061BC9" w:rsidRDefault="00286818">
            <w:pPr>
              <w:jc w:val="center"/>
              <w:rPr>
                <w:rFonts w:ascii="Times New Roman" w:hAnsi="Times New Roman" w:cs="Times New Roman"/>
                <w:szCs w:val="22"/>
                <w:lang w:val="fr-FR"/>
              </w:rPr>
            </w:pPr>
          </w:p>
          <w:p w14:paraId="473240CC" w14:textId="77777777" w:rsidR="00286818" w:rsidRPr="00A81E83" w:rsidRDefault="00286818">
            <w:pPr>
              <w:jc w:val="center"/>
              <w:rPr>
                <w:rFonts w:ascii="Times New Roman" w:hAnsi="Times New Roman" w:cs="Times New Roman"/>
                <w:sz w:val="28"/>
                <w:szCs w:val="28"/>
                <w:lang w:val="fr-FR"/>
              </w:rPr>
            </w:pPr>
            <w:r w:rsidRPr="00A81E83">
              <w:rPr>
                <w:rFonts w:ascii="Times New Roman" w:hAnsi="Times New Roman" w:cs="Times New Roman"/>
                <w:sz w:val="28"/>
                <w:szCs w:val="28"/>
                <w:lang w:val="fr-FR"/>
              </w:rPr>
              <w:fldChar w:fldCharType="begin"/>
            </w:r>
            <w:r w:rsidRPr="00A81E83">
              <w:rPr>
                <w:rFonts w:ascii="Times New Roman" w:hAnsi="Times New Roman" w:cs="Times New Roman"/>
                <w:sz w:val="28"/>
                <w:szCs w:val="28"/>
                <w:lang w:val="fr-FR"/>
              </w:rPr>
              <w:instrText xml:space="preserve"> TITLE </w:instrText>
            </w:r>
            <w:r w:rsidRPr="00A81E83">
              <w:rPr>
                <w:rFonts w:ascii="Times New Roman" w:hAnsi="Times New Roman" w:cs="Times New Roman"/>
                <w:sz w:val="28"/>
                <w:szCs w:val="28"/>
                <w:lang w:val="fr-FR"/>
              </w:rPr>
              <w:fldChar w:fldCharType="separate"/>
            </w:r>
            <w:r w:rsidRPr="00A81E83">
              <w:rPr>
                <w:rFonts w:ascii="Times New Roman" w:hAnsi="Times New Roman" w:cs="Times New Roman"/>
                <w:sz w:val="28"/>
                <w:szCs w:val="28"/>
                <w:lang w:val="fr-FR"/>
              </w:rPr>
              <w:t>Dossier d'exploitation</w:t>
            </w:r>
            <w:r w:rsidRPr="00A81E83">
              <w:rPr>
                <w:rFonts w:ascii="Times New Roman" w:hAnsi="Times New Roman" w:cs="Times New Roman"/>
                <w:sz w:val="28"/>
                <w:szCs w:val="28"/>
                <w:lang w:val="fr-FR"/>
              </w:rPr>
              <w:fldChar w:fldCharType="end"/>
            </w:r>
          </w:p>
          <w:p w14:paraId="6DECAD38" w14:textId="77777777" w:rsidR="00286818" w:rsidRPr="00A81E83" w:rsidRDefault="00286818">
            <w:pPr>
              <w:jc w:val="center"/>
              <w:rPr>
                <w:rFonts w:ascii="Times New Roman" w:hAnsi="Times New Roman" w:cs="Times New Roman"/>
                <w:sz w:val="28"/>
                <w:szCs w:val="28"/>
                <w:lang w:val="fr-FR"/>
              </w:rPr>
            </w:pPr>
          </w:p>
          <w:p w14:paraId="2BBE38C1" w14:textId="0DC7B9D5" w:rsidR="00286818" w:rsidRPr="00061BC9" w:rsidRDefault="00286818">
            <w:pPr>
              <w:jc w:val="center"/>
              <w:rPr>
                <w:rFonts w:ascii="Times New Roman" w:hAnsi="Times New Roman" w:cs="Times New Roman"/>
                <w:b/>
                <w:bCs/>
                <w:szCs w:val="22"/>
                <w:lang w:val="fr-FR"/>
              </w:rPr>
            </w:pPr>
            <w:r w:rsidRPr="00A81E83">
              <w:rPr>
                <w:rFonts w:ascii="Times New Roman" w:hAnsi="Times New Roman" w:cs="Times New Roman"/>
                <w:sz w:val="28"/>
                <w:szCs w:val="28"/>
                <w:lang w:val="fr-FR"/>
              </w:rPr>
              <w:t xml:space="preserve">Version </w:t>
            </w:r>
            <w:r w:rsidR="00B85FB0">
              <w:rPr>
                <w:rFonts w:ascii="Times New Roman" w:hAnsi="Times New Roman" w:cs="Times New Roman"/>
                <w:sz w:val="28"/>
                <w:szCs w:val="28"/>
                <w:lang w:val="fr-FR"/>
              </w:rPr>
              <w:t>1</w:t>
            </w:r>
          </w:p>
        </w:tc>
      </w:tr>
      <w:tr w:rsidR="00286818" w:rsidRPr="00061BC9" w14:paraId="5FE5DCF8" w14:textId="77777777">
        <w:trPr>
          <w:trHeight w:val="1361"/>
        </w:trPr>
        <w:tc>
          <w:tcPr>
            <w:tcW w:w="9638" w:type="dxa"/>
            <w:shd w:val="clear" w:color="auto" w:fill="auto"/>
            <w:vAlign w:val="center"/>
          </w:tcPr>
          <w:p w14:paraId="377FA2AA" w14:textId="77777777" w:rsidR="00286818" w:rsidRPr="00061BC9" w:rsidRDefault="00286818">
            <w:pPr>
              <w:jc w:val="right"/>
              <w:rPr>
                <w:rFonts w:ascii="Times New Roman" w:hAnsi="Times New Roman" w:cs="Times New Roman"/>
                <w:szCs w:val="22"/>
                <w:lang w:val="fr-FR"/>
              </w:rPr>
            </w:pPr>
            <w:r w:rsidRPr="00061BC9">
              <w:rPr>
                <w:rFonts w:ascii="Times New Roman" w:hAnsi="Times New Roman" w:cs="Times New Roman"/>
                <w:b/>
                <w:bCs/>
                <w:szCs w:val="22"/>
                <w:lang w:val="fr-FR"/>
              </w:rPr>
              <w:t>Auteur</w:t>
            </w:r>
          </w:p>
          <w:p w14:paraId="36902C40" w14:textId="77777777" w:rsidR="00286818" w:rsidRPr="00061BC9" w:rsidRDefault="00435732">
            <w:pPr>
              <w:jc w:val="right"/>
              <w:rPr>
                <w:rFonts w:ascii="Times New Roman" w:hAnsi="Times New Roman" w:cs="Times New Roman"/>
                <w:szCs w:val="22"/>
                <w:lang w:val="fr-FR"/>
              </w:rPr>
            </w:pPr>
            <w:r w:rsidRPr="00061BC9">
              <w:rPr>
                <w:rFonts w:ascii="Times New Roman" w:hAnsi="Times New Roman" w:cs="Times New Roman"/>
                <w:szCs w:val="22"/>
                <w:lang w:val="fr-FR"/>
              </w:rPr>
              <w:t>Alexandre Lardon</w:t>
            </w:r>
          </w:p>
          <w:p w14:paraId="53FE5A95" w14:textId="77777777" w:rsidR="00286818" w:rsidRPr="00061BC9" w:rsidRDefault="00435732">
            <w:pPr>
              <w:jc w:val="right"/>
              <w:rPr>
                <w:rFonts w:ascii="Times New Roman" w:hAnsi="Times New Roman" w:cs="Times New Roman"/>
                <w:color w:val="FF3333"/>
                <w:szCs w:val="22"/>
                <w:lang w:val="fr-FR"/>
              </w:rPr>
            </w:pPr>
            <w:r w:rsidRPr="00061BC9">
              <w:rPr>
                <w:rFonts w:ascii="Times New Roman" w:hAnsi="Times New Roman" w:cs="Times New Roman"/>
                <w:i/>
                <w:iCs/>
                <w:szCs w:val="22"/>
                <w:lang w:val="fr-FR"/>
              </w:rPr>
              <w:t>Analyste-Programmeur</w:t>
            </w:r>
          </w:p>
        </w:tc>
      </w:tr>
    </w:tbl>
    <w:p w14:paraId="105B03F1" w14:textId="77777777" w:rsidR="00286818" w:rsidRPr="00061BC9" w:rsidRDefault="00286818">
      <w:pPr>
        <w:pageBreakBefore/>
        <w:rPr>
          <w:rFonts w:ascii="Times New Roman" w:hAnsi="Times New Roman" w:cs="Times New Roman"/>
          <w:szCs w:val="22"/>
          <w:lang w:val="fr-FR"/>
        </w:rPr>
      </w:pPr>
    </w:p>
    <w:p w14:paraId="0EB2F2F8" w14:textId="77777777" w:rsidR="00286818" w:rsidRPr="00061BC9" w:rsidRDefault="00286818">
      <w:pPr>
        <w:pStyle w:val="TitreTR"/>
        <w:rPr>
          <w:rFonts w:ascii="Times New Roman" w:hAnsi="Times New Roman" w:cs="Times New Roman"/>
          <w:sz w:val="22"/>
          <w:szCs w:val="22"/>
          <w:lang w:val="fr-FR"/>
        </w:rPr>
      </w:pPr>
      <w:r w:rsidRPr="00061BC9">
        <w:rPr>
          <w:rFonts w:ascii="Times New Roman" w:hAnsi="Times New Roman" w:cs="Times New Roman"/>
          <w:sz w:val="22"/>
          <w:szCs w:val="22"/>
          <w:lang w:val="fr-FR"/>
        </w:rPr>
        <w:t>Table des matières</w:t>
      </w:r>
    </w:p>
    <w:p w14:paraId="62D7F24E" w14:textId="3BC9540E" w:rsidR="00DF3C9A" w:rsidRPr="00792FB4" w:rsidRDefault="00286818">
      <w:pPr>
        <w:pStyle w:val="TM1"/>
        <w:rPr>
          <w:rFonts w:ascii="Calibri" w:eastAsia="Times New Roman" w:hAnsi="Calibri" w:cs="Times New Roman"/>
          <w:b w:val="0"/>
          <w:noProof/>
          <w:kern w:val="0"/>
          <w:szCs w:val="22"/>
          <w:lang w:val="fr-FR" w:eastAsia="fr-FR" w:bidi="ar-SA"/>
        </w:rPr>
      </w:pPr>
      <w:r w:rsidRPr="00061BC9">
        <w:rPr>
          <w:rFonts w:ascii="Times New Roman" w:hAnsi="Times New Roman" w:cs="Times New Roman"/>
          <w:szCs w:val="22"/>
          <w:lang w:val="fr-FR"/>
        </w:rPr>
        <w:fldChar w:fldCharType="begin"/>
      </w:r>
      <w:r w:rsidRPr="00061BC9">
        <w:rPr>
          <w:rFonts w:ascii="Times New Roman" w:hAnsi="Times New Roman" w:cs="Times New Roman"/>
          <w:szCs w:val="22"/>
          <w:lang w:val="fr-FR"/>
        </w:rPr>
        <w:instrText xml:space="preserve"> TOC \f \o "1-9" \t "Titre 10,10" </w:instrText>
      </w:r>
      <w:r w:rsidRPr="00061BC9">
        <w:rPr>
          <w:rFonts w:ascii="Times New Roman" w:hAnsi="Times New Roman" w:cs="Times New Roman"/>
          <w:szCs w:val="22"/>
          <w:lang w:val="fr-FR"/>
        </w:rPr>
        <w:fldChar w:fldCharType="separate"/>
      </w:r>
      <w:r w:rsidR="00DF3C9A" w:rsidRPr="004418F7">
        <w:rPr>
          <w:rFonts w:ascii="Times New Roman" w:hAnsi="Times New Roman" w:cs="Times New Roman"/>
          <w:noProof/>
          <w:lang w:val="fr-FR"/>
        </w:rPr>
        <w:t>1 - Versions</w:t>
      </w:r>
      <w:r w:rsidR="00DF3C9A">
        <w:rPr>
          <w:noProof/>
        </w:rPr>
        <w:tab/>
      </w:r>
      <w:r w:rsidR="00DF3C9A">
        <w:rPr>
          <w:noProof/>
        </w:rPr>
        <w:fldChar w:fldCharType="begin"/>
      </w:r>
      <w:r w:rsidR="00DF3C9A">
        <w:rPr>
          <w:noProof/>
        </w:rPr>
        <w:instrText xml:space="preserve"> PAGEREF _Toc70776720 \h </w:instrText>
      </w:r>
      <w:r w:rsidR="00DF3C9A">
        <w:rPr>
          <w:noProof/>
        </w:rPr>
      </w:r>
      <w:r w:rsidR="00DF3C9A">
        <w:rPr>
          <w:noProof/>
        </w:rPr>
        <w:fldChar w:fldCharType="separate"/>
      </w:r>
      <w:r w:rsidR="008C09A1">
        <w:rPr>
          <w:noProof/>
        </w:rPr>
        <w:t>4</w:t>
      </w:r>
      <w:r w:rsidR="00DF3C9A">
        <w:rPr>
          <w:noProof/>
        </w:rPr>
        <w:fldChar w:fldCharType="end"/>
      </w:r>
    </w:p>
    <w:p w14:paraId="11778CFB" w14:textId="64F7F26B" w:rsidR="00DF3C9A" w:rsidRPr="00792FB4" w:rsidRDefault="00DF3C9A">
      <w:pPr>
        <w:pStyle w:val="TM1"/>
        <w:rPr>
          <w:rFonts w:ascii="Calibri" w:eastAsia="Times New Roman" w:hAnsi="Calibri" w:cs="Times New Roman"/>
          <w:b w:val="0"/>
          <w:noProof/>
          <w:kern w:val="0"/>
          <w:szCs w:val="22"/>
          <w:lang w:val="fr-FR" w:eastAsia="fr-FR" w:bidi="ar-SA"/>
        </w:rPr>
      </w:pPr>
      <w:r w:rsidRPr="004418F7">
        <w:rPr>
          <w:rFonts w:ascii="Times New Roman" w:hAnsi="Times New Roman" w:cs="Times New Roman"/>
          <w:noProof/>
          <w:lang w:val="fr-FR"/>
        </w:rPr>
        <w:t>2 - Introduction</w:t>
      </w:r>
      <w:r>
        <w:rPr>
          <w:noProof/>
        </w:rPr>
        <w:tab/>
      </w:r>
      <w:r>
        <w:rPr>
          <w:noProof/>
        </w:rPr>
        <w:fldChar w:fldCharType="begin"/>
      </w:r>
      <w:r>
        <w:rPr>
          <w:noProof/>
        </w:rPr>
        <w:instrText xml:space="preserve"> PAGEREF _Toc70776721 \h </w:instrText>
      </w:r>
      <w:r>
        <w:rPr>
          <w:noProof/>
        </w:rPr>
      </w:r>
      <w:r>
        <w:rPr>
          <w:noProof/>
        </w:rPr>
        <w:fldChar w:fldCharType="separate"/>
      </w:r>
      <w:r w:rsidR="008C09A1">
        <w:rPr>
          <w:noProof/>
        </w:rPr>
        <w:t>5</w:t>
      </w:r>
      <w:r>
        <w:rPr>
          <w:noProof/>
        </w:rPr>
        <w:fldChar w:fldCharType="end"/>
      </w:r>
    </w:p>
    <w:p w14:paraId="32682937" w14:textId="231B762D"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2.1 - Objet du document</w:t>
      </w:r>
      <w:r>
        <w:rPr>
          <w:noProof/>
        </w:rPr>
        <w:tab/>
      </w:r>
      <w:r>
        <w:rPr>
          <w:noProof/>
        </w:rPr>
        <w:fldChar w:fldCharType="begin"/>
      </w:r>
      <w:r>
        <w:rPr>
          <w:noProof/>
        </w:rPr>
        <w:instrText xml:space="preserve"> PAGEREF _Toc70776722 \h </w:instrText>
      </w:r>
      <w:r>
        <w:rPr>
          <w:noProof/>
        </w:rPr>
      </w:r>
      <w:r>
        <w:rPr>
          <w:noProof/>
        </w:rPr>
        <w:fldChar w:fldCharType="separate"/>
      </w:r>
      <w:r w:rsidR="008C09A1">
        <w:rPr>
          <w:noProof/>
        </w:rPr>
        <w:t>5</w:t>
      </w:r>
      <w:r>
        <w:rPr>
          <w:noProof/>
        </w:rPr>
        <w:fldChar w:fldCharType="end"/>
      </w:r>
    </w:p>
    <w:p w14:paraId="6101E703" w14:textId="36EC2997"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2.2 - Références</w:t>
      </w:r>
      <w:r>
        <w:rPr>
          <w:noProof/>
        </w:rPr>
        <w:tab/>
      </w:r>
      <w:r>
        <w:rPr>
          <w:noProof/>
        </w:rPr>
        <w:fldChar w:fldCharType="begin"/>
      </w:r>
      <w:r>
        <w:rPr>
          <w:noProof/>
        </w:rPr>
        <w:instrText xml:space="preserve"> PAGEREF _Toc70776723 \h </w:instrText>
      </w:r>
      <w:r>
        <w:rPr>
          <w:noProof/>
        </w:rPr>
      </w:r>
      <w:r>
        <w:rPr>
          <w:noProof/>
        </w:rPr>
        <w:fldChar w:fldCharType="separate"/>
      </w:r>
      <w:r w:rsidR="008C09A1">
        <w:rPr>
          <w:noProof/>
        </w:rPr>
        <w:t>5</w:t>
      </w:r>
      <w:r>
        <w:rPr>
          <w:noProof/>
        </w:rPr>
        <w:fldChar w:fldCharType="end"/>
      </w:r>
    </w:p>
    <w:p w14:paraId="21085B99" w14:textId="499EDAF1" w:rsidR="00DF3C9A" w:rsidRPr="00792FB4" w:rsidRDefault="00DF3C9A">
      <w:pPr>
        <w:pStyle w:val="TM1"/>
        <w:rPr>
          <w:rFonts w:ascii="Calibri" w:eastAsia="Times New Roman" w:hAnsi="Calibri" w:cs="Times New Roman"/>
          <w:b w:val="0"/>
          <w:noProof/>
          <w:kern w:val="0"/>
          <w:szCs w:val="22"/>
          <w:lang w:val="fr-FR" w:eastAsia="fr-FR" w:bidi="ar-SA"/>
        </w:rPr>
      </w:pPr>
      <w:r w:rsidRPr="004418F7">
        <w:rPr>
          <w:rFonts w:ascii="Times New Roman" w:hAnsi="Times New Roman" w:cs="Times New Roman"/>
          <w:noProof/>
          <w:lang w:val="fr-FR"/>
        </w:rPr>
        <w:t>3 - Pré-requis</w:t>
      </w:r>
      <w:r>
        <w:rPr>
          <w:noProof/>
        </w:rPr>
        <w:tab/>
      </w:r>
      <w:r>
        <w:rPr>
          <w:noProof/>
        </w:rPr>
        <w:fldChar w:fldCharType="begin"/>
      </w:r>
      <w:r>
        <w:rPr>
          <w:noProof/>
        </w:rPr>
        <w:instrText xml:space="preserve"> PAGEREF _Toc70776724 \h </w:instrText>
      </w:r>
      <w:r>
        <w:rPr>
          <w:noProof/>
        </w:rPr>
      </w:r>
      <w:r>
        <w:rPr>
          <w:noProof/>
        </w:rPr>
        <w:fldChar w:fldCharType="separate"/>
      </w:r>
      <w:r w:rsidR="008C09A1">
        <w:rPr>
          <w:noProof/>
        </w:rPr>
        <w:t>6</w:t>
      </w:r>
      <w:r>
        <w:rPr>
          <w:noProof/>
        </w:rPr>
        <w:fldChar w:fldCharType="end"/>
      </w:r>
    </w:p>
    <w:p w14:paraId="58AEB993" w14:textId="7CB621ED"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3.1 - Système</w:t>
      </w:r>
      <w:r>
        <w:rPr>
          <w:noProof/>
        </w:rPr>
        <w:tab/>
      </w:r>
      <w:r>
        <w:rPr>
          <w:noProof/>
        </w:rPr>
        <w:fldChar w:fldCharType="begin"/>
      </w:r>
      <w:r>
        <w:rPr>
          <w:noProof/>
        </w:rPr>
        <w:instrText xml:space="preserve"> PAGEREF _Toc70776725 \h </w:instrText>
      </w:r>
      <w:r>
        <w:rPr>
          <w:noProof/>
        </w:rPr>
      </w:r>
      <w:r>
        <w:rPr>
          <w:noProof/>
        </w:rPr>
        <w:fldChar w:fldCharType="separate"/>
      </w:r>
      <w:r w:rsidR="008C09A1">
        <w:rPr>
          <w:noProof/>
        </w:rPr>
        <w:t>6</w:t>
      </w:r>
      <w:r>
        <w:rPr>
          <w:noProof/>
        </w:rPr>
        <w:fldChar w:fldCharType="end"/>
      </w:r>
    </w:p>
    <w:p w14:paraId="421210B2" w14:textId="2E994523"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3.1.1 - Serveur de Base de données</w:t>
      </w:r>
      <w:r>
        <w:rPr>
          <w:noProof/>
        </w:rPr>
        <w:tab/>
      </w:r>
      <w:r>
        <w:rPr>
          <w:noProof/>
        </w:rPr>
        <w:fldChar w:fldCharType="begin"/>
      </w:r>
      <w:r>
        <w:rPr>
          <w:noProof/>
        </w:rPr>
        <w:instrText xml:space="preserve"> PAGEREF _Toc70776726 \h </w:instrText>
      </w:r>
      <w:r>
        <w:rPr>
          <w:noProof/>
        </w:rPr>
      </w:r>
      <w:r>
        <w:rPr>
          <w:noProof/>
        </w:rPr>
        <w:fldChar w:fldCharType="separate"/>
      </w:r>
      <w:r w:rsidR="008C09A1">
        <w:rPr>
          <w:noProof/>
        </w:rPr>
        <w:t>6</w:t>
      </w:r>
      <w:r>
        <w:rPr>
          <w:noProof/>
        </w:rPr>
        <w:fldChar w:fldCharType="end"/>
      </w:r>
    </w:p>
    <w:p w14:paraId="4A1763C4" w14:textId="56962066" w:rsidR="00DF3C9A" w:rsidRPr="00792FB4" w:rsidRDefault="00DF3C9A">
      <w:pPr>
        <w:pStyle w:val="TM4"/>
        <w:rPr>
          <w:rFonts w:ascii="Calibri" w:eastAsia="Times New Roman" w:hAnsi="Calibri" w:cs="Times New Roman"/>
          <w:noProof/>
          <w:kern w:val="0"/>
          <w:sz w:val="22"/>
          <w:szCs w:val="22"/>
          <w:lang w:val="fr-FR" w:eastAsia="fr-FR" w:bidi="ar-SA"/>
        </w:rPr>
      </w:pPr>
      <w:r w:rsidRPr="004418F7">
        <w:rPr>
          <w:rFonts w:ascii="Times New Roman" w:hAnsi="Times New Roman" w:cs="Times New Roman"/>
          <w:noProof/>
          <w:lang w:val="fr-FR"/>
        </w:rPr>
        <w:t>3.1.1.1 - Caractéristiques techniques</w:t>
      </w:r>
      <w:r>
        <w:rPr>
          <w:noProof/>
        </w:rPr>
        <w:tab/>
      </w:r>
      <w:r>
        <w:rPr>
          <w:noProof/>
        </w:rPr>
        <w:fldChar w:fldCharType="begin"/>
      </w:r>
      <w:r>
        <w:rPr>
          <w:noProof/>
        </w:rPr>
        <w:instrText xml:space="preserve"> PAGEREF _Toc70776727 \h </w:instrText>
      </w:r>
      <w:r>
        <w:rPr>
          <w:noProof/>
        </w:rPr>
      </w:r>
      <w:r>
        <w:rPr>
          <w:noProof/>
        </w:rPr>
        <w:fldChar w:fldCharType="separate"/>
      </w:r>
      <w:r w:rsidR="008C09A1">
        <w:rPr>
          <w:noProof/>
        </w:rPr>
        <w:t>6</w:t>
      </w:r>
      <w:r>
        <w:rPr>
          <w:noProof/>
        </w:rPr>
        <w:fldChar w:fldCharType="end"/>
      </w:r>
    </w:p>
    <w:p w14:paraId="7E5B2DA4" w14:textId="54F245D8"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3.1.2 - Serveur Web</w:t>
      </w:r>
      <w:r>
        <w:rPr>
          <w:noProof/>
        </w:rPr>
        <w:tab/>
      </w:r>
      <w:r>
        <w:rPr>
          <w:noProof/>
        </w:rPr>
        <w:fldChar w:fldCharType="begin"/>
      </w:r>
      <w:r>
        <w:rPr>
          <w:noProof/>
        </w:rPr>
        <w:instrText xml:space="preserve"> PAGEREF _Toc70776728 \h </w:instrText>
      </w:r>
      <w:r>
        <w:rPr>
          <w:noProof/>
        </w:rPr>
      </w:r>
      <w:r>
        <w:rPr>
          <w:noProof/>
        </w:rPr>
        <w:fldChar w:fldCharType="separate"/>
      </w:r>
      <w:r w:rsidR="008C09A1">
        <w:rPr>
          <w:noProof/>
        </w:rPr>
        <w:t>6</w:t>
      </w:r>
      <w:r>
        <w:rPr>
          <w:noProof/>
        </w:rPr>
        <w:fldChar w:fldCharType="end"/>
      </w:r>
    </w:p>
    <w:p w14:paraId="0AF2EBCF" w14:textId="3A3BB62A" w:rsidR="00DF3C9A" w:rsidRPr="00792FB4" w:rsidRDefault="00DF3C9A">
      <w:pPr>
        <w:pStyle w:val="TM4"/>
        <w:rPr>
          <w:rFonts w:ascii="Calibri" w:eastAsia="Times New Roman" w:hAnsi="Calibri" w:cs="Times New Roman"/>
          <w:noProof/>
          <w:kern w:val="0"/>
          <w:sz w:val="22"/>
          <w:szCs w:val="22"/>
          <w:lang w:val="fr-FR" w:eastAsia="fr-FR" w:bidi="ar-SA"/>
        </w:rPr>
      </w:pPr>
      <w:r w:rsidRPr="004418F7">
        <w:rPr>
          <w:rFonts w:ascii="Times New Roman" w:hAnsi="Times New Roman" w:cs="Times New Roman"/>
          <w:noProof/>
          <w:lang w:val="fr-FR"/>
        </w:rPr>
        <w:t>3.1.2.1 - Caractéristiques techniques</w:t>
      </w:r>
      <w:r>
        <w:rPr>
          <w:noProof/>
        </w:rPr>
        <w:tab/>
      </w:r>
      <w:r>
        <w:rPr>
          <w:noProof/>
        </w:rPr>
        <w:fldChar w:fldCharType="begin"/>
      </w:r>
      <w:r>
        <w:rPr>
          <w:noProof/>
        </w:rPr>
        <w:instrText xml:space="preserve"> PAGEREF _Toc70776729 \h </w:instrText>
      </w:r>
      <w:r>
        <w:rPr>
          <w:noProof/>
        </w:rPr>
      </w:r>
      <w:r>
        <w:rPr>
          <w:noProof/>
        </w:rPr>
        <w:fldChar w:fldCharType="separate"/>
      </w:r>
      <w:r w:rsidR="008C09A1">
        <w:rPr>
          <w:noProof/>
        </w:rPr>
        <w:t>6</w:t>
      </w:r>
      <w:r>
        <w:rPr>
          <w:noProof/>
        </w:rPr>
        <w:fldChar w:fldCharType="end"/>
      </w:r>
    </w:p>
    <w:p w14:paraId="244D2829" w14:textId="6277D418"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3.1.3 - Serveur de Batch</w:t>
      </w:r>
      <w:r>
        <w:rPr>
          <w:noProof/>
        </w:rPr>
        <w:tab/>
      </w:r>
      <w:r>
        <w:rPr>
          <w:noProof/>
        </w:rPr>
        <w:fldChar w:fldCharType="begin"/>
      </w:r>
      <w:r>
        <w:rPr>
          <w:noProof/>
        </w:rPr>
        <w:instrText xml:space="preserve"> PAGEREF _Toc70776730 \h </w:instrText>
      </w:r>
      <w:r>
        <w:rPr>
          <w:noProof/>
        </w:rPr>
      </w:r>
      <w:r>
        <w:rPr>
          <w:noProof/>
        </w:rPr>
        <w:fldChar w:fldCharType="separate"/>
      </w:r>
      <w:r w:rsidR="008C09A1">
        <w:rPr>
          <w:noProof/>
        </w:rPr>
        <w:t>6</w:t>
      </w:r>
      <w:r>
        <w:rPr>
          <w:noProof/>
        </w:rPr>
        <w:fldChar w:fldCharType="end"/>
      </w:r>
    </w:p>
    <w:p w14:paraId="3F0A7D11" w14:textId="586CB1E8"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3.1.4 - Serveur de Fichiers</w:t>
      </w:r>
      <w:r>
        <w:rPr>
          <w:noProof/>
        </w:rPr>
        <w:tab/>
      </w:r>
      <w:r>
        <w:rPr>
          <w:noProof/>
        </w:rPr>
        <w:fldChar w:fldCharType="begin"/>
      </w:r>
      <w:r>
        <w:rPr>
          <w:noProof/>
        </w:rPr>
        <w:instrText xml:space="preserve"> PAGEREF _Toc70776731 \h </w:instrText>
      </w:r>
      <w:r>
        <w:rPr>
          <w:noProof/>
        </w:rPr>
      </w:r>
      <w:r>
        <w:rPr>
          <w:noProof/>
        </w:rPr>
        <w:fldChar w:fldCharType="separate"/>
      </w:r>
      <w:r w:rsidR="008C09A1">
        <w:rPr>
          <w:noProof/>
        </w:rPr>
        <w:t>6</w:t>
      </w:r>
      <w:r>
        <w:rPr>
          <w:noProof/>
        </w:rPr>
        <w:fldChar w:fldCharType="end"/>
      </w:r>
    </w:p>
    <w:p w14:paraId="106CDCA8" w14:textId="4BBE28EE"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3.2 - Bases de données</w:t>
      </w:r>
      <w:r>
        <w:rPr>
          <w:noProof/>
        </w:rPr>
        <w:tab/>
      </w:r>
      <w:r>
        <w:rPr>
          <w:noProof/>
        </w:rPr>
        <w:fldChar w:fldCharType="begin"/>
      </w:r>
      <w:r>
        <w:rPr>
          <w:noProof/>
        </w:rPr>
        <w:instrText xml:space="preserve"> PAGEREF _Toc70776732 \h </w:instrText>
      </w:r>
      <w:r>
        <w:rPr>
          <w:noProof/>
        </w:rPr>
      </w:r>
      <w:r>
        <w:rPr>
          <w:noProof/>
        </w:rPr>
        <w:fldChar w:fldCharType="separate"/>
      </w:r>
      <w:r w:rsidR="008C09A1">
        <w:rPr>
          <w:noProof/>
        </w:rPr>
        <w:t>6</w:t>
      </w:r>
      <w:r>
        <w:rPr>
          <w:noProof/>
        </w:rPr>
        <w:fldChar w:fldCharType="end"/>
      </w:r>
    </w:p>
    <w:p w14:paraId="3B59C697" w14:textId="60E111C4"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3.3 - Web-services</w:t>
      </w:r>
      <w:r>
        <w:rPr>
          <w:noProof/>
        </w:rPr>
        <w:tab/>
      </w:r>
      <w:r>
        <w:rPr>
          <w:noProof/>
        </w:rPr>
        <w:fldChar w:fldCharType="begin"/>
      </w:r>
      <w:r>
        <w:rPr>
          <w:noProof/>
        </w:rPr>
        <w:instrText xml:space="preserve"> PAGEREF _Toc70776733 \h </w:instrText>
      </w:r>
      <w:r>
        <w:rPr>
          <w:noProof/>
        </w:rPr>
      </w:r>
      <w:r>
        <w:rPr>
          <w:noProof/>
        </w:rPr>
        <w:fldChar w:fldCharType="separate"/>
      </w:r>
      <w:r w:rsidR="008C09A1">
        <w:rPr>
          <w:noProof/>
        </w:rPr>
        <w:t>6</w:t>
      </w:r>
      <w:r>
        <w:rPr>
          <w:noProof/>
        </w:rPr>
        <w:fldChar w:fldCharType="end"/>
      </w:r>
    </w:p>
    <w:p w14:paraId="7E24531D" w14:textId="2B125826" w:rsidR="00DF3C9A" w:rsidRPr="00792FB4" w:rsidRDefault="00DF3C9A">
      <w:pPr>
        <w:pStyle w:val="TM1"/>
        <w:rPr>
          <w:rFonts w:ascii="Calibri" w:eastAsia="Times New Roman" w:hAnsi="Calibri" w:cs="Times New Roman"/>
          <w:b w:val="0"/>
          <w:noProof/>
          <w:kern w:val="0"/>
          <w:szCs w:val="22"/>
          <w:lang w:val="fr-FR" w:eastAsia="fr-FR" w:bidi="ar-SA"/>
        </w:rPr>
      </w:pPr>
      <w:r w:rsidRPr="004418F7">
        <w:rPr>
          <w:rFonts w:ascii="Times New Roman" w:hAnsi="Times New Roman" w:cs="Times New Roman"/>
          <w:noProof/>
          <w:lang w:val="fr-FR"/>
        </w:rPr>
        <w:t>4 - Procédure de Déploiement</w:t>
      </w:r>
      <w:r>
        <w:rPr>
          <w:noProof/>
        </w:rPr>
        <w:tab/>
      </w:r>
      <w:r>
        <w:rPr>
          <w:noProof/>
        </w:rPr>
        <w:fldChar w:fldCharType="begin"/>
      </w:r>
      <w:r>
        <w:rPr>
          <w:noProof/>
        </w:rPr>
        <w:instrText xml:space="preserve"> PAGEREF _Toc70776734 \h </w:instrText>
      </w:r>
      <w:r>
        <w:rPr>
          <w:noProof/>
        </w:rPr>
      </w:r>
      <w:r>
        <w:rPr>
          <w:noProof/>
        </w:rPr>
        <w:fldChar w:fldCharType="separate"/>
      </w:r>
      <w:r w:rsidR="008C09A1">
        <w:rPr>
          <w:noProof/>
        </w:rPr>
        <w:t>8</w:t>
      </w:r>
      <w:r>
        <w:rPr>
          <w:noProof/>
        </w:rPr>
        <w:fldChar w:fldCharType="end"/>
      </w:r>
    </w:p>
    <w:p w14:paraId="52956B95" w14:textId="31261931"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4.1 - Déploiement de l’application web</w:t>
      </w:r>
      <w:r>
        <w:rPr>
          <w:noProof/>
        </w:rPr>
        <w:tab/>
      </w:r>
      <w:r>
        <w:rPr>
          <w:noProof/>
        </w:rPr>
        <w:fldChar w:fldCharType="begin"/>
      </w:r>
      <w:r>
        <w:rPr>
          <w:noProof/>
        </w:rPr>
        <w:instrText xml:space="preserve"> PAGEREF _Toc70776735 \h </w:instrText>
      </w:r>
      <w:r>
        <w:rPr>
          <w:noProof/>
        </w:rPr>
      </w:r>
      <w:r>
        <w:rPr>
          <w:noProof/>
        </w:rPr>
        <w:fldChar w:fldCharType="separate"/>
      </w:r>
      <w:r w:rsidR="008C09A1">
        <w:rPr>
          <w:noProof/>
        </w:rPr>
        <w:t>8</w:t>
      </w:r>
      <w:r>
        <w:rPr>
          <w:noProof/>
        </w:rPr>
        <w:fldChar w:fldCharType="end"/>
      </w:r>
    </w:p>
    <w:p w14:paraId="494D0A45" w14:textId="4B378041"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4.1.1 - Artefacts</w:t>
      </w:r>
      <w:r>
        <w:rPr>
          <w:noProof/>
        </w:rPr>
        <w:tab/>
      </w:r>
      <w:r>
        <w:rPr>
          <w:noProof/>
        </w:rPr>
        <w:fldChar w:fldCharType="begin"/>
      </w:r>
      <w:r>
        <w:rPr>
          <w:noProof/>
        </w:rPr>
        <w:instrText xml:space="preserve"> PAGEREF _Toc70776736 \h </w:instrText>
      </w:r>
      <w:r>
        <w:rPr>
          <w:noProof/>
        </w:rPr>
      </w:r>
      <w:r>
        <w:rPr>
          <w:noProof/>
        </w:rPr>
        <w:fldChar w:fldCharType="separate"/>
      </w:r>
      <w:r w:rsidR="008C09A1">
        <w:rPr>
          <w:noProof/>
        </w:rPr>
        <w:t>8</w:t>
      </w:r>
      <w:r>
        <w:rPr>
          <w:noProof/>
        </w:rPr>
        <w:fldChar w:fldCharType="end"/>
      </w:r>
    </w:p>
    <w:p w14:paraId="2B8FDC6C" w14:textId="56F2B63D"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4.1.2 - Environnement de l’application web</w:t>
      </w:r>
      <w:r>
        <w:rPr>
          <w:noProof/>
        </w:rPr>
        <w:tab/>
      </w:r>
      <w:r>
        <w:rPr>
          <w:noProof/>
        </w:rPr>
        <w:fldChar w:fldCharType="begin"/>
      </w:r>
      <w:r>
        <w:rPr>
          <w:noProof/>
        </w:rPr>
        <w:instrText xml:space="preserve"> PAGEREF _Toc70776737 \h </w:instrText>
      </w:r>
      <w:r>
        <w:rPr>
          <w:noProof/>
        </w:rPr>
      </w:r>
      <w:r>
        <w:rPr>
          <w:noProof/>
        </w:rPr>
        <w:fldChar w:fldCharType="separate"/>
      </w:r>
      <w:r w:rsidR="008C09A1">
        <w:rPr>
          <w:noProof/>
        </w:rPr>
        <w:t>8</w:t>
      </w:r>
      <w:r>
        <w:rPr>
          <w:noProof/>
        </w:rPr>
        <w:fldChar w:fldCharType="end"/>
      </w:r>
    </w:p>
    <w:p w14:paraId="4907EF87" w14:textId="77FFD763" w:rsidR="00DF3C9A" w:rsidRPr="00792FB4" w:rsidRDefault="00DF3C9A">
      <w:pPr>
        <w:pStyle w:val="TM4"/>
        <w:rPr>
          <w:rFonts w:ascii="Calibri" w:eastAsia="Times New Roman" w:hAnsi="Calibri" w:cs="Times New Roman"/>
          <w:noProof/>
          <w:kern w:val="0"/>
          <w:sz w:val="22"/>
          <w:szCs w:val="22"/>
          <w:lang w:val="fr-FR" w:eastAsia="fr-FR" w:bidi="ar-SA"/>
        </w:rPr>
      </w:pPr>
      <w:r w:rsidRPr="004418F7">
        <w:rPr>
          <w:rFonts w:ascii="Times New Roman" w:hAnsi="Times New Roman" w:cs="Times New Roman"/>
          <w:noProof/>
          <w:lang w:val="fr-FR"/>
        </w:rPr>
        <w:t>4.1.2.1 - Java JDK</w:t>
      </w:r>
      <w:r>
        <w:rPr>
          <w:noProof/>
        </w:rPr>
        <w:tab/>
      </w:r>
      <w:r>
        <w:rPr>
          <w:noProof/>
        </w:rPr>
        <w:fldChar w:fldCharType="begin"/>
      </w:r>
      <w:r>
        <w:rPr>
          <w:noProof/>
        </w:rPr>
        <w:instrText xml:space="preserve"> PAGEREF _Toc70776738 \h </w:instrText>
      </w:r>
      <w:r>
        <w:rPr>
          <w:noProof/>
        </w:rPr>
      </w:r>
      <w:r>
        <w:rPr>
          <w:noProof/>
        </w:rPr>
        <w:fldChar w:fldCharType="separate"/>
      </w:r>
      <w:r w:rsidR="008C09A1">
        <w:rPr>
          <w:noProof/>
        </w:rPr>
        <w:t>8</w:t>
      </w:r>
      <w:r>
        <w:rPr>
          <w:noProof/>
        </w:rPr>
        <w:fldChar w:fldCharType="end"/>
      </w:r>
    </w:p>
    <w:p w14:paraId="507CF525" w14:textId="19A883B2" w:rsidR="00DF3C9A" w:rsidRPr="00792FB4" w:rsidRDefault="00DF3C9A">
      <w:pPr>
        <w:pStyle w:val="TM4"/>
        <w:rPr>
          <w:rFonts w:ascii="Calibri" w:eastAsia="Times New Roman" w:hAnsi="Calibri" w:cs="Times New Roman"/>
          <w:noProof/>
          <w:kern w:val="0"/>
          <w:sz w:val="22"/>
          <w:szCs w:val="22"/>
          <w:lang w:val="fr-FR" w:eastAsia="fr-FR" w:bidi="ar-SA"/>
        </w:rPr>
      </w:pPr>
      <w:r w:rsidRPr="004418F7">
        <w:rPr>
          <w:rFonts w:ascii="Times New Roman" w:hAnsi="Times New Roman" w:cs="Times New Roman"/>
          <w:noProof/>
          <w:lang w:val="fr-FR"/>
        </w:rPr>
        <w:t>4.1.2.2 - Serveur Tomcat</w:t>
      </w:r>
      <w:r>
        <w:rPr>
          <w:noProof/>
        </w:rPr>
        <w:tab/>
      </w:r>
      <w:r>
        <w:rPr>
          <w:noProof/>
        </w:rPr>
        <w:fldChar w:fldCharType="begin"/>
      </w:r>
      <w:r>
        <w:rPr>
          <w:noProof/>
        </w:rPr>
        <w:instrText xml:space="preserve"> PAGEREF _Toc70776739 \h </w:instrText>
      </w:r>
      <w:r>
        <w:rPr>
          <w:noProof/>
        </w:rPr>
      </w:r>
      <w:r>
        <w:rPr>
          <w:noProof/>
        </w:rPr>
        <w:fldChar w:fldCharType="separate"/>
      </w:r>
      <w:r w:rsidR="008C09A1">
        <w:rPr>
          <w:noProof/>
        </w:rPr>
        <w:t>8</w:t>
      </w:r>
      <w:r>
        <w:rPr>
          <w:noProof/>
        </w:rPr>
        <w:fldChar w:fldCharType="end"/>
      </w:r>
    </w:p>
    <w:p w14:paraId="64D563E1" w14:textId="1F57A734" w:rsidR="00DF3C9A" w:rsidRPr="00792FB4" w:rsidRDefault="00DF3C9A">
      <w:pPr>
        <w:pStyle w:val="TM4"/>
        <w:rPr>
          <w:rFonts w:ascii="Calibri" w:eastAsia="Times New Roman" w:hAnsi="Calibri" w:cs="Times New Roman"/>
          <w:noProof/>
          <w:kern w:val="0"/>
          <w:sz w:val="22"/>
          <w:szCs w:val="22"/>
          <w:lang w:val="fr-FR" w:eastAsia="fr-FR" w:bidi="ar-SA"/>
        </w:rPr>
      </w:pPr>
      <w:r w:rsidRPr="004418F7">
        <w:rPr>
          <w:rFonts w:ascii="Times New Roman" w:hAnsi="Times New Roman" w:cs="Times New Roman"/>
          <w:noProof/>
          <w:lang w:val="fr-FR"/>
        </w:rPr>
        <w:t>4.1.2.3 - Sécurisation du serveur grâce au protocole SSL</w:t>
      </w:r>
      <w:r>
        <w:rPr>
          <w:noProof/>
        </w:rPr>
        <w:tab/>
      </w:r>
      <w:r>
        <w:rPr>
          <w:noProof/>
        </w:rPr>
        <w:fldChar w:fldCharType="begin"/>
      </w:r>
      <w:r>
        <w:rPr>
          <w:noProof/>
        </w:rPr>
        <w:instrText xml:space="preserve"> PAGEREF _Toc70776740 \h </w:instrText>
      </w:r>
      <w:r>
        <w:rPr>
          <w:noProof/>
        </w:rPr>
      </w:r>
      <w:r>
        <w:rPr>
          <w:noProof/>
        </w:rPr>
        <w:fldChar w:fldCharType="separate"/>
      </w:r>
      <w:r w:rsidR="008C09A1">
        <w:rPr>
          <w:noProof/>
        </w:rPr>
        <w:t>9</w:t>
      </w:r>
      <w:r>
        <w:rPr>
          <w:noProof/>
        </w:rPr>
        <w:fldChar w:fldCharType="end"/>
      </w:r>
    </w:p>
    <w:p w14:paraId="6965ADF7" w14:textId="6B1821E2"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4.1.3 - Microservice</w:t>
      </w:r>
      <w:r>
        <w:rPr>
          <w:noProof/>
        </w:rPr>
        <w:tab/>
      </w:r>
      <w:r>
        <w:rPr>
          <w:noProof/>
        </w:rPr>
        <w:fldChar w:fldCharType="begin"/>
      </w:r>
      <w:r>
        <w:rPr>
          <w:noProof/>
        </w:rPr>
        <w:instrText xml:space="preserve"> PAGEREF _Toc70776741 \h </w:instrText>
      </w:r>
      <w:r>
        <w:rPr>
          <w:noProof/>
        </w:rPr>
      </w:r>
      <w:r>
        <w:rPr>
          <w:noProof/>
        </w:rPr>
        <w:fldChar w:fldCharType="separate"/>
      </w:r>
      <w:r w:rsidR="008C09A1">
        <w:rPr>
          <w:noProof/>
        </w:rPr>
        <w:t>10</w:t>
      </w:r>
      <w:r>
        <w:rPr>
          <w:noProof/>
        </w:rPr>
        <w:fldChar w:fldCharType="end"/>
      </w:r>
    </w:p>
    <w:p w14:paraId="7CCFC6E7" w14:textId="717F895E"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4.1.4 - Base de données</w:t>
      </w:r>
      <w:r>
        <w:rPr>
          <w:noProof/>
        </w:rPr>
        <w:tab/>
      </w:r>
      <w:r>
        <w:rPr>
          <w:noProof/>
        </w:rPr>
        <w:fldChar w:fldCharType="begin"/>
      </w:r>
      <w:r>
        <w:rPr>
          <w:noProof/>
        </w:rPr>
        <w:instrText xml:space="preserve"> PAGEREF _Toc70776742 \h </w:instrText>
      </w:r>
      <w:r>
        <w:rPr>
          <w:noProof/>
        </w:rPr>
      </w:r>
      <w:r>
        <w:rPr>
          <w:noProof/>
        </w:rPr>
        <w:fldChar w:fldCharType="separate"/>
      </w:r>
      <w:r w:rsidR="008C09A1">
        <w:rPr>
          <w:noProof/>
        </w:rPr>
        <w:t>10</w:t>
      </w:r>
      <w:r>
        <w:rPr>
          <w:noProof/>
        </w:rPr>
        <w:fldChar w:fldCharType="end"/>
      </w:r>
    </w:p>
    <w:p w14:paraId="4A0E7484" w14:textId="71862B2B" w:rsidR="00DF3C9A" w:rsidRPr="00792FB4" w:rsidRDefault="00DF3C9A">
      <w:pPr>
        <w:pStyle w:val="TM4"/>
        <w:rPr>
          <w:rFonts w:ascii="Calibri" w:eastAsia="Times New Roman" w:hAnsi="Calibri" w:cs="Times New Roman"/>
          <w:noProof/>
          <w:kern w:val="0"/>
          <w:sz w:val="22"/>
          <w:szCs w:val="22"/>
          <w:lang w:val="fr-FR" w:eastAsia="fr-FR" w:bidi="ar-SA"/>
        </w:rPr>
      </w:pPr>
      <w:r w:rsidRPr="004418F7">
        <w:rPr>
          <w:rFonts w:ascii="Times New Roman" w:hAnsi="Times New Roman" w:cs="Times New Roman"/>
          <w:noProof/>
          <w:lang w:val="fr-FR"/>
        </w:rPr>
        <w:t>4.1.4.1 - Power Architect</w:t>
      </w:r>
      <w:r>
        <w:rPr>
          <w:noProof/>
        </w:rPr>
        <w:tab/>
      </w:r>
      <w:r>
        <w:rPr>
          <w:noProof/>
        </w:rPr>
        <w:fldChar w:fldCharType="begin"/>
      </w:r>
      <w:r>
        <w:rPr>
          <w:noProof/>
        </w:rPr>
        <w:instrText xml:space="preserve"> PAGEREF _Toc70776743 \h </w:instrText>
      </w:r>
      <w:r>
        <w:rPr>
          <w:noProof/>
        </w:rPr>
      </w:r>
      <w:r>
        <w:rPr>
          <w:noProof/>
        </w:rPr>
        <w:fldChar w:fldCharType="separate"/>
      </w:r>
      <w:r w:rsidR="008C09A1">
        <w:rPr>
          <w:noProof/>
        </w:rPr>
        <w:t>10</w:t>
      </w:r>
      <w:r>
        <w:rPr>
          <w:noProof/>
        </w:rPr>
        <w:fldChar w:fldCharType="end"/>
      </w:r>
    </w:p>
    <w:p w14:paraId="2798DBAC" w14:textId="14E910B7" w:rsidR="00DF3C9A" w:rsidRPr="00792FB4" w:rsidRDefault="00DF3C9A">
      <w:pPr>
        <w:pStyle w:val="TM4"/>
        <w:rPr>
          <w:rFonts w:ascii="Calibri" w:eastAsia="Times New Roman" w:hAnsi="Calibri" w:cs="Times New Roman"/>
          <w:noProof/>
          <w:kern w:val="0"/>
          <w:sz w:val="22"/>
          <w:szCs w:val="22"/>
          <w:lang w:val="fr-FR" w:eastAsia="fr-FR" w:bidi="ar-SA"/>
        </w:rPr>
      </w:pPr>
      <w:r w:rsidRPr="004418F7">
        <w:rPr>
          <w:rFonts w:ascii="Times New Roman" w:hAnsi="Times New Roman" w:cs="Times New Roman"/>
          <w:noProof/>
          <w:lang w:val="fr-FR"/>
        </w:rPr>
        <w:t>4.1.4.2 - Création Base de données</w:t>
      </w:r>
      <w:r>
        <w:rPr>
          <w:noProof/>
        </w:rPr>
        <w:tab/>
      </w:r>
      <w:r>
        <w:rPr>
          <w:noProof/>
        </w:rPr>
        <w:fldChar w:fldCharType="begin"/>
      </w:r>
      <w:r>
        <w:rPr>
          <w:noProof/>
        </w:rPr>
        <w:instrText xml:space="preserve"> PAGEREF _Toc70776744 \h </w:instrText>
      </w:r>
      <w:r>
        <w:rPr>
          <w:noProof/>
        </w:rPr>
      </w:r>
      <w:r>
        <w:rPr>
          <w:noProof/>
        </w:rPr>
        <w:fldChar w:fldCharType="separate"/>
      </w:r>
      <w:r w:rsidR="008C09A1">
        <w:rPr>
          <w:noProof/>
        </w:rPr>
        <w:t>11</w:t>
      </w:r>
      <w:r>
        <w:rPr>
          <w:noProof/>
        </w:rPr>
        <w:fldChar w:fldCharType="end"/>
      </w:r>
    </w:p>
    <w:p w14:paraId="2E3028A8" w14:textId="5B965FDF"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4.1.5 - Feign</w:t>
      </w:r>
      <w:r>
        <w:rPr>
          <w:noProof/>
        </w:rPr>
        <w:tab/>
      </w:r>
      <w:r>
        <w:rPr>
          <w:noProof/>
        </w:rPr>
        <w:fldChar w:fldCharType="begin"/>
      </w:r>
      <w:r>
        <w:rPr>
          <w:noProof/>
        </w:rPr>
        <w:instrText xml:space="preserve"> PAGEREF _Toc70776745 \h </w:instrText>
      </w:r>
      <w:r>
        <w:rPr>
          <w:noProof/>
        </w:rPr>
      </w:r>
      <w:r>
        <w:rPr>
          <w:noProof/>
        </w:rPr>
        <w:fldChar w:fldCharType="separate"/>
      </w:r>
      <w:r w:rsidR="008C09A1">
        <w:rPr>
          <w:noProof/>
        </w:rPr>
        <w:t>13</w:t>
      </w:r>
      <w:r>
        <w:rPr>
          <w:noProof/>
        </w:rPr>
        <w:fldChar w:fldCharType="end"/>
      </w:r>
    </w:p>
    <w:p w14:paraId="08948057" w14:textId="26A9AEFB"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4.1.6 - Spring</w:t>
      </w:r>
      <w:r>
        <w:rPr>
          <w:noProof/>
        </w:rPr>
        <w:tab/>
      </w:r>
      <w:r>
        <w:rPr>
          <w:noProof/>
        </w:rPr>
        <w:fldChar w:fldCharType="begin"/>
      </w:r>
      <w:r>
        <w:rPr>
          <w:noProof/>
        </w:rPr>
        <w:instrText xml:space="preserve"> PAGEREF _Toc70776746 \h </w:instrText>
      </w:r>
      <w:r>
        <w:rPr>
          <w:noProof/>
        </w:rPr>
      </w:r>
      <w:r>
        <w:rPr>
          <w:noProof/>
        </w:rPr>
        <w:fldChar w:fldCharType="separate"/>
      </w:r>
      <w:r w:rsidR="008C09A1">
        <w:rPr>
          <w:noProof/>
        </w:rPr>
        <w:t>13</w:t>
      </w:r>
      <w:r>
        <w:rPr>
          <w:noProof/>
        </w:rPr>
        <w:fldChar w:fldCharType="end"/>
      </w:r>
    </w:p>
    <w:p w14:paraId="440C2BC6" w14:textId="6C2437B4"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4.1.7 - Thymeleaf</w:t>
      </w:r>
      <w:r>
        <w:rPr>
          <w:noProof/>
        </w:rPr>
        <w:tab/>
      </w:r>
      <w:r>
        <w:rPr>
          <w:noProof/>
        </w:rPr>
        <w:fldChar w:fldCharType="begin"/>
      </w:r>
      <w:r>
        <w:rPr>
          <w:noProof/>
        </w:rPr>
        <w:instrText xml:space="preserve"> PAGEREF _Toc70776747 \h </w:instrText>
      </w:r>
      <w:r>
        <w:rPr>
          <w:noProof/>
        </w:rPr>
      </w:r>
      <w:r>
        <w:rPr>
          <w:noProof/>
        </w:rPr>
        <w:fldChar w:fldCharType="separate"/>
      </w:r>
      <w:r w:rsidR="008C09A1">
        <w:rPr>
          <w:noProof/>
        </w:rPr>
        <w:t>14</w:t>
      </w:r>
      <w:r>
        <w:rPr>
          <w:noProof/>
        </w:rPr>
        <w:fldChar w:fldCharType="end"/>
      </w:r>
    </w:p>
    <w:p w14:paraId="21F81E2D" w14:textId="13D4B1F9"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4.1.8 - Lombok</w:t>
      </w:r>
      <w:r>
        <w:rPr>
          <w:noProof/>
        </w:rPr>
        <w:tab/>
      </w:r>
      <w:r>
        <w:rPr>
          <w:noProof/>
        </w:rPr>
        <w:fldChar w:fldCharType="begin"/>
      </w:r>
      <w:r>
        <w:rPr>
          <w:noProof/>
        </w:rPr>
        <w:instrText xml:space="preserve"> PAGEREF _Toc70776748 \h </w:instrText>
      </w:r>
      <w:r>
        <w:rPr>
          <w:noProof/>
        </w:rPr>
      </w:r>
      <w:r>
        <w:rPr>
          <w:noProof/>
        </w:rPr>
        <w:fldChar w:fldCharType="separate"/>
      </w:r>
      <w:r w:rsidR="008C09A1">
        <w:rPr>
          <w:noProof/>
        </w:rPr>
        <w:t>14</w:t>
      </w:r>
      <w:r>
        <w:rPr>
          <w:noProof/>
        </w:rPr>
        <w:fldChar w:fldCharType="end"/>
      </w:r>
    </w:p>
    <w:p w14:paraId="46AA769E" w14:textId="1356B185"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4.1.9 - JPA / Hibernate / JDBC</w:t>
      </w:r>
      <w:r>
        <w:rPr>
          <w:noProof/>
        </w:rPr>
        <w:tab/>
      </w:r>
      <w:r>
        <w:rPr>
          <w:noProof/>
        </w:rPr>
        <w:fldChar w:fldCharType="begin"/>
      </w:r>
      <w:r>
        <w:rPr>
          <w:noProof/>
        </w:rPr>
        <w:instrText xml:space="preserve"> PAGEREF _Toc70776749 \h </w:instrText>
      </w:r>
      <w:r>
        <w:rPr>
          <w:noProof/>
        </w:rPr>
      </w:r>
      <w:r>
        <w:rPr>
          <w:noProof/>
        </w:rPr>
        <w:fldChar w:fldCharType="separate"/>
      </w:r>
      <w:r w:rsidR="008C09A1">
        <w:rPr>
          <w:noProof/>
        </w:rPr>
        <w:t>14</w:t>
      </w:r>
      <w:r>
        <w:rPr>
          <w:noProof/>
        </w:rPr>
        <w:fldChar w:fldCharType="end"/>
      </w:r>
    </w:p>
    <w:p w14:paraId="1495762D" w14:textId="10166BFA"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4.1.10 - Ressources</w:t>
      </w:r>
      <w:r>
        <w:rPr>
          <w:noProof/>
        </w:rPr>
        <w:tab/>
      </w:r>
      <w:r>
        <w:rPr>
          <w:noProof/>
        </w:rPr>
        <w:fldChar w:fldCharType="begin"/>
      </w:r>
      <w:r>
        <w:rPr>
          <w:noProof/>
        </w:rPr>
        <w:instrText xml:space="preserve"> PAGEREF _Toc70776750 \h </w:instrText>
      </w:r>
      <w:r>
        <w:rPr>
          <w:noProof/>
        </w:rPr>
      </w:r>
      <w:r>
        <w:rPr>
          <w:noProof/>
        </w:rPr>
        <w:fldChar w:fldCharType="separate"/>
      </w:r>
      <w:r w:rsidR="008C09A1">
        <w:rPr>
          <w:noProof/>
        </w:rPr>
        <w:t>14</w:t>
      </w:r>
      <w:r>
        <w:rPr>
          <w:noProof/>
        </w:rPr>
        <w:fldChar w:fldCharType="end"/>
      </w:r>
    </w:p>
    <w:p w14:paraId="44E3499B" w14:textId="7373EB47"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4.1.11 - Vérifications</w:t>
      </w:r>
      <w:r>
        <w:rPr>
          <w:noProof/>
        </w:rPr>
        <w:tab/>
      </w:r>
      <w:r>
        <w:rPr>
          <w:noProof/>
        </w:rPr>
        <w:fldChar w:fldCharType="begin"/>
      </w:r>
      <w:r>
        <w:rPr>
          <w:noProof/>
        </w:rPr>
        <w:instrText xml:space="preserve"> PAGEREF _Toc70776751 \h </w:instrText>
      </w:r>
      <w:r>
        <w:rPr>
          <w:noProof/>
        </w:rPr>
      </w:r>
      <w:r>
        <w:rPr>
          <w:noProof/>
        </w:rPr>
        <w:fldChar w:fldCharType="separate"/>
      </w:r>
      <w:r w:rsidR="008C09A1">
        <w:rPr>
          <w:noProof/>
        </w:rPr>
        <w:t>15</w:t>
      </w:r>
      <w:r>
        <w:rPr>
          <w:noProof/>
        </w:rPr>
        <w:fldChar w:fldCharType="end"/>
      </w:r>
    </w:p>
    <w:p w14:paraId="5E8B8E0F" w14:textId="01C621AF"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4.2 - Déploiement des Batchs</w:t>
      </w:r>
      <w:r>
        <w:rPr>
          <w:noProof/>
        </w:rPr>
        <w:tab/>
      </w:r>
      <w:r>
        <w:rPr>
          <w:noProof/>
        </w:rPr>
        <w:fldChar w:fldCharType="begin"/>
      </w:r>
      <w:r>
        <w:rPr>
          <w:noProof/>
        </w:rPr>
        <w:instrText xml:space="preserve"> PAGEREF _Toc70776752 \h </w:instrText>
      </w:r>
      <w:r>
        <w:rPr>
          <w:noProof/>
        </w:rPr>
      </w:r>
      <w:r>
        <w:rPr>
          <w:noProof/>
        </w:rPr>
        <w:fldChar w:fldCharType="separate"/>
      </w:r>
      <w:r w:rsidR="008C09A1">
        <w:rPr>
          <w:noProof/>
        </w:rPr>
        <w:t>15</w:t>
      </w:r>
      <w:r>
        <w:rPr>
          <w:noProof/>
        </w:rPr>
        <w:fldChar w:fldCharType="end"/>
      </w:r>
    </w:p>
    <w:p w14:paraId="2AD5AB9E" w14:textId="0A421B68"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4.2.1 - Artefacts</w:t>
      </w:r>
      <w:r>
        <w:rPr>
          <w:noProof/>
        </w:rPr>
        <w:tab/>
      </w:r>
      <w:r>
        <w:rPr>
          <w:noProof/>
        </w:rPr>
        <w:fldChar w:fldCharType="begin"/>
      </w:r>
      <w:r>
        <w:rPr>
          <w:noProof/>
        </w:rPr>
        <w:instrText xml:space="preserve"> PAGEREF _Toc70776753 \h </w:instrText>
      </w:r>
      <w:r>
        <w:rPr>
          <w:noProof/>
        </w:rPr>
      </w:r>
      <w:r>
        <w:rPr>
          <w:noProof/>
        </w:rPr>
        <w:fldChar w:fldCharType="separate"/>
      </w:r>
      <w:r w:rsidR="008C09A1">
        <w:rPr>
          <w:noProof/>
        </w:rPr>
        <w:t>15</w:t>
      </w:r>
      <w:r>
        <w:rPr>
          <w:noProof/>
        </w:rPr>
        <w:fldChar w:fldCharType="end"/>
      </w:r>
    </w:p>
    <w:p w14:paraId="6225A1E4" w14:textId="2AAA0F63"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4.2.2 - Configuration</w:t>
      </w:r>
      <w:r>
        <w:rPr>
          <w:noProof/>
        </w:rPr>
        <w:tab/>
      </w:r>
      <w:r>
        <w:rPr>
          <w:noProof/>
        </w:rPr>
        <w:fldChar w:fldCharType="begin"/>
      </w:r>
      <w:r>
        <w:rPr>
          <w:noProof/>
        </w:rPr>
        <w:instrText xml:space="preserve"> PAGEREF _Toc70776754 \h </w:instrText>
      </w:r>
      <w:r>
        <w:rPr>
          <w:noProof/>
        </w:rPr>
      </w:r>
      <w:r>
        <w:rPr>
          <w:noProof/>
        </w:rPr>
        <w:fldChar w:fldCharType="separate"/>
      </w:r>
      <w:r w:rsidR="008C09A1">
        <w:rPr>
          <w:noProof/>
        </w:rPr>
        <w:t>16</w:t>
      </w:r>
      <w:r>
        <w:rPr>
          <w:noProof/>
        </w:rPr>
        <w:fldChar w:fldCharType="end"/>
      </w:r>
    </w:p>
    <w:p w14:paraId="58C08B55" w14:textId="4CF29456" w:rsidR="00DF3C9A" w:rsidRPr="00792FB4" w:rsidRDefault="00DF3C9A">
      <w:pPr>
        <w:pStyle w:val="TM4"/>
        <w:rPr>
          <w:rFonts w:ascii="Calibri" w:eastAsia="Times New Roman" w:hAnsi="Calibri" w:cs="Times New Roman"/>
          <w:noProof/>
          <w:kern w:val="0"/>
          <w:sz w:val="22"/>
          <w:szCs w:val="22"/>
          <w:lang w:val="fr-FR" w:eastAsia="fr-FR" w:bidi="ar-SA"/>
        </w:rPr>
      </w:pPr>
      <w:r w:rsidRPr="004418F7">
        <w:rPr>
          <w:rFonts w:ascii="Times New Roman" w:hAnsi="Times New Roman" w:cs="Times New Roman"/>
          <w:noProof/>
          <w:lang w:val="fr-FR"/>
        </w:rPr>
        <w:t>4.2.2.1 - Fichier Log4j2.xml :</w:t>
      </w:r>
      <w:r>
        <w:rPr>
          <w:noProof/>
        </w:rPr>
        <w:tab/>
      </w:r>
      <w:r>
        <w:rPr>
          <w:noProof/>
        </w:rPr>
        <w:fldChar w:fldCharType="begin"/>
      </w:r>
      <w:r>
        <w:rPr>
          <w:noProof/>
        </w:rPr>
        <w:instrText xml:space="preserve"> PAGEREF _Toc70776755 \h </w:instrText>
      </w:r>
      <w:r>
        <w:rPr>
          <w:noProof/>
        </w:rPr>
      </w:r>
      <w:r>
        <w:rPr>
          <w:noProof/>
        </w:rPr>
        <w:fldChar w:fldCharType="separate"/>
      </w:r>
      <w:r w:rsidR="008C09A1">
        <w:rPr>
          <w:noProof/>
        </w:rPr>
        <w:t>16</w:t>
      </w:r>
      <w:r>
        <w:rPr>
          <w:noProof/>
        </w:rPr>
        <w:fldChar w:fldCharType="end"/>
      </w:r>
    </w:p>
    <w:p w14:paraId="6DAE1E1C" w14:textId="34120A37" w:rsidR="00DF3C9A" w:rsidRPr="00792FB4" w:rsidRDefault="00DF3C9A">
      <w:pPr>
        <w:pStyle w:val="TM4"/>
        <w:rPr>
          <w:rFonts w:ascii="Calibri" w:eastAsia="Times New Roman" w:hAnsi="Calibri" w:cs="Times New Roman"/>
          <w:noProof/>
          <w:kern w:val="0"/>
          <w:sz w:val="22"/>
          <w:szCs w:val="22"/>
          <w:lang w:val="fr-FR" w:eastAsia="fr-FR" w:bidi="ar-SA"/>
        </w:rPr>
      </w:pPr>
      <w:r w:rsidRPr="004418F7">
        <w:rPr>
          <w:rFonts w:ascii="Times New Roman" w:hAnsi="Times New Roman" w:cs="Times New Roman"/>
          <w:noProof/>
          <w:lang w:val="fr-FR"/>
        </w:rPr>
        <w:t>4.2.2.2 - Fichier application.properties :</w:t>
      </w:r>
      <w:r>
        <w:rPr>
          <w:noProof/>
        </w:rPr>
        <w:tab/>
      </w:r>
      <w:r>
        <w:rPr>
          <w:noProof/>
        </w:rPr>
        <w:fldChar w:fldCharType="begin"/>
      </w:r>
      <w:r>
        <w:rPr>
          <w:noProof/>
        </w:rPr>
        <w:instrText xml:space="preserve"> PAGEREF _Toc70776756 \h </w:instrText>
      </w:r>
      <w:r>
        <w:rPr>
          <w:noProof/>
        </w:rPr>
      </w:r>
      <w:r>
        <w:rPr>
          <w:noProof/>
        </w:rPr>
        <w:fldChar w:fldCharType="separate"/>
      </w:r>
      <w:r w:rsidR="008C09A1">
        <w:rPr>
          <w:noProof/>
        </w:rPr>
        <w:t>16</w:t>
      </w:r>
      <w:r>
        <w:rPr>
          <w:noProof/>
        </w:rPr>
        <w:fldChar w:fldCharType="end"/>
      </w:r>
    </w:p>
    <w:p w14:paraId="4BC5F708" w14:textId="3A8C98D4"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4.2.3 - Envoi des mails</w:t>
      </w:r>
      <w:r>
        <w:rPr>
          <w:noProof/>
        </w:rPr>
        <w:tab/>
      </w:r>
      <w:r>
        <w:rPr>
          <w:noProof/>
        </w:rPr>
        <w:fldChar w:fldCharType="begin"/>
      </w:r>
      <w:r>
        <w:rPr>
          <w:noProof/>
        </w:rPr>
        <w:instrText xml:space="preserve"> PAGEREF _Toc70776757 \h </w:instrText>
      </w:r>
      <w:r>
        <w:rPr>
          <w:noProof/>
        </w:rPr>
      </w:r>
      <w:r>
        <w:rPr>
          <w:noProof/>
        </w:rPr>
        <w:fldChar w:fldCharType="separate"/>
      </w:r>
      <w:r w:rsidR="008C09A1">
        <w:rPr>
          <w:noProof/>
        </w:rPr>
        <w:t>17</w:t>
      </w:r>
      <w:r>
        <w:rPr>
          <w:noProof/>
        </w:rPr>
        <w:fldChar w:fldCharType="end"/>
      </w:r>
    </w:p>
    <w:p w14:paraId="04A2C640" w14:textId="436A4426"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4.2.4 - Ressources</w:t>
      </w:r>
      <w:r>
        <w:rPr>
          <w:noProof/>
        </w:rPr>
        <w:tab/>
      </w:r>
      <w:r>
        <w:rPr>
          <w:noProof/>
        </w:rPr>
        <w:fldChar w:fldCharType="begin"/>
      </w:r>
      <w:r>
        <w:rPr>
          <w:noProof/>
        </w:rPr>
        <w:instrText xml:space="preserve"> PAGEREF _Toc70776758 \h </w:instrText>
      </w:r>
      <w:r>
        <w:rPr>
          <w:noProof/>
        </w:rPr>
      </w:r>
      <w:r>
        <w:rPr>
          <w:noProof/>
        </w:rPr>
        <w:fldChar w:fldCharType="separate"/>
      </w:r>
      <w:r w:rsidR="008C09A1">
        <w:rPr>
          <w:noProof/>
        </w:rPr>
        <w:t>17</w:t>
      </w:r>
      <w:r>
        <w:rPr>
          <w:noProof/>
        </w:rPr>
        <w:fldChar w:fldCharType="end"/>
      </w:r>
    </w:p>
    <w:p w14:paraId="739C3EA4" w14:textId="501BEF21" w:rsidR="00DF3C9A" w:rsidRPr="00792FB4" w:rsidRDefault="00DF3C9A">
      <w:pPr>
        <w:pStyle w:val="TM3"/>
        <w:rPr>
          <w:rFonts w:ascii="Calibri" w:eastAsia="Times New Roman" w:hAnsi="Calibri" w:cs="Times New Roman"/>
          <w:i w:val="0"/>
          <w:noProof/>
          <w:kern w:val="0"/>
          <w:sz w:val="22"/>
          <w:szCs w:val="22"/>
          <w:lang w:val="fr-FR" w:eastAsia="fr-FR" w:bidi="ar-SA"/>
        </w:rPr>
      </w:pPr>
      <w:r w:rsidRPr="004418F7">
        <w:rPr>
          <w:rFonts w:ascii="Times New Roman" w:hAnsi="Times New Roman" w:cs="Times New Roman"/>
          <w:noProof/>
          <w:lang w:val="fr-FR"/>
        </w:rPr>
        <w:t>4.2.5 - Vérifications</w:t>
      </w:r>
      <w:r>
        <w:rPr>
          <w:noProof/>
        </w:rPr>
        <w:tab/>
      </w:r>
      <w:r>
        <w:rPr>
          <w:noProof/>
        </w:rPr>
        <w:fldChar w:fldCharType="begin"/>
      </w:r>
      <w:r>
        <w:rPr>
          <w:noProof/>
        </w:rPr>
        <w:instrText xml:space="preserve"> PAGEREF _Toc70776759 \h </w:instrText>
      </w:r>
      <w:r>
        <w:rPr>
          <w:noProof/>
        </w:rPr>
      </w:r>
      <w:r>
        <w:rPr>
          <w:noProof/>
        </w:rPr>
        <w:fldChar w:fldCharType="separate"/>
      </w:r>
      <w:r w:rsidR="008C09A1">
        <w:rPr>
          <w:noProof/>
        </w:rPr>
        <w:t>17</w:t>
      </w:r>
      <w:r>
        <w:rPr>
          <w:noProof/>
        </w:rPr>
        <w:fldChar w:fldCharType="end"/>
      </w:r>
    </w:p>
    <w:p w14:paraId="4C1C1F06" w14:textId="6D8E2102" w:rsidR="00DF3C9A" w:rsidRPr="00792FB4" w:rsidRDefault="00DF3C9A">
      <w:pPr>
        <w:pStyle w:val="TM1"/>
        <w:rPr>
          <w:rFonts w:ascii="Calibri" w:eastAsia="Times New Roman" w:hAnsi="Calibri" w:cs="Times New Roman"/>
          <w:b w:val="0"/>
          <w:noProof/>
          <w:kern w:val="0"/>
          <w:szCs w:val="22"/>
          <w:lang w:val="fr-FR" w:eastAsia="fr-FR" w:bidi="ar-SA"/>
        </w:rPr>
      </w:pPr>
      <w:r w:rsidRPr="004418F7">
        <w:rPr>
          <w:rFonts w:ascii="Times New Roman" w:hAnsi="Times New Roman" w:cs="Times New Roman"/>
          <w:noProof/>
          <w:lang w:val="fr-FR"/>
        </w:rPr>
        <w:lastRenderedPageBreak/>
        <w:t>5 - Procédure de démarrage / arrêt</w:t>
      </w:r>
      <w:r>
        <w:rPr>
          <w:noProof/>
        </w:rPr>
        <w:tab/>
      </w:r>
      <w:r>
        <w:rPr>
          <w:noProof/>
        </w:rPr>
        <w:fldChar w:fldCharType="begin"/>
      </w:r>
      <w:r>
        <w:rPr>
          <w:noProof/>
        </w:rPr>
        <w:instrText xml:space="preserve"> PAGEREF _Toc70776760 \h </w:instrText>
      </w:r>
      <w:r>
        <w:rPr>
          <w:noProof/>
        </w:rPr>
      </w:r>
      <w:r>
        <w:rPr>
          <w:noProof/>
        </w:rPr>
        <w:fldChar w:fldCharType="separate"/>
      </w:r>
      <w:r w:rsidR="008C09A1">
        <w:rPr>
          <w:noProof/>
        </w:rPr>
        <w:t>18</w:t>
      </w:r>
      <w:r>
        <w:rPr>
          <w:noProof/>
        </w:rPr>
        <w:fldChar w:fldCharType="end"/>
      </w:r>
    </w:p>
    <w:p w14:paraId="6DDF1659" w14:textId="7A420134"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5.1 - Base de données</w:t>
      </w:r>
      <w:r>
        <w:rPr>
          <w:noProof/>
        </w:rPr>
        <w:tab/>
      </w:r>
      <w:r>
        <w:rPr>
          <w:noProof/>
        </w:rPr>
        <w:fldChar w:fldCharType="begin"/>
      </w:r>
      <w:r>
        <w:rPr>
          <w:noProof/>
        </w:rPr>
        <w:instrText xml:space="preserve"> PAGEREF _Toc70776761 \h </w:instrText>
      </w:r>
      <w:r>
        <w:rPr>
          <w:noProof/>
        </w:rPr>
      </w:r>
      <w:r>
        <w:rPr>
          <w:noProof/>
        </w:rPr>
        <w:fldChar w:fldCharType="separate"/>
      </w:r>
      <w:r w:rsidR="008C09A1">
        <w:rPr>
          <w:noProof/>
        </w:rPr>
        <w:t>18</w:t>
      </w:r>
      <w:r>
        <w:rPr>
          <w:noProof/>
        </w:rPr>
        <w:fldChar w:fldCharType="end"/>
      </w:r>
    </w:p>
    <w:p w14:paraId="22694720" w14:textId="004A12AF"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5.2 - Batchs</w:t>
      </w:r>
      <w:r>
        <w:rPr>
          <w:noProof/>
        </w:rPr>
        <w:tab/>
      </w:r>
      <w:r>
        <w:rPr>
          <w:noProof/>
        </w:rPr>
        <w:fldChar w:fldCharType="begin"/>
      </w:r>
      <w:r>
        <w:rPr>
          <w:noProof/>
        </w:rPr>
        <w:instrText xml:space="preserve"> PAGEREF _Toc70776762 \h </w:instrText>
      </w:r>
      <w:r>
        <w:rPr>
          <w:noProof/>
        </w:rPr>
      </w:r>
      <w:r>
        <w:rPr>
          <w:noProof/>
        </w:rPr>
        <w:fldChar w:fldCharType="separate"/>
      </w:r>
      <w:r w:rsidR="008C09A1">
        <w:rPr>
          <w:noProof/>
        </w:rPr>
        <w:t>18</w:t>
      </w:r>
      <w:r>
        <w:rPr>
          <w:noProof/>
        </w:rPr>
        <w:fldChar w:fldCharType="end"/>
      </w:r>
    </w:p>
    <w:p w14:paraId="3BDA5497" w14:textId="149CB8E0"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5.3 - Application web</w:t>
      </w:r>
      <w:r>
        <w:rPr>
          <w:noProof/>
        </w:rPr>
        <w:tab/>
      </w:r>
      <w:r>
        <w:rPr>
          <w:noProof/>
        </w:rPr>
        <w:fldChar w:fldCharType="begin"/>
      </w:r>
      <w:r>
        <w:rPr>
          <w:noProof/>
        </w:rPr>
        <w:instrText xml:space="preserve"> PAGEREF _Toc70776763 \h </w:instrText>
      </w:r>
      <w:r>
        <w:rPr>
          <w:noProof/>
        </w:rPr>
      </w:r>
      <w:r>
        <w:rPr>
          <w:noProof/>
        </w:rPr>
        <w:fldChar w:fldCharType="separate"/>
      </w:r>
      <w:r w:rsidR="008C09A1">
        <w:rPr>
          <w:noProof/>
        </w:rPr>
        <w:t>19</w:t>
      </w:r>
      <w:r>
        <w:rPr>
          <w:noProof/>
        </w:rPr>
        <w:fldChar w:fldCharType="end"/>
      </w:r>
    </w:p>
    <w:p w14:paraId="41EC0703" w14:textId="06FDE615" w:rsidR="00DF3C9A" w:rsidRPr="00792FB4" w:rsidRDefault="00DF3C9A">
      <w:pPr>
        <w:pStyle w:val="TM1"/>
        <w:rPr>
          <w:rFonts w:ascii="Calibri" w:eastAsia="Times New Roman" w:hAnsi="Calibri" w:cs="Times New Roman"/>
          <w:b w:val="0"/>
          <w:noProof/>
          <w:kern w:val="0"/>
          <w:szCs w:val="22"/>
          <w:lang w:val="fr-FR" w:eastAsia="fr-FR" w:bidi="ar-SA"/>
        </w:rPr>
      </w:pPr>
      <w:r w:rsidRPr="004418F7">
        <w:rPr>
          <w:rFonts w:ascii="Times New Roman" w:hAnsi="Times New Roman" w:cs="Times New Roman"/>
          <w:noProof/>
          <w:lang w:val="fr-FR"/>
        </w:rPr>
        <w:t>6 - Procédure de mise à jour</w:t>
      </w:r>
      <w:r>
        <w:rPr>
          <w:noProof/>
        </w:rPr>
        <w:tab/>
      </w:r>
      <w:r>
        <w:rPr>
          <w:noProof/>
        </w:rPr>
        <w:fldChar w:fldCharType="begin"/>
      </w:r>
      <w:r>
        <w:rPr>
          <w:noProof/>
        </w:rPr>
        <w:instrText xml:space="preserve"> PAGEREF _Toc70776764 \h </w:instrText>
      </w:r>
      <w:r>
        <w:rPr>
          <w:noProof/>
        </w:rPr>
      </w:r>
      <w:r>
        <w:rPr>
          <w:noProof/>
        </w:rPr>
        <w:fldChar w:fldCharType="separate"/>
      </w:r>
      <w:r w:rsidR="008C09A1">
        <w:rPr>
          <w:noProof/>
        </w:rPr>
        <w:t>20</w:t>
      </w:r>
      <w:r>
        <w:rPr>
          <w:noProof/>
        </w:rPr>
        <w:fldChar w:fldCharType="end"/>
      </w:r>
    </w:p>
    <w:p w14:paraId="16D5D5FC" w14:textId="54B76267"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6.1 - Base de données</w:t>
      </w:r>
      <w:r>
        <w:rPr>
          <w:noProof/>
        </w:rPr>
        <w:tab/>
      </w:r>
      <w:r>
        <w:rPr>
          <w:noProof/>
        </w:rPr>
        <w:fldChar w:fldCharType="begin"/>
      </w:r>
      <w:r>
        <w:rPr>
          <w:noProof/>
        </w:rPr>
        <w:instrText xml:space="preserve"> PAGEREF _Toc70776765 \h </w:instrText>
      </w:r>
      <w:r>
        <w:rPr>
          <w:noProof/>
        </w:rPr>
      </w:r>
      <w:r>
        <w:rPr>
          <w:noProof/>
        </w:rPr>
        <w:fldChar w:fldCharType="separate"/>
      </w:r>
      <w:r w:rsidR="008C09A1">
        <w:rPr>
          <w:noProof/>
        </w:rPr>
        <w:t>20</w:t>
      </w:r>
      <w:r>
        <w:rPr>
          <w:noProof/>
        </w:rPr>
        <w:fldChar w:fldCharType="end"/>
      </w:r>
    </w:p>
    <w:p w14:paraId="247EDA7F" w14:textId="2C3010A9"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6.2 - Batchs</w:t>
      </w:r>
      <w:r>
        <w:rPr>
          <w:noProof/>
        </w:rPr>
        <w:tab/>
      </w:r>
      <w:r>
        <w:rPr>
          <w:noProof/>
        </w:rPr>
        <w:fldChar w:fldCharType="begin"/>
      </w:r>
      <w:r>
        <w:rPr>
          <w:noProof/>
        </w:rPr>
        <w:instrText xml:space="preserve"> PAGEREF _Toc70776766 \h </w:instrText>
      </w:r>
      <w:r>
        <w:rPr>
          <w:noProof/>
        </w:rPr>
      </w:r>
      <w:r>
        <w:rPr>
          <w:noProof/>
        </w:rPr>
        <w:fldChar w:fldCharType="separate"/>
      </w:r>
      <w:r w:rsidR="008C09A1">
        <w:rPr>
          <w:noProof/>
        </w:rPr>
        <w:t>20</w:t>
      </w:r>
      <w:r>
        <w:rPr>
          <w:noProof/>
        </w:rPr>
        <w:fldChar w:fldCharType="end"/>
      </w:r>
    </w:p>
    <w:p w14:paraId="31910B96" w14:textId="3C43859B"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6.3 - Application web</w:t>
      </w:r>
      <w:r>
        <w:rPr>
          <w:noProof/>
        </w:rPr>
        <w:tab/>
      </w:r>
      <w:r>
        <w:rPr>
          <w:noProof/>
        </w:rPr>
        <w:fldChar w:fldCharType="begin"/>
      </w:r>
      <w:r>
        <w:rPr>
          <w:noProof/>
        </w:rPr>
        <w:instrText xml:space="preserve"> PAGEREF _Toc70776767 \h </w:instrText>
      </w:r>
      <w:r>
        <w:rPr>
          <w:noProof/>
        </w:rPr>
      </w:r>
      <w:r>
        <w:rPr>
          <w:noProof/>
        </w:rPr>
        <w:fldChar w:fldCharType="separate"/>
      </w:r>
      <w:r w:rsidR="008C09A1">
        <w:rPr>
          <w:noProof/>
        </w:rPr>
        <w:t>20</w:t>
      </w:r>
      <w:r>
        <w:rPr>
          <w:noProof/>
        </w:rPr>
        <w:fldChar w:fldCharType="end"/>
      </w:r>
    </w:p>
    <w:p w14:paraId="24763DFB" w14:textId="345AB702" w:rsidR="00DF3C9A" w:rsidRPr="00792FB4" w:rsidRDefault="00DF3C9A">
      <w:pPr>
        <w:pStyle w:val="TM1"/>
        <w:rPr>
          <w:rFonts w:ascii="Calibri" w:eastAsia="Times New Roman" w:hAnsi="Calibri" w:cs="Times New Roman"/>
          <w:b w:val="0"/>
          <w:noProof/>
          <w:kern w:val="0"/>
          <w:szCs w:val="22"/>
          <w:lang w:val="fr-FR" w:eastAsia="fr-FR" w:bidi="ar-SA"/>
        </w:rPr>
      </w:pPr>
      <w:r w:rsidRPr="004418F7">
        <w:rPr>
          <w:rFonts w:ascii="Times New Roman" w:hAnsi="Times New Roman" w:cs="Times New Roman"/>
          <w:noProof/>
          <w:lang w:val="fr-FR"/>
        </w:rPr>
        <w:t>7 - Supervision/Monitoring</w:t>
      </w:r>
      <w:r>
        <w:rPr>
          <w:noProof/>
        </w:rPr>
        <w:tab/>
      </w:r>
      <w:r>
        <w:rPr>
          <w:noProof/>
        </w:rPr>
        <w:fldChar w:fldCharType="begin"/>
      </w:r>
      <w:r>
        <w:rPr>
          <w:noProof/>
        </w:rPr>
        <w:instrText xml:space="preserve"> PAGEREF _Toc70776768 \h </w:instrText>
      </w:r>
      <w:r>
        <w:rPr>
          <w:noProof/>
        </w:rPr>
      </w:r>
      <w:r>
        <w:rPr>
          <w:noProof/>
        </w:rPr>
        <w:fldChar w:fldCharType="separate"/>
      </w:r>
      <w:r w:rsidR="008C09A1">
        <w:rPr>
          <w:noProof/>
        </w:rPr>
        <w:t>21</w:t>
      </w:r>
      <w:r>
        <w:rPr>
          <w:noProof/>
        </w:rPr>
        <w:fldChar w:fldCharType="end"/>
      </w:r>
    </w:p>
    <w:p w14:paraId="67347A68" w14:textId="7DFC3F33"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7.1 - Supervision de l’application web</w:t>
      </w:r>
      <w:r>
        <w:rPr>
          <w:noProof/>
        </w:rPr>
        <w:tab/>
      </w:r>
      <w:r>
        <w:rPr>
          <w:noProof/>
        </w:rPr>
        <w:fldChar w:fldCharType="begin"/>
      </w:r>
      <w:r>
        <w:rPr>
          <w:noProof/>
        </w:rPr>
        <w:instrText xml:space="preserve"> PAGEREF _Toc70776769 \h </w:instrText>
      </w:r>
      <w:r>
        <w:rPr>
          <w:noProof/>
        </w:rPr>
      </w:r>
      <w:r>
        <w:rPr>
          <w:noProof/>
        </w:rPr>
        <w:fldChar w:fldCharType="separate"/>
      </w:r>
      <w:r w:rsidR="008C09A1">
        <w:rPr>
          <w:noProof/>
        </w:rPr>
        <w:t>21</w:t>
      </w:r>
      <w:r>
        <w:rPr>
          <w:noProof/>
        </w:rPr>
        <w:fldChar w:fldCharType="end"/>
      </w:r>
    </w:p>
    <w:p w14:paraId="6348D8C5" w14:textId="2962B92B" w:rsidR="00DF3C9A" w:rsidRPr="00792FB4" w:rsidRDefault="00DF3C9A">
      <w:pPr>
        <w:pStyle w:val="TM1"/>
        <w:rPr>
          <w:rFonts w:ascii="Calibri" w:eastAsia="Times New Roman" w:hAnsi="Calibri" w:cs="Times New Roman"/>
          <w:b w:val="0"/>
          <w:noProof/>
          <w:kern w:val="0"/>
          <w:szCs w:val="22"/>
          <w:lang w:val="fr-FR" w:eastAsia="fr-FR" w:bidi="ar-SA"/>
        </w:rPr>
      </w:pPr>
      <w:r w:rsidRPr="004418F7">
        <w:rPr>
          <w:rFonts w:ascii="Times New Roman" w:hAnsi="Times New Roman" w:cs="Times New Roman"/>
          <w:noProof/>
          <w:lang w:val="fr-FR"/>
        </w:rPr>
        <w:t>8 - Procédure de sauvegarde et restauration</w:t>
      </w:r>
      <w:r>
        <w:rPr>
          <w:noProof/>
        </w:rPr>
        <w:tab/>
      </w:r>
      <w:r>
        <w:rPr>
          <w:noProof/>
        </w:rPr>
        <w:fldChar w:fldCharType="begin"/>
      </w:r>
      <w:r>
        <w:rPr>
          <w:noProof/>
        </w:rPr>
        <w:instrText xml:space="preserve"> PAGEREF _Toc70776770 \h </w:instrText>
      </w:r>
      <w:r>
        <w:rPr>
          <w:noProof/>
        </w:rPr>
      </w:r>
      <w:r>
        <w:rPr>
          <w:noProof/>
        </w:rPr>
        <w:fldChar w:fldCharType="separate"/>
      </w:r>
      <w:r w:rsidR="008C09A1">
        <w:rPr>
          <w:noProof/>
        </w:rPr>
        <w:t>22</w:t>
      </w:r>
      <w:r>
        <w:rPr>
          <w:noProof/>
        </w:rPr>
        <w:fldChar w:fldCharType="end"/>
      </w:r>
    </w:p>
    <w:p w14:paraId="7CB0FA78" w14:textId="3172D90E"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8.1 - GitHub</w:t>
      </w:r>
      <w:r>
        <w:rPr>
          <w:noProof/>
        </w:rPr>
        <w:tab/>
      </w:r>
      <w:r>
        <w:rPr>
          <w:noProof/>
        </w:rPr>
        <w:fldChar w:fldCharType="begin"/>
      </w:r>
      <w:r>
        <w:rPr>
          <w:noProof/>
        </w:rPr>
        <w:instrText xml:space="preserve"> PAGEREF _Toc70776771 \h </w:instrText>
      </w:r>
      <w:r>
        <w:rPr>
          <w:noProof/>
        </w:rPr>
      </w:r>
      <w:r>
        <w:rPr>
          <w:noProof/>
        </w:rPr>
        <w:fldChar w:fldCharType="separate"/>
      </w:r>
      <w:r w:rsidR="008C09A1">
        <w:rPr>
          <w:noProof/>
        </w:rPr>
        <w:t>22</w:t>
      </w:r>
      <w:r>
        <w:rPr>
          <w:noProof/>
        </w:rPr>
        <w:fldChar w:fldCharType="end"/>
      </w:r>
    </w:p>
    <w:p w14:paraId="2C85C5EE" w14:textId="2B87054C" w:rsidR="00DF3C9A" w:rsidRPr="00792FB4" w:rsidRDefault="00DF3C9A">
      <w:pPr>
        <w:pStyle w:val="TM2"/>
        <w:rPr>
          <w:rFonts w:ascii="Calibri" w:eastAsia="Times New Roman" w:hAnsi="Calibri" w:cs="Times New Roman"/>
          <w:noProof/>
          <w:kern w:val="0"/>
          <w:szCs w:val="22"/>
          <w:lang w:val="fr-FR" w:eastAsia="fr-FR" w:bidi="ar-SA"/>
        </w:rPr>
      </w:pPr>
      <w:r w:rsidRPr="004418F7">
        <w:rPr>
          <w:rFonts w:ascii="Times New Roman" w:hAnsi="Times New Roman" w:cs="Times New Roman"/>
          <w:noProof/>
          <w:lang w:val="fr-FR"/>
        </w:rPr>
        <w:t>8.2 - Base de données</w:t>
      </w:r>
      <w:r>
        <w:rPr>
          <w:noProof/>
        </w:rPr>
        <w:tab/>
      </w:r>
      <w:r>
        <w:rPr>
          <w:noProof/>
        </w:rPr>
        <w:fldChar w:fldCharType="begin"/>
      </w:r>
      <w:r>
        <w:rPr>
          <w:noProof/>
        </w:rPr>
        <w:instrText xml:space="preserve"> PAGEREF _Toc70776772 \h </w:instrText>
      </w:r>
      <w:r>
        <w:rPr>
          <w:noProof/>
        </w:rPr>
      </w:r>
      <w:r>
        <w:rPr>
          <w:noProof/>
        </w:rPr>
        <w:fldChar w:fldCharType="separate"/>
      </w:r>
      <w:r w:rsidR="008C09A1">
        <w:rPr>
          <w:noProof/>
        </w:rPr>
        <w:t>22</w:t>
      </w:r>
      <w:r>
        <w:rPr>
          <w:noProof/>
        </w:rPr>
        <w:fldChar w:fldCharType="end"/>
      </w:r>
    </w:p>
    <w:p w14:paraId="23070A83" w14:textId="213B5422" w:rsidR="00DF3C9A" w:rsidRPr="00792FB4" w:rsidRDefault="00DF3C9A">
      <w:pPr>
        <w:pStyle w:val="TM1"/>
        <w:rPr>
          <w:rFonts w:ascii="Calibri" w:eastAsia="Times New Roman" w:hAnsi="Calibri" w:cs="Times New Roman"/>
          <w:b w:val="0"/>
          <w:noProof/>
          <w:kern w:val="0"/>
          <w:szCs w:val="22"/>
          <w:lang w:val="fr-FR" w:eastAsia="fr-FR" w:bidi="ar-SA"/>
        </w:rPr>
      </w:pPr>
      <w:r w:rsidRPr="004418F7">
        <w:rPr>
          <w:rFonts w:ascii="Times New Roman" w:hAnsi="Times New Roman" w:cs="Times New Roman"/>
          <w:noProof/>
          <w:lang w:val="fr-FR"/>
        </w:rPr>
        <w:t>9 - Glossaire</w:t>
      </w:r>
      <w:r>
        <w:rPr>
          <w:noProof/>
        </w:rPr>
        <w:tab/>
      </w:r>
      <w:r>
        <w:rPr>
          <w:noProof/>
        </w:rPr>
        <w:fldChar w:fldCharType="begin"/>
      </w:r>
      <w:r>
        <w:rPr>
          <w:noProof/>
        </w:rPr>
        <w:instrText xml:space="preserve"> PAGEREF _Toc70776773 \h </w:instrText>
      </w:r>
      <w:r>
        <w:rPr>
          <w:noProof/>
        </w:rPr>
      </w:r>
      <w:r>
        <w:rPr>
          <w:noProof/>
        </w:rPr>
        <w:fldChar w:fldCharType="separate"/>
      </w:r>
      <w:r w:rsidR="008C09A1">
        <w:rPr>
          <w:noProof/>
        </w:rPr>
        <w:t>24</w:t>
      </w:r>
      <w:r>
        <w:rPr>
          <w:noProof/>
        </w:rPr>
        <w:fldChar w:fldCharType="end"/>
      </w:r>
    </w:p>
    <w:p w14:paraId="4ABBE00A" w14:textId="602B0F44" w:rsidR="00286818" w:rsidRPr="00061BC9" w:rsidRDefault="00286818">
      <w:pPr>
        <w:pStyle w:val="TM1"/>
        <w:tabs>
          <w:tab w:val="clear" w:pos="9638"/>
          <w:tab w:val="right" w:leader="dot" w:pos="9866"/>
        </w:tabs>
        <w:rPr>
          <w:rFonts w:ascii="Times New Roman" w:hAnsi="Times New Roman" w:cs="Times New Roman"/>
          <w:szCs w:val="22"/>
          <w:lang w:val="fr-FR"/>
        </w:rPr>
      </w:pPr>
      <w:r w:rsidRPr="00061BC9">
        <w:rPr>
          <w:rFonts w:ascii="Times New Roman" w:hAnsi="Times New Roman" w:cs="Times New Roman"/>
          <w:szCs w:val="22"/>
          <w:lang w:val="fr-FR"/>
        </w:rPr>
        <w:fldChar w:fldCharType="end"/>
      </w:r>
    </w:p>
    <w:p w14:paraId="248EB308" w14:textId="77777777" w:rsidR="00286818" w:rsidRPr="00061BC9" w:rsidRDefault="00286818">
      <w:pPr>
        <w:pStyle w:val="Balise"/>
        <w:rPr>
          <w:rFonts w:ascii="Times New Roman" w:hAnsi="Times New Roman" w:cs="Times New Roman"/>
          <w:color w:val="auto"/>
          <w:sz w:val="22"/>
          <w:szCs w:val="22"/>
          <w:lang w:val="fr-FR"/>
        </w:rPr>
      </w:pPr>
    </w:p>
    <w:p w14:paraId="1176F3C1" w14:textId="77777777" w:rsidR="00286818" w:rsidRPr="00061BC9" w:rsidRDefault="00286818">
      <w:pPr>
        <w:pStyle w:val="Balise"/>
        <w:rPr>
          <w:rFonts w:ascii="Times New Roman" w:hAnsi="Times New Roman" w:cs="Times New Roman"/>
          <w:color w:val="auto"/>
          <w:sz w:val="22"/>
          <w:szCs w:val="22"/>
          <w:lang w:val="fr-FR"/>
        </w:rPr>
      </w:pPr>
    </w:p>
    <w:p w14:paraId="1B71EF49" w14:textId="77777777" w:rsidR="00286818" w:rsidRPr="00395E5D" w:rsidRDefault="00286818">
      <w:pPr>
        <w:pStyle w:val="Titre1"/>
        <w:rPr>
          <w:rFonts w:ascii="Times New Roman" w:hAnsi="Times New Roman" w:cs="Times New Roman"/>
          <w:sz w:val="32"/>
          <w:szCs w:val="32"/>
          <w:lang w:val="fr-FR"/>
        </w:rPr>
      </w:pPr>
      <w:bookmarkStart w:id="0" w:name="_Toc70776720"/>
      <w:r w:rsidRPr="00395E5D">
        <w:rPr>
          <w:rFonts w:ascii="Times New Roman" w:hAnsi="Times New Roman" w:cs="Times New Roman"/>
          <w:sz w:val="32"/>
          <w:szCs w:val="32"/>
          <w:lang w:val="fr-FR"/>
        </w:rPr>
        <w:lastRenderedPageBreak/>
        <w:t>Versions</w:t>
      </w:r>
      <w:bookmarkEnd w:id="0"/>
    </w:p>
    <w:p w14:paraId="7CF57186" w14:textId="77777777" w:rsidR="00286818" w:rsidRPr="00061BC9" w:rsidRDefault="00286818">
      <w:pPr>
        <w:pStyle w:val="Corpsdetexte"/>
        <w:rPr>
          <w:rFonts w:ascii="Times New Roman" w:hAnsi="Times New Roman" w:cs="Times New Roman"/>
          <w:szCs w:val="22"/>
          <w:lang w:val="fr-FR"/>
        </w:rPr>
      </w:pPr>
    </w:p>
    <w:tbl>
      <w:tblPr>
        <w:tblW w:w="9628" w:type="dxa"/>
        <w:tblInd w:w="55" w:type="dxa"/>
        <w:tblLayout w:type="fixed"/>
        <w:tblCellMar>
          <w:top w:w="55" w:type="dxa"/>
          <w:left w:w="55" w:type="dxa"/>
          <w:bottom w:w="55" w:type="dxa"/>
          <w:right w:w="55" w:type="dxa"/>
        </w:tblCellMar>
        <w:tblLook w:val="0000" w:firstRow="0" w:lastRow="0" w:firstColumn="0" w:lastColumn="0" w:noHBand="0" w:noVBand="0"/>
      </w:tblPr>
      <w:tblGrid>
        <w:gridCol w:w="1479"/>
        <w:gridCol w:w="1378"/>
        <w:gridCol w:w="5257"/>
        <w:gridCol w:w="1514"/>
      </w:tblGrid>
      <w:tr w:rsidR="003720A6" w:rsidRPr="00061BC9" w14:paraId="1503CAF3" w14:textId="77777777" w:rsidTr="0035232E">
        <w:trPr>
          <w:trHeight w:val="315"/>
        </w:trPr>
        <w:tc>
          <w:tcPr>
            <w:tcW w:w="1479" w:type="dxa"/>
            <w:tcBorders>
              <w:bottom w:val="single" w:sz="4" w:space="0" w:color="auto"/>
            </w:tcBorders>
            <w:shd w:val="clear" w:color="auto" w:fill="555555"/>
          </w:tcPr>
          <w:p w14:paraId="6F110FBF"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Auteur</w:t>
            </w:r>
          </w:p>
        </w:tc>
        <w:tc>
          <w:tcPr>
            <w:tcW w:w="1378" w:type="dxa"/>
            <w:tcBorders>
              <w:bottom w:val="single" w:sz="4" w:space="0" w:color="auto"/>
            </w:tcBorders>
            <w:shd w:val="clear" w:color="auto" w:fill="555555"/>
          </w:tcPr>
          <w:p w14:paraId="7C960C24"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Date</w:t>
            </w:r>
          </w:p>
        </w:tc>
        <w:tc>
          <w:tcPr>
            <w:tcW w:w="5257" w:type="dxa"/>
            <w:tcBorders>
              <w:bottom w:val="single" w:sz="4" w:space="0" w:color="auto"/>
            </w:tcBorders>
            <w:shd w:val="clear" w:color="auto" w:fill="555555"/>
          </w:tcPr>
          <w:p w14:paraId="235CC7BA" w14:textId="77777777" w:rsidR="00286818" w:rsidRPr="00061BC9" w:rsidRDefault="00286818">
            <w:pPr>
              <w:pStyle w:val="Tableauentte"/>
              <w:rPr>
                <w:rFonts w:ascii="Times New Roman" w:hAnsi="Times New Roman" w:cs="Times New Roman"/>
                <w:szCs w:val="22"/>
                <w:lang w:val="fr-FR"/>
              </w:rPr>
            </w:pPr>
            <w:r w:rsidRPr="00061BC9">
              <w:rPr>
                <w:rFonts w:ascii="Times New Roman" w:hAnsi="Times New Roman" w:cs="Times New Roman"/>
                <w:szCs w:val="22"/>
                <w:lang w:val="fr-FR"/>
              </w:rPr>
              <w:t>Description</w:t>
            </w:r>
          </w:p>
        </w:tc>
        <w:tc>
          <w:tcPr>
            <w:tcW w:w="1514" w:type="dxa"/>
            <w:tcBorders>
              <w:bottom w:val="single" w:sz="4" w:space="0" w:color="auto"/>
            </w:tcBorders>
            <w:shd w:val="clear" w:color="auto" w:fill="555555"/>
          </w:tcPr>
          <w:p w14:paraId="3966EDC8" w14:textId="77777777" w:rsidR="00286818" w:rsidRPr="00061BC9" w:rsidRDefault="00286818">
            <w:pPr>
              <w:pStyle w:val="Tableauentte"/>
              <w:jc w:val="center"/>
              <w:rPr>
                <w:rFonts w:ascii="Times New Roman" w:hAnsi="Times New Roman" w:cs="Times New Roman"/>
                <w:szCs w:val="22"/>
                <w:lang w:val="fr-FR"/>
              </w:rPr>
            </w:pPr>
            <w:r w:rsidRPr="00061BC9">
              <w:rPr>
                <w:rFonts w:ascii="Times New Roman" w:hAnsi="Times New Roman" w:cs="Times New Roman"/>
                <w:szCs w:val="22"/>
                <w:lang w:val="fr-FR"/>
              </w:rPr>
              <w:t>Version</w:t>
            </w:r>
          </w:p>
        </w:tc>
      </w:tr>
      <w:tr w:rsidR="003720A6" w:rsidRPr="00061BC9" w14:paraId="514201D7" w14:textId="77777777" w:rsidTr="0035232E">
        <w:trPr>
          <w:trHeight w:val="391"/>
        </w:trPr>
        <w:tc>
          <w:tcPr>
            <w:tcW w:w="1479" w:type="dxa"/>
            <w:tcBorders>
              <w:top w:val="single" w:sz="4" w:space="0" w:color="auto"/>
              <w:left w:val="single" w:sz="4" w:space="0" w:color="auto"/>
              <w:bottom w:val="single" w:sz="4" w:space="0" w:color="auto"/>
              <w:right w:val="single" w:sz="4" w:space="0" w:color="auto"/>
            </w:tcBorders>
            <w:shd w:val="clear" w:color="auto" w:fill="auto"/>
          </w:tcPr>
          <w:p w14:paraId="23915B79"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Alexandre</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1A6F088D"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22/10/2020</w:t>
            </w:r>
          </w:p>
        </w:tc>
        <w:tc>
          <w:tcPr>
            <w:tcW w:w="5257" w:type="dxa"/>
            <w:tcBorders>
              <w:top w:val="single" w:sz="4" w:space="0" w:color="auto"/>
              <w:left w:val="single" w:sz="4" w:space="0" w:color="auto"/>
              <w:bottom w:val="single" w:sz="4" w:space="0" w:color="auto"/>
              <w:right w:val="single" w:sz="4" w:space="0" w:color="auto"/>
            </w:tcBorders>
            <w:shd w:val="clear" w:color="auto" w:fill="auto"/>
          </w:tcPr>
          <w:p w14:paraId="30A7C9AA" w14:textId="77777777" w:rsidR="00286818" w:rsidRPr="00061BC9" w:rsidRDefault="00851590">
            <w:pPr>
              <w:pStyle w:val="Contenudetableau"/>
              <w:rPr>
                <w:rFonts w:ascii="Times New Roman" w:hAnsi="Times New Roman" w:cs="Times New Roman"/>
                <w:szCs w:val="22"/>
                <w:lang w:val="fr-FR"/>
              </w:rPr>
            </w:pPr>
            <w:r w:rsidRPr="00061BC9">
              <w:rPr>
                <w:rFonts w:ascii="Times New Roman" w:hAnsi="Times New Roman" w:cs="Times New Roman"/>
                <w:szCs w:val="22"/>
                <w:lang w:val="fr-FR"/>
              </w:rPr>
              <w:t>Document terminé</w:t>
            </w:r>
          </w:p>
        </w:tc>
        <w:tc>
          <w:tcPr>
            <w:tcW w:w="1514" w:type="dxa"/>
            <w:tcBorders>
              <w:top w:val="single" w:sz="4" w:space="0" w:color="auto"/>
              <w:left w:val="single" w:sz="4" w:space="0" w:color="auto"/>
              <w:bottom w:val="single" w:sz="4" w:space="0" w:color="auto"/>
              <w:right w:val="single" w:sz="4" w:space="0" w:color="auto"/>
            </w:tcBorders>
            <w:shd w:val="clear" w:color="auto" w:fill="auto"/>
          </w:tcPr>
          <w:p w14:paraId="2FF03A54" w14:textId="77777777" w:rsidR="00286818" w:rsidRPr="00061BC9" w:rsidRDefault="00851590">
            <w:pPr>
              <w:pStyle w:val="Contenudetableau"/>
              <w:jc w:val="center"/>
              <w:rPr>
                <w:rFonts w:ascii="Times New Roman" w:hAnsi="Times New Roman" w:cs="Times New Roman"/>
                <w:szCs w:val="22"/>
                <w:lang w:val="fr-FR"/>
              </w:rPr>
            </w:pPr>
            <w:r w:rsidRPr="00061BC9">
              <w:rPr>
                <w:rFonts w:ascii="Times New Roman" w:hAnsi="Times New Roman" w:cs="Times New Roman"/>
                <w:szCs w:val="22"/>
                <w:lang w:val="fr-FR"/>
              </w:rPr>
              <w:t>1.0</w:t>
            </w:r>
          </w:p>
        </w:tc>
      </w:tr>
    </w:tbl>
    <w:p w14:paraId="558299BC" w14:textId="77777777" w:rsidR="00286818" w:rsidRPr="00061BC9" w:rsidRDefault="00286818">
      <w:pPr>
        <w:pStyle w:val="Code"/>
        <w:rPr>
          <w:rFonts w:ascii="Times New Roman" w:hAnsi="Times New Roman" w:cs="Times New Roman"/>
          <w:sz w:val="22"/>
          <w:szCs w:val="22"/>
          <w:lang w:val="fr-FR"/>
        </w:rPr>
      </w:pPr>
    </w:p>
    <w:p w14:paraId="0E50ACBF" w14:textId="77777777" w:rsidR="00286818" w:rsidRPr="00061BC9" w:rsidRDefault="00286818">
      <w:pPr>
        <w:pStyle w:val="Corpsdetexte"/>
        <w:jc w:val="center"/>
        <w:rPr>
          <w:rFonts w:ascii="Times New Roman" w:hAnsi="Times New Roman" w:cs="Times New Roman"/>
          <w:szCs w:val="22"/>
          <w:lang w:val="fr-FR"/>
        </w:rPr>
      </w:pPr>
    </w:p>
    <w:p w14:paraId="47FFE0FF" w14:textId="77777777" w:rsidR="00286818" w:rsidRPr="00395E5D" w:rsidRDefault="00286818">
      <w:pPr>
        <w:pStyle w:val="Titre1"/>
        <w:rPr>
          <w:rFonts w:ascii="Times New Roman" w:hAnsi="Times New Roman" w:cs="Times New Roman"/>
          <w:sz w:val="32"/>
          <w:szCs w:val="32"/>
          <w:lang w:val="fr-FR"/>
        </w:rPr>
      </w:pPr>
      <w:bookmarkStart w:id="1" w:name="_Toc70776721"/>
      <w:r w:rsidRPr="00395E5D">
        <w:rPr>
          <w:rFonts w:ascii="Times New Roman" w:hAnsi="Times New Roman" w:cs="Times New Roman"/>
          <w:sz w:val="32"/>
          <w:szCs w:val="32"/>
          <w:lang w:val="fr-FR"/>
        </w:rPr>
        <w:lastRenderedPageBreak/>
        <w:t>Introduction</w:t>
      </w:r>
      <w:bookmarkEnd w:id="1"/>
    </w:p>
    <w:p w14:paraId="3E6766A9" w14:textId="77777777" w:rsidR="00286818" w:rsidRPr="00395E5D" w:rsidRDefault="00286818">
      <w:pPr>
        <w:pStyle w:val="Titre2"/>
        <w:rPr>
          <w:rFonts w:ascii="Times New Roman" w:hAnsi="Times New Roman" w:cs="Times New Roman"/>
          <w:sz w:val="24"/>
          <w:lang w:val="fr-FR"/>
        </w:rPr>
      </w:pPr>
      <w:bookmarkStart w:id="2" w:name="_Toc70776722"/>
      <w:r w:rsidRPr="00395E5D">
        <w:rPr>
          <w:rFonts w:ascii="Times New Roman" w:hAnsi="Times New Roman" w:cs="Times New Roman"/>
          <w:sz w:val="24"/>
          <w:lang w:val="fr-FR"/>
        </w:rPr>
        <w:t>Objet du document</w:t>
      </w:r>
      <w:bookmarkEnd w:id="2"/>
    </w:p>
    <w:p w14:paraId="1FDA3AF0"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 présent document constitue le dossier d’exploitation de l'application </w:t>
      </w:r>
      <w:r w:rsidR="000F09CC" w:rsidRPr="00061BC9">
        <w:rPr>
          <w:rFonts w:ascii="Times New Roman" w:hAnsi="Times New Roman" w:cs="Times New Roman"/>
          <w:szCs w:val="22"/>
          <w:lang w:val="fr-FR"/>
        </w:rPr>
        <w:t>OC Pizza</w:t>
      </w:r>
    </w:p>
    <w:p w14:paraId="1213BEFD" w14:textId="05868F8A"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Objectif du document</w:t>
      </w:r>
      <w:r w:rsidR="000F09CC" w:rsidRPr="00061BC9">
        <w:rPr>
          <w:rFonts w:ascii="Times New Roman" w:hAnsi="Times New Roman" w:cs="Times New Roman"/>
          <w:szCs w:val="22"/>
          <w:lang w:val="fr-FR"/>
        </w:rPr>
        <w:t xml:space="preserve"> est de </w:t>
      </w:r>
      <w:r w:rsidR="00827AB6" w:rsidRPr="00061BC9">
        <w:rPr>
          <w:rFonts w:ascii="Times New Roman" w:hAnsi="Times New Roman" w:cs="Times New Roman"/>
          <w:szCs w:val="22"/>
          <w:lang w:val="fr-FR"/>
        </w:rPr>
        <w:t>spécifier</w:t>
      </w:r>
      <w:r w:rsidR="0083130C" w:rsidRPr="00061BC9">
        <w:rPr>
          <w:rFonts w:ascii="Times New Roman" w:hAnsi="Times New Roman" w:cs="Times New Roman"/>
          <w:szCs w:val="22"/>
          <w:lang w:val="fr-FR"/>
        </w:rPr>
        <w:t xml:space="preserve"> les diff</w:t>
      </w:r>
      <w:r w:rsidR="007545F1" w:rsidRPr="00061BC9">
        <w:rPr>
          <w:rFonts w:ascii="Times New Roman" w:hAnsi="Times New Roman" w:cs="Times New Roman"/>
          <w:szCs w:val="22"/>
          <w:lang w:val="fr-FR"/>
        </w:rPr>
        <w:t>é</w:t>
      </w:r>
      <w:r w:rsidR="0083130C" w:rsidRPr="00061BC9">
        <w:rPr>
          <w:rFonts w:ascii="Times New Roman" w:hAnsi="Times New Roman" w:cs="Times New Roman"/>
          <w:szCs w:val="22"/>
          <w:lang w:val="fr-FR"/>
        </w:rPr>
        <w:t xml:space="preserve">rentes </w:t>
      </w:r>
      <w:r w:rsidR="007545F1" w:rsidRPr="00061BC9">
        <w:rPr>
          <w:rFonts w:ascii="Times New Roman" w:hAnsi="Times New Roman" w:cs="Times New Roman"/>
          <w:szCs w:val="22"/>
          <w:lang w:val="fr-FR"/>
        </w:rPr>
        <w:t>informations nécessaires à l’exploitation en règle du système</w:t>
      </w:r>
      <w:r w:rsidR="00581A1E" w:rsidRPr="00061BC9">
        <w:rPr>
          <w:rFonts w:ascii="Times New Roman" w:hAnsi="Times New Roman" w:cs="Times New Roman"/>
          <w:szCs w:val="22"/>
          <w:lang w:val="fr-FR"/>
        </w:rPr>
        <w:t xml:space="preserve"> et au déploiement de l’application</w:t>
      </w:r>
      <w:r w:rsidR="007545F1" w:rsidRPr="00061BC9">
        <w:rPr>
          <w:rFonts w:ascii="Times New Roman" w:hAnsi="Times New Roman" w:cs="Times New Roman"/>
          <w:szCs w:val="22"/>
          <w:lang w:val="fr-FR"/>
        </w:rPr>
        <w:t>.</w:t>
      </w:r>
    </w:p>
    <w:p w14:paraId="1A92B36C" w14:textId="77777777" w:rsidR="00286818" w:rsidRPr="00395E5D" w:rsidRDefault="00286818">
      <w:pPr>
        <w:pStyle w:val="Titre2"/>
        <w:rPr>
          <w:rFonts w:ascii="Times New Roman" w:hAnsi="Times New Roman" w:cs="Times New Roman"/>
          <w:sz w:val="24"/>
          <w:lang w:val="fr-FR"/>
        </w:rPr>
      </w:pPr>
      <w:bookmarkStart w:id="3" w:name="_Toc70776723"/>
      <w:r w:rsidRPr="00395E5D">
        <w:rPr>
          <w:rFonts w:ascii="Times New Roman" w:hAnsi="Times New Roman" w:cs="Times New Roman"/>
          <w:sz w:val="24"/>
          <w:lang w:val="fr-FR"/>
        </w:rPr>
        <w:t>Références</w:t>
      </w:r>
      <w:bookmarkEnd w:id="3"/>
    </w:p>
    <w:p w14:paraId="08FA02F7"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Pour de plus amples informations, se référer :</w:t>
      </w:r>
    </w:p>
    <w:bookmarkStart w:id="4" w:name="_Hlk68860905"/>
    <w:bookmarkStart w:id="5" w:name="_Hlk68860869"/>
    <w:p w14:paraId="7A507134" w14:textId="46DE1A0E" w:rsidR="00286818" w:rsidRPr="00061BC9" w:rsidRDefault="0003439C">
      <w:pPr>
        <w:pStyle w:val="Corpsdetexte"/>
        <w:numPr>
          <w:ilvl w:val="0"/>
          <w:numId w:val="3"/>
        </w:numPr>
        <w:rPr>
          <w:rFonts w:ascii="Times New Roman" w:hAnsi="Times New Roman" w:cs="Times New Roman"/>
          <w:szCs w:val="22"/>
          <w:lang w:val="fr-FR"/>
        </w:rPr>
      </w:pPr>
      <w:r>
        <w:rPr>
          <w:rFonts w:ascii="Times New Roman" w:hAnsi="Times New Roman" w:cs="Times New Roman"/>
          <w:b/>
          <w:bCs/>
          <w:szCs w:val="22"/>
          <w:lang w:val="fr-FR"/>
        </w:rPr>
        <w:fldChar w:fldCharType="begin"/>
      </w:r>
      <w:r>
        <w:rPr>
          <w:rFonts w:ascii="Times New Roman" w:hAnsi="Times New Roman" w:cs="Times New Roman"/>
          <w:b/>
          <w:bCs/>
          <w:szCs w:val="22"/>
          <w:lang w:val="fr-FR"/>
        </w:rPr>
        <w:instrText xml:space="preserve"> HYPERLINK "Projet%20OC%20Pizza%20-%20Dossier%20de%20conception%20technique.docx" </w:instrText>
      </w:r>
      <w:r>
        <w:rPr>
          <w:rFonts w:ascii="Times New Roman" w:hAnsi="Times New Roman" w:cs="Times New Roman"/>
          <w:b/>
          <w:bCs/>
          <w:szCs w:val="22"/>
          <w:lang w:val="fr-FR"/>
        </w:rPr>
        <w:fldChar w:fldCharType="separate"/>
      </w:r>
      <w:r w:rsidR="00286818" w:rsidRPr="0003439C">
        <w:rPr>
          <w:rStyle w:val="Lienhypertexte"/>
          <w:rFonts w:ascii="Times New Roman" w:hAnsi="Times New Roman" w:cs="Times New Roman"/>
          <w:b/>
          <w:bCs/>
          <w:szCs w:val="22"/>
          <w:lang w:val="fr-FR"/>
        </w:rPr>
        <w:t xml:space="preserve">DCT </w:t>
      </w:r>
      <w:r w:rsidR="007545F1" w:rsidRPr="0003439C">
        <w:rPr>
          <w:rStyle w:val="Lienhypertexte"/>
          <w:rFonts w:ascii="Times New Roman" w:hAnsi="Times New Roman" w:cs="Times New Roman"/>
          <w:b/>
          <w:bCs/>
          <w:szCs w:val="22"/>
          <w:lang w:val="fr-FR"/>
        </w:rPr>
        <w:t>–</w:t>
      </w:r>
      <w:r w:rsidR="00286818" w:rsidRPr="0003439C">
        <w:rPr>
          <w:rStyle w:val="Lienhypertexte"/>
          <w:rFonts w:ascii="Times New Roman" w:hAnsi="Times New Roman" w:cs="Times New Roman"/>
          <w:b/>
          <w:bCs/>
          <w:szCs w:val="22"/>
          <w:lang w:val="fr-FR"/>
        </w:rPr>
        <w:t xml:space="preserve"> </w:t>
      </w:r>
      <w:r w:rsidR="007545F1" w:rsidRPr="0003439C">
        <w:rPr>
          <w:rStyle w:val="Lienhypertexte"/>
          <w:rFonts w:ascii="Times New Roman" w:hAnsi="Times New Roman" w:cs="Times New Roman"/>
          <w:b/>
          <w:bCs/>
          <w:szCs w:val="22"/>
          <w:lang w:val="fr-FR"/>
        </w:rPr>
        <w:t>OC Pizza</w:t>
      </w:r>
      <w:r>
        <w:rPr>
          <w:rFonts w:ascii="Times New Roman" w:hAnsi="Times New Roman" w:cs="Times New Roman"/>
          <w:b/>
          <w:bCs/>
          <w:szCs w:val="22"/>
          <w:lang w:val="fr-FR"/>
        </w:rPr>
        <w:fldChar w:fldCharType="end"/>
      </w:r>
      <w:r w:rsidR="00286818" w:rsidRPr="00061BC9">
        <w:rPr>
          <w:rFonts w:ascii="Times New Roman" w:hAnsi="Times New Roman" w:cs="Times New Roman"/>
          <w:szCs w:val="22"/>
          <w:lang w:val="fr-FR"/>
        </w:rPr>
        <w:t xml:space="preserve"> : Dossier de conception technique de l'application</w:t>
      </w:r>
    </w:p>
    <w:bookmarkEnd w:id="4"/>
    <w:p w14:paraId="7B13CFEC" w14:textId="12155D62" w:rsidR="00286818" w:rsidRPr="00061BC9" w:rsidRDefault="0003439C">
      <w:pPr>
        <w:pStyle w:val="Corpsdetexte"/>
        <w:numPr>
          <w:ilvl w:val="0"/>
          <w:numId w:val="3"/>
        </w:numPr>
        <w:rPr>
          <w:rFonts w:ascii="Times New Roman" w:hAnsi="Times New Roman" w:cs="Times New Roman"/>
          <w:szCs w:val="22"/>
          <w:lang w:val="fr-FR"/>
        </w:rPr>
      </w:pPr>
      <w:r>
        <w:rPr>
          <w:rFonts w:ascii="Times New Roman" w:hAnsi="Times New Roman" w:cs="Times New Roman"/>
          <w:b/>
          <w:bCs/>
          <w:szCs w:val="22"/>
          <w:lang w:val="fr-FR"/>
        </w:rPr>
        <w:fldChar w:fldCharType="begin"/>
      </w:r>
      <w:r>
        <w:rPr>
          <w:rFonts w:ascii="Times New Roman" w:hAnsi="Times New Roman" w:cs="Times New Roman"/>
          <w:b/>
          <w:bCs/>
          <w:szCs w:val="22"/>
          <w:lang w:val="fr-FR"/>
        </w:rPr>
        <w:instrText xml:space="preserve"> HYPERLINK "Projet%20OC%20Pizza%20-%20Dossier%20de%20conception%20fonctionnelle%20.docx" </w:instrText>
      </w:r>
      <w:r>
        <w:rPr>
          <w:rFonts w:ascii="Times New Roman" w:hAnsi="Times New Roman" w:cs="Times New Roman"/>
          <w:b/>
          <w:bCs/>
          <w:szCs w:val="22"/>
          <w:lang w:val="fr-FR"/>
        </w:rPr>
        <w:fldChar w:fldCharType="separate"/>
      </w:r>
      <w:r w:rsidR="007545F1" w:rsidRPr="0003439C">
        <w:rPr>
          <w:rStyle w:val="Lienhypertexte"/>
          <w:rFonts w:ascii="Times New Roman" w:hAnsi="Times New Roman" w:cs="Times New Roman"/>
          <w:b/>
          <w:bCs/>
          <w:szCs w:val="22"/>
          <w:lang w:val="fr-FR"/>
        </w:rPr>
        <w:t>DCF – OC Pizza</w:t>
      </w:r>
      <w:r>
        <w:rPr>
          <w:rFonts w:ascii="Times New Roman" w:hAnsi="Times New Roman" w:cs="Times New Roman"/>
          <w:b/>
          <w:bCs/>
          <w:szCs w:val="22"/>
          <w:lang w:val="fr-FR"/>
        </w:rPr>
        <w:fldChar w:fldCharType="end"/>
      </w:r>
      <w:r w:rsidR="007545F1" w:rsidRPr="00061BC9">
        <w:rPr>
          <w:rFonts w:ascii="Times New Roman" w:hAnsi="Times New Roman" w:cs="Times New Roman"/>
          <w:szCs w:val="22"/>
          <w:lang w:val="fr-FR"/>
        </w:rPr>
        <w:t xml:space="preserve"> : Dossier de conception fonctionnelle</w:t>
      </w:r>
      <w:r w:rsidR="00147B49" w:rsidRPr="00061BC9">
        <w:rPr>
          <w:rFonts w:ascii="Times New Roman" w:hAnsi="Times New Roman" w:cs="Times New Roman"/>
          <w:szCs w:val="22"/>
          <w:lang w:val="fr-FR"/>
        </w:rPr>
        <w:t xml:space="preserve"> de l’application</w:t>
      </w:r>
    </w:p>
    <w:p w14:paraId="421C90A3" w14:textId="0BB6A214" w:rsidR="007545F1" w:rsidRPr="00061BC9" w:rsidRDefault="00057625" w:rsidP="007545F1">
      <w:pPr>
        <w:pStyle w:val="Corpsdetexte"/>
        <w:numPr>
          <w:ilvl w:val="0"/>
          <w:numId w:val="3"/>
        </w:numPr>
        <w:rPr>
          <w:rFonts w:ascii="Times New Roman" w:hAnsi="Times New Roman" w:cs="Times New Roman"/>
          <w:szCs w:val="22"/>
          <w:lang w:val="fr-FR"/>
        </w:rPr>
      </w:pPr>
      <w:hyperlink r:id="rId8" w:history="1">
        <w:r w:rsidR="00147B49" w:rsidRPr="0003439C">
          <w:rPr>
            <w:rStyle w:val="Lienhypertexte"/>
            <w:rFonts w:ascii="Times New Roman" w:hAnsi="Times New Roman" w:cs="Times New Roman"/>
            <w:b/>
            <w:bCs/>
            <w:szCs w:val="22"/>
            <w:lang w:val="fr-FR"/>
          </w:rPr>
          <w:t>PV</w:t>
        </w:r>
        <w:r w:rsidR="007545F1" w:rsidRPr="0003439C">
          <w:rPr>
            <w:rStyle w:val="Lienhypertexte"/>
            <w:rFonts w:ascii="Times New Roman" w:hAnsi="Times New Roman" w:cs="Times New Roman"/>
            <w:b/>
            <w:bCs/>
            <w:szCs w:val="22"/>
            <w:lang w:val="fr-FR"/>
          </w:rPr>
          <w:t xml:space="preserve"> – OC Pizza</w:t>
        </w:r>
      </w:hyperlink>
      <w:r w:rsidR="007545F1" w:rsidRPr="00061BC9">
        <w:rPr>
          <w:rFonts w:ascii="Times New Roman" w:hAnsi="Times New Roman" w:cs="Times New Roman"/>
          <w:szCs w:val="22"/>
          <w:lang w:val="fr-FR"/>
        </w:rPr>
        <w:t xml:space="preserve"> : </w:t>
      </w:r>
      <w:r w:rsidR="00147B49" w:rsidRPr="00061BC9">
        <w:rPr>
          <w:rFonts w:ascii="Times New Roman" w:hAnsi="Times New Roman" w:cs="Times New Roman"/>
          <w:szCs w:val="22"/>
          <w:lang w:val="fr-FR"/>
        </w:rPr>
        <w:t>P</w:t>
      </w:r>
      <w:r w:rsidR="00886DB3" w:rsidRPr="00061BC9">
        <w:rPr>
          <w:rFonts w:ascii="Times New Roman" w:hAnsi="Times New Roman" w:cs="Times New Roman"/>
          <w:szCs w:val="22"/>
          <w:lang w:val="fr-FR"/>
        </w:rPr>
        <w:t>V</w:t>
      </w:r>
      <w:r w:rsidR="00147B49" w:rsidRPr="00061BC9">
        <w:rPr>
          <w:rFonts w:ascii="Times New Roman" w:hAnsi="Times New Roman" w:cs="Times New Roman"/>
          <w:szCs w:val="22"/>
          <w:lang w:val="fr-FR"/>
        </w:rPr>
        <w:t xml:space="preserve"> de livraison de l’application</w:t>
      </w:r>
      <w:bookmarkEnd w:id="5"/>
    </w:p>
    <w:p w14:paraId="5CE59973" w14:textId="77777777" w:rsidR="00286818" w:rsidRPr="00395E5D" w:rsidRDefault="00286818">
      <w:pPr>
        <w:pStyle w:val="Titre1"/>
        <w:rPr>
          <w:rFonts w:ascii="Times New Roman" w:hAnsi="Times New Roman" w:cs="Times New Roman"/>
          <w:sz w:val="32"/>
          <w:szCs w:val="32"/>
          <w:lang w:val="fr-FR"/>
        </w:rPr>
      </w:pPr>
      <w:bookmarkStart w:id="6" w:name="_Toc70776724"/>
      <w:proofErr w:type="spellStart"/>
      <w:r w:rsidRPr="00395E5D">
        <w:rPr>
          <w:rFonts w:ascii="Times New Roman" w:hAnsi="Times New Roman" w:cs="Times New Roman"/>
          <w:sz w:val="32"/>
          <w:szCs w:val="32"/>
          <w:lang w:val="fr-FR"/>
        </w:rPr>
        <w:lastRenderedPageBreak/>
        <w:t>Pré-requis</w:t>
      </w:r>
      <w:bookmarkEnd w:id="6"/>
      <w:proofErr w:type="spellEnd"/>
    </w:p>
    <w:p w14:paraId="6F3CC19E" w14:textId="77777777" w:rsidR="00286818" w:rsidRPr="00395E5D" w:rsidRDefault="00286818">
      <w:pPr>
        <w:pStyle w:val="Titre2"/>
        <w:rPr>
          <w:rFonts w:ascii="Times New Roman" w:hAnsi="Times New Roman" w:cs="Times New Roman"/>
          <w:sz w:val="24"/>
          <w:lang w:val="fr-FR"/>
        </w:rPr>
      </w:pPr>
      <w:bookmarkStart w:id="7" w:name="_Toc70776725"/>
      <w:r w:rsidRPr="00395E5D">
        <w:rPr>
          <w:rFonts w:ascii="Times New Roman" w:hAnsi="Times New Roman" w:cs="Times New Roman"/>
          <w:sz w:val="24"/>
          <w:lang w:val="fr-FR"/>
        </w:rPr>
        <w:t>Système</w:t>
      </w:r>
      <w:bookmarkEnd w:id="7"/>
    </w:p>
    <w:p w14:paraId="08DCB95F" w14:textId="77777777" w:rsidR="00286818" w:rsidRPr="00061BC9" w:rsidRDefault="00286818">
      <w:pPr>
        <w:pStyle w:val="Titre3"/>
        <w:rPr>
          <w:rFonts w:ascii="Times New Roman" w:hAnsi="Times New Roman" w:cs="Times New Roman"/>
          <w:sz w:val="22"/>
          <w:szCs w:val="22"/>
          <w:lang w:val="fr-FR"/>
        </w:rPr>
      </w:pPr>
      <w:bookmarkStart w:id="8" w:name="_Toc70776726"/>
      <w:r w:rsidRPr="00061BC9">
        <w:rPr>
          <w:rFonts w:ascii="Times New Roman" w:hAnsi="Times New Roman" w:cs="Times New Roman"/>
          <w:sz w:val="22"/>
          <w:szCs w:val="22"/>
          <w:lang w:val="fr-FR"/>
        </w:rPr>
        <w:t>Serveur de Base de données</w:t>
      </w:r>
      <w:bookmarkEnd w:id="8"/>
    </w:p>
    <w:p w14:paraId="16C02571"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 de</w:t>
      </w:r>
      <w:r w:rsidR="007E6B01" w:rsidRPr="00061BC9">
        <w:rPr>
          <w:rFonts w:ascii="Times New Roman" w:hAnsi="Times New Roman" w:cs="Times New Roman"/>
          <w:szCs w:val="22"/>
          <w:lang w:val="fr-FR"/>
        </w:rPr>
        <w:t xml:space="preserve"> la</w:t>
      </w:r>
      <w:r w:rsidRPr="00061BC9">
        <w:rPr>
          <w:rFonts w:ascii="Times New Roman" w:hAnsi="Times New Roman" w:cs="Times New Roman"/>
          <w:szCs w:val="22"/>
          <w:lang w:val="fr-FR"/>
        </w:rPr>
        <w:t xml:space="preserve"> base de données </w:t>
      </w:r>
      <w:proofErr w:type="spellStart"/>
      <w:r w:rsidR="00A217C7" w:rsidRPr="00061BC9">
        <w:rPr>
          <w:rFonts w:ascii="Times New Roman" w:hAnsi="Times New Roman" w:cs="Times New Roman"/>
          <w:szCs w:val="22"/>
          <w:lang w:val="fr-FR"/>
        </w:rPr>
        <w:t>Postgresql</w:t>
      </w:r>
      <w:proofErr w:type="spellEnd"/>
      <w:r w:rsidR="00A217C7" w:rsidRPr="00061BC9">
        <w:rPr>
          <w:rFonts w:ascii="Times New Roman" w:hAnsi="Times New Roman" w:cs="Times New Roman"/>
          <w:szCs w:val="22"/>
          <w:lang w:val="fr-FR"/>
        </w:rPr>
        <w:t xml:space="preserve"> </w:t>
      </w:r>
      <w:r w:rsidRPr="00061BC9">
        <w:rPr>
          <w:rFonts w:ascii="Times New Roman" w:hAnsi="Times New Roman" w:cs="Times New Roman"/>
          <w:szCs w:val="22"/>
          <w:lang w:val="fr-FR"/>
        </w:rPr>
        <w:t>hébergeant le schémas</w:t>
      </w:r>
      <w:r w:rsidR="007F20FE" w:rsidRPr="00061BC9">
        <w:rPr>
          <w:rFonts w:ascii="Times New Roman" w:hAnsi="Times New Roman" w:cs="Times New Roman"/>
          <w:szCs w:val="22"/>
          <w:lang w:val="fr-FR"/>
        </w:rPr>
        <w:t xml:space="preserve"> projet8_OCPizza.</w:t>
      </w:r>
    </w:p>
    <w:p w14:paraId="64690ECE" w14:textId="77777777" w:rsidR="00286818" w:rsidRPr="00061BC9" w:rsidRDefault="00286818">
      <w:pPr>
        <w:pStyle w:val="Titre4"/>
        <w:rPr>
          <w:rFonts w:ascii="Times New Roman" w:hAnsi="Times New Roman" w:cs="Times New Roman"/>
          <w:sz w:val="22"/>
          <w:szCs w:val="22"/>
          <w:lang w:val="fr-FR"/>
        </w:rPr>
      </w:pPr>
      <w:bookmarkStart w:id="9" w:name="_Toc70776727"/>
      <w:r w:rsidRPr="00061BC9">
        <w:rPr>
          <w:rFonts w:ascii="Times New Roman" w:hAnsi="Times New Roman" w:cs="Times New Roman"/>
          <w:sz w:val="22"/>
          <w:szCs w:val="22"/>
          <w:lang w:val="fr-FR"/>
        </w:rPr>
        <w:t>Caractéristiques techniques</w:t>
      </w:r>
      <w:bookmarkEnd w:id="9"/>
    </w:p>
    <w:p w14:paraId="2D69DBDD" w14:textId="77777777" w:rsidR="00A217C7" w:rsidRPr="00061BC9" w:rsidRDefault="00A217C7">
      <w:pPr>
        <w:pStyle w:val="Corpsdetexte"/>
        <w:rPr>
          <w:rFonts w:ascii="Times New Roman" w:hAnsi="Times New Roman" w:cs="Times New Roman"/>
          <w:szCs w:val="22"/>
          <w:lang w:val="fr-FR"/>
        </w:rPr>
      </w:pPr>
      <w:proofErr w:type="spellStart"/>
      <w:r w:rsidRPr="00061BC9">
        <w:rPr>
          <w:rFonts w:ascii="Times New Roman" w:hAnsi="Times New Roman" w:cs="Times New Roman"/>
          <w:szCs w:val="22"/>
          <w:lang w:val="fr-FR"/>
        </w:rPr>
        <w:t>Postgresql</w:t>
      </w:r>
      <w:proofErr w:type="spellEnd"/>
      <w:r w:rsidRPr="00061BC9">
        <w:rPr>
          <w:rFonts w:ascii="Times New Roman" w:hAnsi="Times New Roman" w:cs="Times New Roman"/>
          <w:szCs w:val="22"/>
          <w:lang w:val="fr-FR"/>
        </w:rPr>
        <w:t> : Version 12.2-2</w:t>
      </w:r>
    </w:p>
    <w:p w14:paraId="51247DC2" w14:textId="77777777" w:rsidR="00286818" w:rsidRPr="00061BC9" w:rsidRDefault="00286818">
      <w:pPr>
        <w:pStyle w:val="Titre3"/>
        <w:rPr>
          <w:rFonts w:ascii="Times New Roman" w:hAnsi="Times New Roman" w:cs="Times New Roman"/>
          <w:sz w:val="22"/>
          <w:szCs w:val="22"/>
          <w:lang w:val="fr-FR"/>
        </w:rPr>
      </w:pPr>
      <w:bookmarkStart w:id="10" w:name="_Toc70776728"/>
      <w:r w:rsidRPr="00061BC9">
        <w:rPr>
          <w:rFonts w:ascii="Times New Roman" w:hAnsi="Times New Roman" w:cs="Times New Roman"/>
          <w:sz w:val="22"/>
          <w:szCs w:val="22"/>
          <w:lang w:val="fr-FR"/>
        </w:rPr>
        <w:t>Serveur Web</w:t>
      </w:r>
      <w:bookmarkEnd w:id="10"/>
    </w:p>
    <w:p w14:paraId="7FF95876"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w:t>
      </w:r>
      <w:r w:rsidR="00D01111" w:rsidRPr="00061BC9">
        <w:rPr>
          <w:rFonts w:ascii="Times New Roman" w:hAnsi="Times New Roman" w:cs="Times New Roman"/>
          <w:szCs w:val="22"/>
          <w:lang w:val="fr-FR"/>
        </w:rPr>
        <w:t xml:space="preserve"> physique Tomcat</w:t>
      </w:r>
      <w:r w:rsidRPr="00061BC9">
        <w:rPr>
          <w:rFonts w:ascii="Times New Roman" w:hAnsi="Times New Roman" w:cs="Times New Roman"/>
          <w:szCs w:val="22"/>
          <w:lang w:val="fr-FR"/>
        </w:rPr>
        <w:t xml:space="preserve"> </w:t>
      </w:r>
      <w:r w:rsidR="00D01111" w:rsidRPr="00061BC9">
        <w:rPr>
          <w:rFonts w:ascii="Times New Roman" w:hAnsi="Times New Roman" w:cs="Times New Roman"/>
          <w:szCs w:val="22"/>
          <w:lang w:val="fr-FR"/>
        </w:rPr>
        <w:t>hébergeant</w:t>
      </w:r>
      <w:r w:rsidRPr="00061BC9">
        <w:rPr>
          <w:rFonts w:ascii="Times New Roman" w:hAnsi="Times New Roman" w:cs="Times New Roman"/>
          <w:szCs w:val="22"/>
          <w:lang w:val="fr-FR"/>
        </w:rPr>
        <w:t xml:space="preserve"> l'application web.</w:t>
      </w:r>
    </w:p>
    <w:p w14:paraId="1BC390AB" w14:textId="77777777" w:rsidR="00286818" w:rsidRPr="00061BC9" w:rsidRDefault="00286818">
      <w:pPr>
        <w:pStyle w:val="Titre4"/>
        <w:rPr>
          <w:rFonts w:ascii="Times New Roman" w:hAnsi="Times New Roman" w:cs="Times New Roman"/>
          <w:sz w:val="22"/>
          <w:szCs w:val="22"/>
          <w:lang w:val="fr-FR"/>
        </w:rPr>
      </w:pPr>
      <w:bookmarkStart w:id="11" w:name="_Toc70776729"/>
      <w:r w:rsidRPr="00061BC9">
        <w:rPr>
          <w:rFonts w:ascii="Times New Roman" w:hAnsi="Times New Roman" w:cs="Times New Roman"/>
          <w:sz w:val="22"/>
          <w:szCs w:val="22"/>
          <w:lang w:val="fr-FR"/>
        </w:rPr>
        <w:t>Caractéristiques techniques</w:t>
      </w:r>
      <w:bookmarkEnd w:id="11"/>
    </w:p>
    <w:p w14:paraId="3891B5E1" w14:textId="77777777" w:rsidR="00286818" w:rsidRPr="00061BC9" w:rsidRDefault="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Apache Tomcat : Version 9.0.33</w:t>
      </w:r>
    </w:p>
    <w:p w14:paraId="48FB56B3" w14:textId="4B156B8C" w:rsidR="00286818" w:rsidRPr="00061BC9" w:rsidRDefault="00286818">
      <w:pPr>
        <w:pStyle w:val="Titre3"/>
        <w:rPr>
          <w:rFonts w:ascii="Times New Roman" w:hAnsi="Times New Roman" w:cs="Times New Roman"/>
          <w:sz w:val="22"/>
          <w:szCs w:val="22"/>
          <w:lang w:val="fr-FR"/>
        </w:rPr>
      </w:pPr>
      <w:bookmarkStart w:id="12" w:name="_Toc70776730"/>
      <w:r w:rsidRPr="00061BC9">
        <w:rPr>
          <w:rFonts w:ascii="Times New Roman" w:hAnsi="Times New Roman" w:cs="Times New Roman"/>
          <w:sz w:val="22"/>
          <w:szCs w:val="22"/>
          <w:lang w:val="fr-FR"/>
        </w:rPr>
        <w:t>Serveur de Batch</w:t>
      </w:r>
      <w:bookmarkEnd w:id="12"/>
    </w:p>
    <w:p w14:paraId="6D39E252" w14:textId="0FCBB400" w:rsidR="00D01111" w:rsidRPr="00061BC9" w:rsidRDefault="00D01111" w:rsidP="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Serveur physique Tomcat 9.0.33 hébergeant le système des </w:t>
      </w:r>
      <w:proofErr w:type="spellStart"/>
      <w:r w:rsidRPr="00061BC9">
        <w:rPr>
          <w:rFonts w:ascii="Times New Roman" w:hAnsi="Times New Roman" w:cs="Times New Roman"/>
          <w:szCs w:val="22"/>
          <w:lang w:val="fr-FR"/>
        </w:rPr>
        <w:t>Batchs</w:t>
      </w:r>
      <w:proofErr w:type="spellEnd"/>
      <w:r w:rsidRPr="00061BC9">
        <w:rPr>
          <w:rFonts w:ascii="Times New Roman" w:hAnsi="Times New Roman" w:cs="Times New Roman"/>
          <w:szCs w:val="22"/>
          <w:lang w:val="fr-FR"/>
        </w:rPr>
        <w:t>.</w:t>
      </w:r>
    </w:p>
    <w:p w14:paraId="60AC6710" w14:textId="77777777" w:rsidR="00286818" w:rsidRPr="00061BC9" w:rsidRDefault="00286818">
      <w:pPr>
        <w:pStyle w:val="Titre3"/>
        <w:rPr>
          <w:rFonts w:ascii="Times New Roman" w:hAnsi="Times New Roman" w:cs="Times New Roman"/>
          <w:sz w:val="22"/>
          <w:szCs w:val="22"/>
          <w:lang w:val="fr-FR"/>
        </w:rPr>
      </w:pPr>
      <w:bookmarkStart w:id="13" w:name="_Toc70776731"/>
      <w:r w:rsidRPr="00061BC9">
        <w:rPr>
          <w:rFonts w:ascii="Times New Roman" w:hAnsi="Times New Roman" w:cs="Times New Roman"/>
          <w:sz w:val="22"/>
          <w:szCs w:val="22"/>
          <w:lang w:val="fr-FR"/>
        </w:rPr>
        <w:t>Serveur de Fichiers</w:t>
      </w:r>
      <w:bookmarkEnd w:id="13"/>
    </w:p>
    <w:p w14:paraId="50FAB3A4" w14:textId="77777777" w:rsidR="00286818" w:rsidRPr="00061BC9" w:rsidRDefault="00D01111">
      <w:pPr>
        <w:pStyle w:val="Corpsdetexte"/>
        <w:rPr>
          <w:rFonts w:ascii="Times New Roman" w:hAnsi="Times New Roman" w:cs="Times New Roman"/>
          <w:szCs w:val="22"/>
          <w:lang w:val="fr-FR"/>
        </w:rPr>
      </w:pPr>
      <w:r w:rsidRPr="00061BC9">
        <w:rPr>
          <w:rFonts w:ascii="Times New Roman" w:hAnsi="Times New Roman" w:cs="Times New Roman"/>
          <w:szCs w:val="22"/>
          <w:lang w:val="fr-FR"/>
        </w:rPr>
        <w:t>Serveur Tomcat 9.0.33 hébergeant les différents fichiers de l’application web.</w:t>
      </w:r>
    </w:p>
    <w:p w14:paraId="3CCA8AD2" w14:textId="77777777" w:rsidR="00286818" w:rsidRPr="00395E5D" w:rsidRDefault="00286818">
      <w:pPr>
        <w:pStyle w:val="Titre2"/>
        <w:rPr>
          <w:rFonts w:ascii="Times New Roman" w:hAnsi="Times New Roman" w:cs="Times New Roman"/>
          <w:sz w:val="24"/>
          <w:lang w:val="fr-FR"/>
        </w:rPr>
      </w:pPr>
      <w:bookmarkStart w:id="14" w:name="_Toc70776732"/>
      <w:r w:rsidRPr="00395E5D">
        <w:rPr>
          <w:rFonts w:ascii="Times New Roman" w:hAnsi="Times New Roman" w:cs="Times New Roman"/>
          <w:sz w:val="24"/>
          <w:lang w:val="fr-FR"/>
        </w:rPr>
        <w:t>Bases de données</w:t>
      </w:r>
      <w:bookmarkEnd w:id="14"/>
    </w:p>
    <w:p w14:paraId="413C77E0"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bases de données et schémas suivants doivent être accessibles et à jour</w:t>
      </w:r>
      <w:r w:rsidR="00D01111" w:rsidRPr="00061BC9">
        <w:rPr>
          <w:rFonts w:ascii="Times New Roman" w:hAnsi="Times New Roman" w:cs="Times New Roman"/>
          <w:szCs w:val="22"/>
          <w:lang w:val="fr-FR"/>
        </w:rPr>
        <w:t xml:space="preserve"> </w:t>
      </w:r>
      <w:r w:rsidRPr="00061BC9">
        <w:rPr>
          <w:rFonts w:ascii="Times New Roman" w:hAnsi="Times New Roman" w:cs="Times New Roman"/>
          <w:szCs w:val="22"/>
          <w:lang w:val="fr-FR"/>
        </w:rPr>
        <w:t>:</w:t>
      </w:r>
    </w:p>
    <w:p w14:paraId="47CFA132" w14:textId="77777777" w:rsidR="00067EBC"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Projet8_OCPizza</w:t>
      </w:r>
      <w:r w:rsidR="00286818" w:rsidRPr="00061BC9">
        <w:rPr>
          <w:rFonts w:ascii="Times New Roman" w:hAnsi="Times New Roman" w:cs="Times New Roman"/>
          <w:b/>
          <w:bCs/>
          <w:szCs w:val="22"/>
          <w:lang w:val="fr-FR"/>
        </w:rPr>
        <w:t xml:space="preserve"> :</w:t>
      </w:r>
      <w:r w:rsidR="00286818" w:rsidRPr="00061BC9">
        <w:rPr>
          <w:rFonts w:ascii="Times New Roman" w:hAnsi="Times New Roman" w:cs="Times New Roman"/>
          <w:szCs w:val="22"/>
          <w:lang w:val="fr-FR"/>
        </w:rPr>
        <w:t xml:space="preserve"> version </w:t>
      </w:r>
      <w:r w:rsidRPr="00061BC9">
        <w:rPr>
          <w:rFonts w:ascii="Times New Roman" w:hAnsi="Times New Roman" w:cs="Times New Roman"/>
          <w:szCs w:val="22"/>
          <w:lang w:val="fr-FR"/>
        </w:rPr>
        <w:t>1.0</w:t>
      </w:r>
    </w:p>
    <w:p w14:paraId="0367C652" w14:textId="77777777" w:rsidR="00067EBC"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Nombre de table</w:t>
      </w:r>
      <w:r w:rsidRPr="00061BC9">
        <w:rPr>
          <w:rFonts w:ascii="Times New Roman" w:hAnsi="Times New Roman" w:cs="Times New Roman"/>
          <w:szCs w:val="22"/>
          <w:lang w:val="fr-FR"/>
        </w:rPr>
        <w:t> : 20 tables</w:t>
      </w:r>
    </w:p>
    <w:p w14:paraId="3F2FF262" w14:textId="77777777" w:rsidR="00933B86" w:rsidRPr="00061BC9" w:rsidRDefault="00067EBC" w:rsidP="00067EBC">
      <w:pPr>
        <w:pStyle w:val="Corpsdetexte"/>
        <w:numPr>
          <w:ilvl w:val="0"/>
          <w:numId w:val="4"/>
        </w:numPr>
        <w:rPr>
          <w:rFonts w:ascii="Times New Roman" w:hAnsi="Times New Roman" w:cs="Times New Roman"/>
          <w:szCs w:val="22"/>
          <w:lang w:val="fr-FR"/>
        </w:rPr>
      </w:pPr>
      <w:r w:rsidRPr="00061BC9">
        <w:rPr>
          <w:rFonts w:ascii="Times New Roman" w:hAnsi="Times New Roman" w:cs="Times New Roman"/>
          <w:b/>
          <w:bCs/>
          <w:szCs w:val="22"/>
          <w:lang w:val="fr-FR"/>
        </w:rPr>
        <w:t>Interface</w:t>
      </w:r>
      <w:r w:rsidRPr="00061BC9">
        <w:rPr>
          <w:rFonts w:ascii="Times New Roman" w:hAnsi="Times New Roman" w:cs="Times New Roman"/>
          <w:szCs w:val="22"/>
          <w:lang w:val="fr-FR"/>
        </w:rPr>
        <w:t xml:space="preserve"> : </w:t>
      </w:r>
      <w:proofErr w:type="spellStart"/>
      <w:r w:rsidRPr="00061BC9">
        <w:rPr>
          <w:rFonts w:ascii="Times New Roman" w:hAnsi="Times New Roman" w:cs="Times New Roman"/>
          <w:szCs w:val="22"/>
          <w:lang w:val="fr-FR"/>
        </w:rPr>
        <w:t>PgAdmin</w:t>
      </w:r>
      <w:proofErr w:type="spellEnd"/>
      <w:r w:rsidRPr="00061BC9">
        <w:rPr>
          <w:rFonts w:ascii="Times New Roman" w:hAnsi="Times New Roman" w:cs="Times New Roman"/>
          <w:szCs w:val="22"/>
          <w:lang w:val="fr-FR"/>
        </w:rPr>
        <w:t> Version 4.19</w:t>
      </w:r>
    </w:p>
    <w:p w14:paraId="2D727517" w14:textId="77777777" w:rsidR="00933B86" w:rsidRPr="00061BC9" w:rsidRDefault="00933B86" w:rsidP="00933B86">
      <w:pPr>
        <w:pStyle w:val="Corpsdetexte"/>
        <w:ind w:left="720"/>
        <w:rPr>
          <w:rFonts w:ascii="Times New Roman" w:hAnsi="Times New Roman" w:cs="Times New Roman"/>
          <w:szCs w:val="22"/>
          <w:lang w:val="fr-FR"/>
        </w:rPr>
      </w:pPr>
    </w:p>
    <w:p w14:paraId="1B02C4E1" w14:textId="77777777" w:rsidR="00286818" w:rsidRPr="00395E5D" w:rsidRDefault="00286818">
      <w:pPr>
        <w:pStyle w:val="Titre2"/>
        <w:rPr>
          <w:rFonts w:ascii="Times New Roman" w:hAnsi="Times New Roman" w:cs="Times New Roman"/>
          <w:sz w:val="24"/>
          <w:lang w:val="fr-FR"/>
        </w:rPr>
      </w:pPr>
      <w:bookmarkStart w:id="15" w:name="_Toc70776733"/>
      <w:proofErr w:type="spellStart"/>
      <w:r w:rsidRPr="00395E5D">
        <w:rPr>
          <w:rFonts w:ascii="Times New Roman" w:hAnsi="Times New Roman" w:cs="Times New Roman"/>
          <w:sz w:val="24"/>
          <w:lang w:val="fr-FR"/>
        </w:rPr>
        <w:t>Web-services</w:t>
      </w:r>
      <w:bookmarkEnd w:id="15"/>
      <w:proofErr w:type="spellEnd"/>
    </w:p>
    <w:p w14:paraId="5447B731" w14:textId="77777777"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web services suivants doivent être accessibles et à jour :</w:t>
      </w:r>
    </w:p>
    <w:p w14:paraId="5E4BA944" w14:textId="77777777" w:rsidR="00A3309D" w:rsidRPr="00061BC9" w:rsidRDefault="00A3309D">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Interface</w:t>
      </w:r>
      <w:r w:rsidRPr="00061BC9">
        <w:rPr>
          <w:rFonts w:ascii="Times New Roman" w:hAnsi="Times New Roman" w:cs="Times New Roman"/>
          <w:szCs w:val="22"/>
          <w:lang w:val="fr-FR"/>
        </w:rPr>
        <w:t xml:space="preserve"> : version 1.5</w:t>
      </w:r>
    </w:p>
    <w:p w14:paraId="17A98713" w14:textId="77777777" w:rsidR="00933B86"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Authentification :</w:t>
      </w:r>
      <w:r w:rsidRPr="00061BC9">
        <w:rPr>
          <w:rFonts w:ascii="Times New Roman" w:hAnsi="Times New Roman" w:cs="Times New Roman"/>
          <w:szCs w:val="22"/>
          <w:lang w:val="fr-FR"/>
        </w:rPr>
        <w:t xml:space="preserve"> version 1.0</w:t>
      </w:r>
    </w:p>
    <w:p w14:paraId="5DAF908F" w14:textId="77777777" w:rsidR="00286818"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Gestion Utilisateur</w:t>
      </w:r>
      <w:r w:rsidR="00286818" w:rsidRPr="00061BC9">
        <w:rPr>
          <w:rFonts w:ascii="Times New Roman" w:hAnsi="Times New Roman" w:cs="Times New Roman"/>
          <w:b/>
          <w:bCs/>
          <w:szCs w:val="22"/>
          <w:lang w:val="fr-FR"/>
        </w:rPr>
        <w:t xml:space="preserve"> :</w:t>
      </w:r>
      <w:r w:rsidR="00286818" w:rsidRPr="00061BC9">
        <w:rPr>
          <w:rFonts w:ascii="Times New Roman" w:hAnsi="Times New Roman" w:cs="Times New Roman"/>
          <w:szCs w:val="22"/>
          <w:lang w:val="fr-FR"/>
        </w:rPr>
        <w:t xml:space="preserve"> version </w:t>
      </w:r>
      <w:r w:rsidRPr="00061BC9">
        <w:rPr>
          <w:rFonts w:ascii="Times New Roman" w:hAnsi="Times New Roman" w:cs="Times New Roman"/>
          <w:szCs w:val="22"/>
          <w:lang w:val="fr-FR"/>
        </w:rPr>
        <w:t>1.1</w:t>
      </w:r>
    </w:p>
    <w:p w14:paraId="3349A1AE" w14:textId="77777777" w:rsidR="00933B86"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Gestion Commande : </w:t>
      </w:r>
      <w:r w:rsidRPr="00061BC9">
        <w:rPr>
          <w:rFonts w:ascii="Times New Roman" w:hAnsi="Times New Roman" w:cs="Times New Roman"/>
          <w:szCs w:val="22"/>
          <w:lang w:val="fr-FR"/>
        </w:rPr>
        <w:t>version 1.1</w:t>
      </w:r>
    </w:p>
    <w:p w14:paraId="2ACC60FC" w14:textId="77777777" w:rsidR="00933B86"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lastRenderedPageBreak/>
        <w:t>Microservice</w:t>
      </w:r>
      <w:proofErr w:type="spellEnd"/>
      <w:r w:rsidRPr="00061BC9">
        <w:rPr>
          <w:rFonts w:ascii="Times New Roman" w:hAnsi="Times New Roman" w:cs="Times New Roman"/>
          <w:b/>
          <w:bCs/>
          <w:szCs w:val="22"/>
          <w:lang w:val="fr-FR"/>
        </w:rPr>
        <w:t xml:space="preserve"> Gestion Produit : </w:t>
      </w:r>
      <w:r w:rsidRPr="00061BC9">
        <w:rPr>
          <w:rFonts w:ascii="Times New Roman" w:hAnsi="Times New Roman" w:cs="Times New Roman"/>
          <w:szCs w:val="22"/>
          <w:lang w:val="fr-FR"/>
        </w:rPr>
        <w:t>version 1.3</w:t>
      </w:r>
    </w:p>
    <w:p w14:paraId="7DB1760A" w14:textId="4EB0DBDE" w:rsidR="00933B86" w:rsidRPr="00061BC9" w:rsidRDefault="00933B86">
      <w:pPr>
        <w:pStyle w:val="Corpsdetexte"/>
        <w:numPr>
          <w:ilvl w:val="0"/>
          <w:numId w:val="5"/>
        </w:numPr>
        <w:rPr>
          <w:rFonts w:ascii="Times New Roman" w:hAnsi="Times New Roman" w:cs="Times New Roman"/>
          <w:szCs w:val="22"/>
          <w:lang w:val="fr-FR"/>
        </w:rPr>
      </w:pPr>
      <w:proofErr w:type="spellStart"/>
      <w:r w:rsidRPr="00061BC9">
        <w:rPr>
          <w:rFonts w:ascii="Times New Roman" w:hAnsi="Times New Roman" w:cs="Times New Roman"/>
          <w:b/>
          <w:bCs/>
          <w:szCs w:val="22"/>
          <w:lang w:val="fr-FR"/>
        </w:rPr>
        <w:t>Microservice</w:t>
      </w:r>
      <w:proofErr w:type="spellEnd"/>
      <w:r w:rsidRPr="00061BC9">
        <w:rPr>
          <w:rFonts w:ascii="Times New Roman" w:hAnsi="Times New Roman" w:cs="Times New Roman"/>
          <w:b/>
          <w:bCs/>
          <w:szCs w:val="22"/>
          <w:lang w:val="fr-FR"/>
        </w:rPr>
        <w:t xml:space="preserve"> Gestion Batch :</w:t>
      </w:r>
      <w:r w:rsidRPr="00061BC9">
        <w:rPr>
          <w:rFonts w:ascii="Times New Roman" w:hAnsi="Times New Roman" w:cs="Times New Roman"/>
          <w:szCs w:val="22"/>
          <w:lang w:val="fr-FR"/>
        </w:rPr>
        <w:t xml:space="preserve"> version 1.0</w:t>
      </w:r>
    </w:p>
    <w:p w14:paraId="2DFC52AA" w14:textId="77777777" w:rsidR="00286818" w:rsidRPr="00061BC9" w:rsidRDefault="00286818">
      <w:pPr>
        <w:pStyle w:val="Corpsdetexte"/>
        <w:rPr>
          <w:rFonts w:ascii="Times New Roman" w:eastAsia="Monospace" w:hAnsi="Times New Roman" w:cs="Times New Roman"/>
          <w:color w:val="000000"/>
          <w:szCs w:val="22"/>
          <w:lang w:val="fr-FR"/>
        </w:rPr>
      </w:pPr>
    </w:p>
    <w:p w14:paraId="43FC0F5C" w14:textId="1FD34BFA" w:rsidR="00286818" w:rsidRPr="00395E5D" w:rsidRDefault="00F6094B" w:rsidP="00765B4C">
      <w:pPr>
        <w:pStyle w:val="Titre1"/>
        <w:keepNext w:val="0"/>
        <w:ind w:left="431" w:hanging="431"/>
        <w:rPr>
          <w:rFonts w:ascii="Times New Roman" w:hAnsi="Times New Roman" w:cs="Times New Roman"/>
          <w:sz w:val="32"/>
          <w:szCs w:val="32"/>
          <w:lang w:val="fr-FR"/>
        </w:rPr>
      </w:pPr>
      <w:bookmarkStart w:id="16" w:name="_Toc70776734"/>
      <w:r w:rsidRPr="00395E5D">
        <w:rPr>
          <w:rFonts w:ascii="Times New Roman" w:hAnsi="Times New Roman" w:cs="Times New Roman"/>
          <w:sz w:val="32"/>
          <w:szCs w:val="32"/>
          <w:lang w:val="fr-FR"/>
        </w:rPr>
        <w:lastRenderedPageBreak/>
        <w:t>Procédure de Déploiement</w:t>
      </w:r>
      <w:bookmarkEnd w:id="16"/>
    </w:p>
    <w:p w14:paraId="242C752E" w14:textId="2635E468" w:rsidR="00765B4C" w:rsidRPr="00395E5D" w:rsidRDefault="00765B4C" w:rsidP="00765B4C">
      <w:pPr>
        <w:pStyle w:val="Titre2"/>
        <w:rPr>
          <w:rFonts w:ascii="Times New Roman" w:hAnsi="Times New Roman" w:cs="Times New Roman"/>
          <w:sz w:val="24"/>
          <w:lang w:val="fr-FR"/>
        </w:rPr>
      </w:pPr>
      <w:bookmarkStart w:id="17" w:name="_Toc70776735"/>
      <w:r w:rsidRPr="00395E5D">
        <w:rPr>
          <w:rFonts w:ascii="Times New Roman" w:hAnsi="Times New Roman" w:cs="Times New Roman"/>
          <w:sz w:val="24"/>
          <w:lang w:val="fr-FR"/>
        </w:rPr>
        <w:t>Déploiement de</w:t>
      </w:r>
      <w:r w:rsidR="005E20EB" w:rsidRPr="00395E5D">
        <w:rPr>
          <w:rFonts w:ascii="Times New Roman" w:hAnsi="Times New Roman" w:cs="Times New Roman"/>
          <w:sz w:val="24"/>
          <w:lang w:val="fr-FR"/>
        </w:rPr>
        <w:t xml:space="preserve"> l’application web</w:t>
      </w:r>
      <w:bookmarkEnd w:id="17"/>
    </w:p>
    <w:p w14:paraId="1068AAE3" w14:textId="77777777" w:rsidR="00286818" w:rsidRPr="00061BC9" w:rsidRDefault="00286818">
      <w:pPr>
        <w:pStyle w:val="Titre3"/>
        <w:rPr>
          <w:rFonts w:ascii="Times New Roman" w:hAnsi="Times New Roman" w:cs="Times New Roman"/>
          <w:sz w:val="22"/>
          <w:szCs w:val="22"/>
          <w:lang w:val="fr-FR"/>
        </w:rPr>
      </w:pPr>
      <w:bookmarkStart w:id="18" w:name="_Toc70776736"/>
      <w:r w:rsidRPr="00061BC9">
        <w:rPr>
          <w:rFonts w:ascii="Times New Roman" w:hAnsi="Times New Roman" w:cs="Times New Roman"/>
          <w:sz w:val="22"/>
          <w:szCs w:val="22"/>
          <w:lang w:val="fr-FR"/>
        </w:rPr>
        <w:t>Artefacts</w:t>
      </w:r>
      <w:bookmarkEnd w:id="18"/>
    </w:p>
    <w:p w14:paraId="1A708016" w14:textId="0E42C5AB" w:rsidR="00286818" w:rsidRPr="00061BC9" w:rsidRDefault="00474A66">
      <w:pPr>
        <w:pStyle w:val="Corpsdetexte"/>
        <w:rPr>
          <w:rFonts w:ascii="Times New Roman" w:hAnsi="Times New Roman" w:cs="Times New Roman"/>
          <w:szCs w:val="22"/>
          <w:lang w:val="fr-FR"/>
        </w:rPr>
      </w:pPr>
      <w:r w:rsidRPr="00061BC9">
        <w:rPr>
          <w:rFonts w:ascii="Times New Roman" w:hAnsi="Times New Roman" w:cs="Times New Roman"/>
          <w:szCs w:val="22"/>
          <w:lang w:val="fr-FR"/>
        </w:rPr>
        <w:t>L’application web</w:t>
      </w:r>
      <w:r w:rsidR="00F63A25" w:rsidRPr="00061BC9">
        <w:rPr>
          <w:rFonts w:ascii="Times New Roman" w:hAnsi="Times New Roman" w:cs="Times New Roman"/>
          <w:szCs w:val="22"/>
          <w:lang w:val="fr-FR"/>
        </w:rPr>
        <w:t xml:space="preserve"> est </w:t>
      </w:r>
      <w:r w:rsidR="00144864">
        <w:rPr>
          <w:rFonts w:ascii="Times New Roman" w:hAnsi="Times New Roman" w:cs="Times New Roman"/>
          <w:szCs w:val="22"/>
          <w:lang w:val="fr-FR"/>
        </w:rPr>
        <w:t>contenu dans le</w:t>
      </w:r>
      <w:r w:rsidR="0022677F">
        <w:rPr>
          <w:rFonts w:ascii="Times New Roman" w:hAnsi="Times New Roman" w:cs="Times New Roman"/>
          <w:szCs w:val="22"/>
          <w:lang w:val="fr-FR"/>
        </w:rPr>
        <w:t xml:space="preserve"> fichier </w:t>
      </w:r>
      <w:proofErr w:type="spellStart"/>
      <w:r w:rsidR="0022677F">
        <w:rPr>
          <w:rFonts w:ascii="Times New Roman" w:hAnsi="Times New Roman" w:cs="Times New Roman"/>
          <w:szCs w:val="22"/>
          <w:lang w:val="fr-FR"/>
        </w:rPr>
        <w:t>OCPizza_application.war</w:t>
      </w:r>
      <w:proofErr w:type="spellEnd"/>
      <w:r w:rsidR="006D2E31">
        <w:rPr>
          <w:rFonts w:ascii="Times New Roman" w:hAnsi="Times New Roman" w:cs="Times New Roman"/>
          <w:szCs w:val="22"/>
          <w:lang w:val="fr-FR"/>
        </w:rPr>
        <w:t>. L</w:t>
      </w:r>
      <w:r w:rsidR="00935B61">
        <w:rPr>
          <w:rFonts w:ascii="Times New Roman" w:hAnsi="Times New Roman" w:cs="Times New Roman"/>
          <w:szCs w:val="22"/>
          <w:lang w:val="fr-FR"/>
        </w:rPr>
        <w:t xml:space="preserve">e serveur </w:t>
      </w:r>
      <w:proofErr w:type="spellStart"/>
      <w:r w:rsidR="00935B61">
        <w:rPr>
          <w:rFonts w:ascii="Times New Roman" w:hAnsi="Times New Roman" w:cs="Times New Roman"/>
          <w:szCs w:val="22"/>
          <w:lang w:val="fr-FR"/>
        </w:rPr>
        <w:t>tomcat</w:t>
      </w:r>
      <w:proofErr w:type="spellEnd"/>
      <w:r w:rsidR="00935B61">
        <w:rPr>
          <w:rFonts w:ascii="Times New Roman" w:hAnsi="Times New Roman" w:cs="Times New Roman"/>
          <w:szCs w:val="22"/>
          <w:lang w:val="fr-FR"/>
        </w:rPr>
        <w:t xml:space="preserve"> </w:t>
      </w:r>
      <w:r w:rsidR="0003195A">
        <w:rPr>
          <w:rFonts w:ascii="Times New Roman" w:hAnsi="Times New Roman" w:cs="Times New Roman"/>
          <w:szCs w:val="22"/>
          <w:lang w:val="fr-FR"/>
        </w:rPr>
        <w:t>déploiera alors l’application</w:t>
      </w:r>
      <w:r w:rsidR="00935B61">
        <w:rPr>
          <w:rFonts w:ascii="Times New Roman" w:hAnsi="Times New Roman" w:cs="Times New Roman"/>
          <w:szCs w:val="22"/>
          <w:lang w:val="fr-FR"/>
        </w:rPr>
        <w:t xml:space="preserve"> </w:t>
      </w:r>
      <w:r w:rsidR="00144864">
        <w:rPr>
          <w:rFonts w:ascii="Times New Roman" w:hAnsi="Times New Roman" w:cs="Times New Roman"/>
          <w:szCs w:val="22"/>
          <w:lang w:val="fr-FR"/>
        </w:rPr>
        <w:t>à partir du fichier</w:t>
      </w:r>
      <w:r w:rsidR="006D3D33">
        <w:rPr>
          <w:rFonts w:ascii="Times New Roman" w:hAnsi="Times New Roman" w:cs="Times New Roman"/>
          <w:szCs w:val="22"/>
          <w:lang w:val="fr-FR"/>
        </w:rPr>
        <w:t xml:space="preserve"> </w:t>
      </w:r>
      <w:proofErr w:type="spellStart"/>
      <w:r w:rsidR="006D3D33">
        <w:rPr>
          <w:rFonts w:ascii="Times New Roman" w:hAnsi="Times New Roman" w:cs="Times New Roman"/>
          <w:szCs w:val="22"/>
          <w:lang w:val="fr-FR"/>
        </w:rPr>
        <w:t>war</w:t>
      </w:r>
      <w:proofErr w:type="spellEnd"/>
      <w:r w:rsidR="00144864">
        <w:rPr>
          <w:rFonts w:ascii="Times New Roman" w:hAnsi="Times New Roman" w:cs="Times New Roman"/>
          <w:szCs w:val="22"/>
          <w:lang w:val="fr-FR"/>
        </w:rPr>
        <w:t xml:space="preserve">. </w:t>
      </w:r>
      <w:r w:rsidR="00976419">
        <w:rPr>
          <w:rFonts w:ascii="Times New Roman" w:hAnsi="Times New Roman" w:cs="Times New Roman"/>
          <w:szCs w:val="22"/>
          <w:lang w:val="fr-FR"/>
        </w:rPr>
        <w:t>JDK</w:t>
      </w:r>
      <w:r w:rsidR="00EC1785">
        <w:rPr>
          <w:rFonts w:ascii="Times New Roman" w:hAnsi="Times New Roman" w:cs="Times New Roman"/>
          <w:szCs w:val="22"/>
          <w:lang w:val="fr-FR"/>
        </w:rPr>
        <w:t xml:space="preserve"> </w:t>
      </w:r>
      <w:r w:rsidR="00E870C2">
        <w:rPr>
          <w:rFonts w:ascii="Times New Roman" w:hAnsi="Times New Roman" w:cs="Times New Roman"/>
          <w:szCs w:val="22"/>
          <w:lang w:val="fr-FR"/>
        </w:rPr>
        <w:t xml:space="preserve">grâce à </w:t>
      </w:r>
      <w:r w:rsidR="00FB1A67">
        <w:rPr>
          <w:rFonts w:ascii="Times New Roman" w:hAnsi="Times New Roman" w:cs="Times New Roman"/>
          <w:szCs w:val="22"/>
          <w:lang w:val="fr-FR"/>
        </w:rPr>
        <w:t>ses bibliothèque</w:t>
      </w:r>
      <w:r w:rsidR="00D47EA2">
        <w:rPr>
          <w:rFonts w:ascii="Times New Roman" w:hAnsi="Times New Roman" w:cs="Times New Roman"/>
          <w:szCs w:val="22"/>
          <w:lang w:val="fr-FR"/>
        </w:rPr>
        <w:t>s</w:t>
      </w:r>
      <w:r w:rsidR="00FB1A67">
        <w:rPr>
          <w:rFonts w:ascii="Times New Roman" w:hAnsi="Times New Roman" w:cs="Times New Roman"/>
          <w:szCs w:val="22"/>
          <w:lang w:val="fr-FR"/>
        </w:rPr>
        <w:t xml:space="preserve"> et son </w:t>
      </w:r>
      <w:proofErr w:type="spellStart"/>
      <w:r w:rsidR="00E870C2">
        <w:rPr>
          <w:rFonts w:ascii="Times New Roman" w:hAnsi="Times New Roman" w:cs="Times New Roman"/>
          <w:szCs w:val="22"/>
          <w:lang w:val="fr-FR"/>
        </w:rPr>
        <w:t>compile</w:t>
      </w:r>
      <w:r w:rsidR="00FB1A67">
        <w:rPr>
          <w:rFonts w:ascii="Times New Roman" w:hAnsi="Times New Roman" w:cs="Times New Roman"/>
          <w:szCs w:val="22"/>
          <w:lang w:val="fr-FR"/>
        </w:rPr>
        <w:t>ur</w:t>
      </w:r>
      <w:proofErr w:type="spellEnd"/>
      <w:r w:rsidR="00FB1A67">
        <w:rPr>
          <w:rFonts w:ascii="Times New Roman" w:hAnsi="Times New Roman" w:cs="Times New Roman"/>
          <w:szCs w:val="22"/>
          <w:lang w:val="fr-FR"/>
        </w:rPr>
        <w:t xml:space="preserve"> per</w:t>
      </w:r>
      <w:r w:rsidR="00D47EA2">
        <w:rPr>
          <w:rFonts w:ascii="Times New Roman" w:hAnsi="Times New Roman" w:cs="Times New Roman"/>
          <w:szCs w:val="22"/>
          <w:lang w:val="fr-FR"/>
        </w:rPr>
        <w:t xml:space="preserve">mets de </w:t>
      </w:r>
      <w:r w:rsidR="006D3D33">
        <w:rPr>
          <w:rFonts w:ascii="Times New Roman" w:hAnsi="Times New Roman" w:cs="Times New Roman"/>
          <w:szCs w:val="22"/>
          <w:lang w:val="fr-FR"/>
        </w:rPr>
        <w:t>transformer</w:t>
      </w:r>
      <w:r w:rsidR="00D47EA2">
        <w:rPr>
          <w:rFonts w:ascii="Times New Roman" w:hAnsi="Times New Roman" w:cs="Times New Roman"/>
          <w:szCs w:val="22"/>
          <w:lang w:val="fr-FR"/>
        </w:rPr>
        <w:t xml:space="preserve"> le code d</w:t>
      </w:r>
      <w:r w:rsidR="002D6A1E">
        <w:rPr>
          <w:rFonts w:ascii="Times New Roman" w:hAnsi="Times New Roman" w:cs="Times New Roman"/>
          <w:szCs w:val="22"/>
          <w:lang w:val="fr-FR"/>
        </w:rPr>
        <w:t>e</w:t>
      </w:r>
      <w:r w:rsidR="00D47EA2">
        <w:rPr>
          <w:rFonts w:ascii="Times New Roman" w:hAnsi="Times New Roman" w:cs="Times New Roman"/>
          <w:szCs w:val="22"/>
          <w:lang w:val="fr-FR"/>
        </w:rPr>
        <w:t>stiné</w:t>
      </w:r>
      <w:r w:rsidR="002D6A1E">
        <w:rPr>
          <w:rFonts w:ascii="Times New Roman" w:hAnsi="Times New Roman" w:cs="Times New Roman"/>
          <w:szCs w:val="22"/>
          <w:lang w:val="fr-FR"/>
        </w:rPr>
        <w:t xml:space="preserve"> à la machine virtuelle Java.</w:t>
      </w:r>
      <w:r w:rsidR="005A61E0">
        <w:rPr>
          <w:rFonts w:ascii="Times New Roman" w:hAnsi="Times New Roman" w:cs="Times New Roman"/>
          <w:szCs w:val="22"/>
          <w:lang w:val="fr-FR"/>
        </w:rPr>
        <w:t xml:space="preserve"> Les données </w:t>
      </w:r>
      <w:r w:rsidR="00537244">
        <w:rPr>
          <w:rFonts w:ascii="Times New Roman" w:hAnsi="Times New Roman" w:cs="Times New Roman"/>
          <w:szCs w:val="22"/>
          <w:lang w:val="fr-FR"/>
        </w:rPr>
        <w:t xml:space="preserve">de la base </w:t>
      </w:r>
      <w:r w:rsidR="005A61E0">
        <w:rPr>
          <w:rFonts w:ascii="Times New Roman" w:hAnsi="Times New Roman" w:cs="Times New Roman"/>
          <w:szCs w:val="22"/>
          <w:lang w:val="fr-FR"/>
        </w:rPr>
        <w:t xml:space="preserve">seront </w:t>
      </w:r>
      <w:r w:rsidR="006D3D33">
        <w:rPr>
          <w:rFonts w:ascii="Times New Roman" w:hAnsi="Times New Roman" w:cs="Times New Roman"/>
          <w:szCs w:val="22"/>
          <w:lang w:val="fr-FR"/>
        </w:rPr>
        <w:t>lues</w:t>
      </w:r>
      <w:r w:rsidR="005A61E0">
        <w:rPr>
          <w:rFonts w:ascii="Times New Roman" w:hAnsi="Times New Roman" w:cs="Times New Roman"/>
          <w:szCs w:val="22"/>
          <w:lang w:val="fr-FR"/>
        </w:rPr>
        <w:t xml:space="preserve"> par l’</w:t>
      </w:r>
      <w:r w:rsidR="006D3D33">
        <w:rPr>
          <w:rFonts w:ascii="Times New Roman" w:hAnsi="Times New Roman" w:cs="Times New Roman"/>
          <w:szCs w:val="22"/>
          <w:lang w:val="fr-FR"/>
        </w:rPr>
        <w:t>intermédiaire</w:t>
      </w:r>
      <w:r w:rsidR="005A61E0">
        <w:rPr>
          <w:rFonts w:ascii="Times New Roman" w:hAnsi="Times New Roman" w:cs="Times New Roman"/>
          <w:szCs w:val="22"/>
          <w:lang w:val="fr-FR"/>
        </w:rPr>
        <w:t xml:space="preserve"> </w:t>
      </w:r>
      <w:r w:rsidR="00E669BF">
        <w:rPr>
          <w:rFonts w:ascii="Times New Roman" w:hAnsi="Times New Roman" w:cs="Times New Roman"/>
          <w:szCs w:val="22"/>
          <w:lang w:val="fr-FR"/>
        </w:rPr>
        <w:t>du driver JDBC</w:t>
      </w:r>
      <w:r w:rsidR="006D3D33">
        <w:rPr>
          <w:rFonts w:ascii="Times New Roman" w:hAnsi="Times New Roman" w:cs="Times New Roman"/>
          <w:szCs w:val="22"/>
          <w:lang w:val="fr-FR"/>
        </w:rPr>
        <w:t xml:space="preserve"> permettant </w:t>
      </w:r>
      <w:r w:rsidR="00091CCD">
        <w:rPr>
          <w:rFonts w:ascii="Times New Roman" w:hAnsi="Times New Roman" w:cs="Times New Roman"/>
          <w:szCs w:val="22"/>
          <w:lang w:val="fr-FR"/>
        </w:rPr>
        <w:t xml:space="preserve">au serveur </w:t>
      </w:r>
      <w:proofErr w:type="spellStart"/>
      <w:r w:rsidR="00091CCD">
        <w:rPr>
          <w:rFonts w:ascii="Times New Roman" w:hAnsi="Times New Roman" w:cs="Times New Roman"/>
          <w:szCs w:val="22"/>
          <w:lang w:val="fr-FR"/>
        </w:rPr>
        <w:t>tomcat</w:t>
      </w:r>
      <w:proofErr w:type="spellEnd"/>
      <w:r w:rsidR="00091CCD">
        <w:rPr>
          <w:rFonts w:ascii="Times New Roman" w:hAnsi="Times New Roman" w:cs="Times New Roman"/>
          <w:szCs w:val="22"/>
          <w:lang w:val="fr-FR"/>
        </w:rPr>
        <w:t xml:space="preserve"> d’y avoir accès</w:t>
      </w:r>
      <w:r w:rsidR="006D3D33">
        <w:rPr>
          <w:rFonts w:ascii="Times New Roman" w:hAnsi="Times New Roman" w:cs="Times New Roman"/>
          <w:szCs w:val="22"/>
          <w:lang w:val="fr-FR"/>
        </w:rPr>
        <w:t>.</w:t>
      </w:r>
    </w:p>
    <w:p w14:paraId="68EE999E" w14:textId="60CE2EF6" w:rsidR="00286818" w:rsidRPr="00061BC9" w:rsidRDefault="00286818">
      <w:pPr>
        <w:pStyle w:val="Titre3"/>
        <w:rPr>
          <w:rFonts w:ascii="Times New Roman" w:hAnsi="Times New Roman" w:cs="Times New Roman"/>
          <w:sz w:val="22"/>
          <w:szCs w:val="22"/>
          <w:lang w:val="fr-FR"/>
        </w:rPr>
      </w:pPr>
      <w:bookmarkStart w:id="19" w:name="_Toc70776737"/>
      <w:r w:rsidRPr="00061BC9">
        <w:rPr>
          <w:rFonts w:ascii="Times New Roman" w:hAnsi="Times New Roman" w:cs="Times New Roman"/>
          <w:sz w:val="22"/>
          <w:szCs w:val="22"/>
          <w:lang w:val="fr-FR"/>
        </w:rPr>
        <w:t>Environnement de l’application web</w:t>
      </w:r>
      <w:bookmarkEnd w:id="19"/>
    </w:p>
    <w:p w14:paraId="308608D3" w14:textId="6F6D5303" w:rsidR="004B02AE" w:rsidRPr="00061BC9" w:rsidRDefault="00F85619" w:rsidP="004B02AE">
      <w:pPr>
        <w:pStyle w:val="Titre4"/>
        <w:rPr>
          <w:rFonts w:ascii="Times New Roman" w:hAnsi="Times New Roman" w:cs="Times New Roman"/>
          <w:sz w:val="22"/>
          <w:szCs w:val="22"/>
          <w:lang w:val="fr-FR"/>
        </w:rPr>
      </w:pPr>
      <w:bookmarkStart w:id="20" w:name="_Toc70776738"/>
      <w:r w:rsidRPr="00061BC9">
        <w:rPr>
          <w:rFonts w:ascii="Times New Roman" w:hAnsi="Times New Roman" w:cs="Times New Roman"/>
          <w:sz w:val="22"/>
          <w:szCs w:val="22"/>
          <w:lang w:val="fr-FR"/>
        </w:rPr>
        <w:t>Java JDK</w:t>
      </w:r>
      <w:bookmarkEnd w:id="20"/>
    </w:p>
    <w:p w14:paraId="50169100" w14:textId="13BF2B59" w:rsidR="00F85619" w:rsidRPr="00061BC9" w:rsidRDefault="00F85619" w:rsidP="00F85619">
      <w:pPr>
        <w:pStyle w:val="Corpsdetexte"/>
        <w:rPr>
          <w:rFonts w:ascii="Times New Roman" w:hAnsi="Times New Roman" w:cs="Times New Roman"/>
          <w:szCs w:val="22"/>
          <w:lang w:val="fr-FR"/>
        </w:rPr>
      </w:pPr>
      <w:r w:rsidRPr="00061BC9">
        <w:rPr>
          <w:rFonts w:ascii="Times New Roman" w:hAnsi="Times New Roman" w:cs="Times New Roman"/>
          <w:szCs w:val="22"/>
          <w:lang w:val="fr-FR"/>
        </w:rPr>
        <w:t>Tout d’abord nous devons installer la version 8 de</w:t>
      </w:r>
      <w:r w:rsidR="005C13B3" w:rsidRPr="00061BC9">
        <w:rPr>
          <w:rFonts w:ascii="Times New Roman" w:hAnsi="Times New Roman" w:cs="Times New Roman"/>
          <w:szCs w:val="22"/>
          <w:lang w:val="fr-FR"/>
        </w:rPr>
        <w:t xml:space="preserve"> Java JDK. Pour cela, nous nous rendons sur </w:t>
      </w:r>
      <w:hyperlink r:id="rId9" w:history="1">
        <w:r w:rsidR="005C13B3" w:rsidRPr="00061BC9">
          <w:rPr>
            <w:rStyle w:val="Lienhypertexte"/>
            <w:rFonts w:ascii="Times New Roman" w:hAnsi="Times New Roman" w:cs="Times New Roman"/>
            <w:szCs w:val="22"/>
            <w:lang w:val="fr-FR"/>
          </w:rPr>
          <w:t>le site d’Oracle</w:t>
        </w:r>
        <w:r w:rsidR="00BC4D83" w:rsidRPr="00061BC9">
          <w:rPr>
            <w:rStyle w:val="Lienhypertexte"/>
            <w:rFonts w:ascii="Times New Roman" w:hAnsi="Times New Roman" w:cs="Times New Roman"/>
            <w:szCs w:val="22"/>
            <w:lang w:val="fr-FR"/>
          </w:rPr>
          <w:t> </w:t>
        </w:r>
      </w:hyperlink>
      <w:r w:rsidR="009E71B0" w:rsidRPr="00061BC9">
        <w:rPr>
          <w:rFonts w:ascii="Times New Roman" w:hAnsi="Times New Roman" w:cs="Times New Roman"/>
          <w:szCs w:val="22"/>
          <w:lang w:val="fr-FR"/>
        </w:rPr>
        <w:t xml:space="preserve"> et nous téléchargeons la version souhaitée.</w:t>
      </w:r>
    </w:p>
    <w:p w14:paraId="60D4B9A5" w14:textId="1B3CA273" w:rsidR="00713597" w:rsidRDefault="00A20BCD"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Nous nous assurons</w:t>
      </w:r>
      <w:r w:rsidR="00713597" w:rsidRPr="00713597">
        <w:rPr>
          <w:rFonts w:ascii="Times New Roman" w:eastAsia="Times New Roman" w:hAnsi="Times New Roman" w:cs="Times New Roman"/>
          <w:kern w:val="0"/>
          <w:szCs w:val="22"/>
          <w:lang w:val="fr-FR" w:eastAsia="fr-FR" w:bidi="ar-SA"/>
        </w:rPr>
        <w:t xml:space="preserve"> que la variable d'environnement Java est correctement configurée :</w:t>
      </w:r>
    </w:p>
    <w:p w14:paraId="5FA91A88" w14:textId="77777777" w:rsidR="00EF3F80" w:rsidRPr="00713597" w:rsidRDefault="00EF3F80" w:rsidP="00713597">
      <w:pPr>
        <w:widowControl/>
        <w:suppressAutoHyphens w:val="0"/>
        <w:rPr>
          <w:rFonts w:ascii="Times New Roman" w:eastAsia="Times New Roman" w:hAnsi="Times New Roman" w:cs="Times New Roman"/>
          <w:kern w:val="0"/>
          <w:szCs w:val="22"/>
          <w:lang w:val="fr-FR" w:eastAsia="fr-FR" w:bidi="ar-SA"/>
        </w:rPr>
      </w:pPr>
    </w:p>
    <w:p w14:paraId="5BE2D36B" w14:textId="0E5728EC"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1. </w:t>
      </w:r>
      <w:r w:rsidR="000D704E">
        <w:rPr>
          <w:rFonts w:ascii="Times New Roman" w:eastAsia="Times New Roman" w:hAnsi="Times New Roman" w:cs="Times New Roman"/>
          <w:kern w:val="0"/>
          <w:szCs w:val="22"/>
          <w:lang w:val="fr-FR" w:eastAsia="fr-FR" w:bidi="ar-SA"/>
        </w:rPr>
        <w:t>Localisons n</w:t>
      </w:r>
      <w:r w:rsidR="00713597" w:rsidRPr="00713597">
        <w:rPr>
          <w:rFonts w:ascii="Times New Roman" w:eastAsia="Times New Roman" w:hAnsi="Times New Roman" w:cs="Times New Roman"/>
          <w:kern w:val="0"/>
          <w:szCs w:val="22"/>
          <w:lang w:val="fr-FR" w:eastAsia="fr-FR" w:bidi="ar-SA"/>
        </w:rPr>
        <w:t xml:space="preserve">otre répertoire d'installation de Java et copiez le chemin d'accès. Le chemin par défaut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est C:\Program Files\Java\</w:t>
      </w:r>
      <w:proofErr w:type="spellStart"/>
      <w:r w:rsidR="00713597" w:rsidRPr="00713597">
        <w:rPr>
          <w:rFonts w:ascii="Times New Roman" w:eastAsia="Times New Roman" w:hAnsi="Times New Roman" w:cs="Times New Roman"/>
          <w:kern w:val="0"/>
          <w:szCs w:val="22"/>
          <w:lang w:val="fr-FR" w:eastAsia="fr-FR" w:bidi="ar-SA"/>
        </w:rPr>
        <w:t>jdk</w:t>
      </w:r>
      <w:proofErr w:type="spellEnd"/>
      <w:r w:rsidR="00F70679">
        <w:rPr>
          <w:rFonts w:ascii="Times New Roman" w:eastAsia="Times New Roman" w:hAnsi="Times New Roman" w:cs="Times New Roman"/>
          <w:kern w:val="0"/>
          <w:szCs w:val="22"/>
          <w:lang w:val="fr-FR" w:eastAsia="fr-FR" w:bidi="ar-SA"/>
        </w:rPr>
        <w:t xml:space="preserve"> </w:t>
      </w:r>
      <w:r w:rsidR="00713597" w:rsidRPr="00713597">
        <w:rPr>
          <w:rFonts w:ascii="Times New Roman" w:eastAsia="Times New Roman" w:hAnsi="Times New Roman" w:cs="Times New Roman"/>
          <w:kern w:val="0"/>
          <w:szCs w:val="22"/>
          <w:lang w:val="fr-FR" w:eastAsia="fr-FR" w:bidi="ar-SA"/>
        </w:rPr>
        <w:t>&lt;numéro de version&gt;.</w:t>
      </w:r>
    </w:p>
    <w:p w14:paraId="27D59FF7" w14:textId="6810F9D6"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2. Depuis le menu Démarrer de Windows, accéd</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à Paramètres système avancés. La manière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d'accéder à ces propriétés varie en fonction de votre version de Windows. Par exemple, sous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 xml:space="preserve">Windows 10, recherchez Variables d'environnement, puis sélectionnez Modifier les variables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d'environnement système.</w:t>
      </w:r>
    </w:p>
    <w:p w14:paraId="49669661" w14:textId="42FAB8D5"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3. Cliqu</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sur Variables d'environnement.</w:t>
      </w:r>
    </w:p>
    <w:p w14:paraId="7FA3E44C" w14:textId="000BF3D1"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4. Dans la section Variables système, cliqu</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sur Nouvelle.</w:t>
      </w:r>
    </w:p>
    <w:p w14:paraId="4D7A2860" w14:textId="3DF48102"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5. Dans le champ Nom de la variable, spécifi</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JAVA_HOME.</w:t>
      </w:r>
    </w:p>
    <w:p w14:paraId="626BD2F3" w14:textId="340D1641" w:rsidR="00713597" w:rsidRPr="00713597" w:rsidRDefault="00EF3F80" w:rsidP="00713597">
      <w:pPr>
        <w:widowControl/>
        <w:suppressAutoHyphens w:val="0"/>
        <w:rPr>
          <w:rFonts w:ascii="Times New Roman" w:eastAsia="Times New Roman" w:hAnsi="Times New Roman" w:cs="Times New Roman"/>
          <w:kern w:val="0"/>
          <w:szCs w:val="22"/>
          <w:lang w:val="fr-FR" w:eastAsia="fr-FR" w:bidi="ar-SA"/>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6. Dans le champ Valeur de la variable, spécifi</w:t>
      </w:r>
      <w:r w:rsidR="000D704E">
        <w:rPr>
          <w:rFonts w:ascii="Times New Roman" w:eastAsia="Times New Roman" w:hAnsi="Times New Roman" w:cs="Times New Roman"/>
          <w:kern w:val="0"/>
          <w:szCs w:val="22"/>
          <w:lang w:val="fr-FR" w:eastAsia="fr-FR" w:bidi="ar-SA"/>
        </w:rPr>
        <w:t>ons</w:t>
      </w:r>
      <w:r w:rsidR="00713597" w:rsidRPr="00713597">
        <w:rPr>
          <w:rFonts w:ascii="Times New Roman" w:eastAsia="Times New Roman" w:hAnsi="Times New Roman" w:cs="Times New Roman"/>
          <w:kern w:val="0"/>
          <w:szCs w:val="22"/>
          <w:lang w:val="fr-FR" w:eastAsia="fr-FR" w:bidi="ar-SA"/>
        </w:rPr>
        <w:t xml:space="preserve"> le chemin d'accès à </w:t>
      </w:r>
      <w:r w:rsidR="000D704E">
        <w:rPr>
          <w:rFonts w:ascii="Times New Roman" w:eastAsia="Times New Roman" w:hAnsi="Times New Roman" w:cs="Times New Roman"/>
          <w:kern w:val="0"/>
          <w:szCs w:val="22"/>
          <w:lang w:val="fr-FR" w:eastAsia="fr-FR" w:bidi="ar-SA"/>
        </w:rPr>
        <w:t>n</w:t>
      </w:r>
      <w:r w:rsidR="00713597" w:rsidRPr="00713597">
        <w:rPr>
          <w:rFonts w:ascii="Times New Roman" w:eastAsia="Times New Roman" w:hAnsi="Times New Roman" w:cs="Times New Roman"/>
          <w:kern w:val="0"/>
          <w:szCs w:val="22"/>
          <w:lang w:val="fr-FR" w:eastAsia="fr-FR" w:bidi="ar-SA"/>
        </w:rPr>
        <w:t xml:space="preserve">otre installation Java, comme </w:t>
      </w: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défini à l'étape a.</w:t>
      </w:r>
    </w:p>
    <w:p w14:paraId="60EC8329" w14:textId="743BD919" w:rsidR="004B02AE" w:rsidRPr="00061BC9" w:rsidRDefault="00EF3F80" w:rsidP="00AB1B93">
      <w:pPr>
        <w:widowControl/>
        <w:suppressAutoHyphens w:val="0"/>
        <w:rPr>
          <w:rFonts w:ascii="Times New Roman" w:hAnsi="Times New Roman" w:cs="Times New Roman"/>
          <w:szCs w:val="22"/>
          <w:lang w:val="fr-FR"/>
        </w:rPr>
      </w:pPr>
      <w:r>
        <w:rPr>
          <w:rFonts w:ascii="Times New Roman" w:eastAsia="Times New Roman" w:hAnsi="Times New Roman" w:cs="Times New Roman"/>
          <w:kern w:val="0"/>
          <w:szCs w:val="22"/>
          <w:lang w:val="fr-FR" w:eastAsia="fr-FR" w:bidi="ar-SA"/>
        </w:rPr>
        <w:tab/>
      </w:r>
      <w:r w:rsidR="00713597" w:rsidRPr="00713597">
        <w:rPr>
          <w:rFonts w:ascii="Times New Roman" w:eastAsia="Times New Roman" w:hAnsi="Times New Roman" w:cs="Times New Roman"/>
          <w:kern w:val="0"/>
          <w:szCs w:val="22"/>
          <w:lang w:val="fr-FR" w:eastAsia="fr-FR" w:bidi="ar-SA"/>
        </w:rPr>
        <w:t>7. Cliquez sur OK.</w:t>
      </w:r>
    </w:p>
    <w:p w14:paraId="24882322" w14:textId="2089C4E4" w:rsidR="00286818" w:rsidRPr="00061BC9" w:rsidRDefault="00F63A25">
      <w:pPr>
        <w:pStyle w:val="Titre4"/>
        <w:rPr>
          <w:rFonts w:ascii="Times New Roman" w:hAnsi="Times New Roman" w:cs="Times New Roman"/>
          <w:sz w:val="22"/>
          <w:szCs w:val="22"/>
          <w:lang w:val="fr-FR"/>
        </w:rPr>
      </w:pPr>
      <w:bookmarkStart w:id="21" w:name="_Toc70776739"/>
      <w:r w:rsidRPr="00061BC9">
        <w:rPr>
          <w:rFonts w:ascii="Times New Roman" w:hAnsi="Times New Roman" w:cs="Times New Roman"/>
          <w:sz w:val="22"/>
          <w:szCs w:val="22"/>
          <w:lang w:val="fr-FR"/>
        </w:rPr>
        <w:t>Serveur Tomcat</w:t>
      </w:r>
      <w:bookmarkEnd w:id="21"/>
    </w:p>
    <w:p w14:paraId="60532FE6" w14:textId="377CDE0E" w:rsidR="00305CA6" w:rsidRDefault="00E44F6B" w:rsidP="00305CA6">
      <w:pPr>
        <w:pStyle w:val="Corpsdetexte"/>
        <w:rPr>
          <w:rFonts w:ascii="Times New Roman" w:hAnsi="Times New Roman" w:cs="Times New Roman"/>
          <w:szCs w:val="22"/>
          <w:lang w:val="fr-FR"/>
        </w:rPr>
      </w:pPr>
      <w:r>
        <w:rPr>
          <w:rFonts w:ascii="Times New Roman" w:hAnsi="Times New Roman" w:cs="Times New Roman"/>
          <w:szCs w:val="22"/>
          <w:lang w:val="fr-FR"/>
        </w:rPr>
        <w:t>En premier</w:t>
      </w:r>
      <w:r w:rsidR="004742CA">
        <w:rPr>
          <w:rFonts w:ascii="Times New Roman" w:hAnsi="Times New Roman" w:cs="Times New Roman"/>
          <w:szCs w:val="22"/>
          <w:lang w:val="fr-FR"/>
        </w:rPr>
        <w:t>,</w:t>
      </w:r>
      <w:r>
        <w:rPr>
          <w:rFonts w:ascii="Times New Roman" w:hAnsi="Times New Roman" w:cs="Times New Roman"/>
          <w:szCs w:val="22"/>
          <w:lang w:val="fr-FR"/>
        </w:rPr>
        <w:t xml:space="preserve"> nous devons installer </w:t>
      </w:r>
      <w:r w:rsidR="00997F7C">
        <w:rPr>
          <w:rFonts w:ascii="Times New Roman" w:hAnsi="Times New Roman" w:cs="Times New Roman"/>
          <w:szCs w:val="22"/>
          <w:lang w:val="fr-FR"/>
        </w:rPr>
        <w:t xml:space="preserve">Tomcat </w:t>
      </w:r>
      <w:r>
        <w:rPr>
          <w:rFonts w:ascii="Times New Roman" w:hAnsi="Times New Roman" w:cs="Times New Roman"/>
          <w:szCs w:val="22"/>
          <w:lang w:val="fr-FR"/>
        </w:rPr>
        <w:t>sur notre système</w:t>
      </w:r>
      <w:r w:rsidR="0000278D">
        <w:rPr>
          <w:rFonts w:ascii="Times New Roman" w:hAnsi="Times New Roman" w:cs="Times New Roman"/>
          <w:szCs w:val="22"/>
          <w:lang w:val="fr-FR"/>
        </w:rPr>
        <w:t xml:space="preserve">. </w:t>
      </w:r>
      <w:r w:rsidR="000D704E">
        <w:rPr>
          <w:rFonts w:ascii="Times New Roman" w:hAnsi="Times New Roman" w:cs="Times New Roman"/>
          <w:szCs w:val="22"/>
          <w:lang w:val="fr-FR"/>
        </w:rPr>
        <w:t>Téléchargeons</w:t>
      </w:r>
      <w:r w:rsidR="0000278D">
        <w:rPr>
          <w:rFonts w:ascii="Times New Roman" w:hAnsi="Times New Roman" w:cs="Times New Roman"/>
          <w:szCs w:val="22"/>
          <w:lang w:val="fr-FR"/>
        </w:rPr>
        <w:t xml:space="preserve"> la version souhaité</w:t>
      </w:r>
      <w:r w:rsidR="005534C4">
        <w:rPr>
          <w:rFonts w:ascii="Times New Roman" w:hAnsi="Times New Roman" w:cs="Times New Roman"/>
          <w:szCs w:val="22"/>
          <w:lang w:val="fr-FR"/>
        </w:rPr>
        <w:t>e</w:t>
      </w:r>
      <w:r w:rsidR="0000278D">
        <w:rPr>
          <w:rFonts w:ascii="Times New Roman" w:hAnsi="Times New Roman" w:cs="Times New Roman"/>
          <w:szCs w:val="22"/>
          <w:lang w:val="fr-FR"/>
        </w:rPr>
        <w:t xml:space="preserve"> </w:t>
      </w:r>
      <w:hyperlink r:id="rId10" w:history="1">
        <w:r w:rsidR="006F3EAA" w:rsidRPr="006F3EAA">
          <w:rPr>
            <w:rStyle w:val="Lienhypertexte"/>
            <w:rFonts w:ascii="Times New Roman" w:hAnsi="Times New Roman" w:cs="Times New Roman"/>
            <w:szCs w:val="22"/>
            <w:lang w:val="fr-FR"/>
          </w:rPr>
          <w:t>dans ce lien</w:t>
        </w:r>
      </w:hyperlink>
      <w:r w:rsidR="004742CA">
        <w:rPr>
          <w:rFonts w:ascii="Times New Roman" w:hAnsi="Times New Roman" w:cs="Times New Roman"/>
          <w:szCs w:val="22"/>
          <w:lang w:val="fr-FR"/>
        </w:rPr>
        <w:t>.</w:t>
      </w:r>
    </w:p>
    <w:p w14:paraId="5912EEEE" w14:textId="6EC8B8EF" w:rsidR="000822AF" w:rsidRDefault="00121586" w:rsidP="00305CA6">
      <w:pPr>
        <w:pStyle w:val="Corpsdetexte"/>
        <w:rPr>
          <w:rFonts w:ascii="Times New Roman" w:hAnsi="Times New Roman" w:cs="Times New Roman"/>
          <w:szCs w:val="22"/>
          <w:lang w:val="fr-FR"/>
        </w:rPr>
      </w:pPr>
      <w:r>
        <w:rPr>
          <w:rFonts w:ascii="Times New Roman" w:hAnsi="Times New Roman" w:cs="Times New Roman"/>
          <w:szCs w:val="22"/>
          <w:lang w:val="fr-FR"/>
        </w:rPr>
        <w:t>Ensuite suiv</w:t>
      </w:r>
      <w:r w:rsidR="008D71D0">
        <w:rPr>
          <w:rFonts w:ascii="Times New Roman" w:hAnsi="Times New Roman" w:cs="Times New Roman"/>
          <w:szCs w:val="22"/>
          <w:lang w:val="fr-FR"/>
        </w:rPr>
        <w:t>ons</w:t>
      </w:r>
      <w:r>
        <w:rPr>
          <w:rFonts w:ascii="Times New Roman" w:hAnsi="Times New Roman" w:cs="Times New Roman"/>
          <w:szCs w:val="22"/>
          <w:lang w:val="fr-FR"/>
        </w:rPr>
        <w:t xml:space="preserve"> le protocole </w:t>
      </w:r>
      <w:r w:rsidR="00A61956">
        <w:rPr>
          <w:rFonts w:ascii="Times New Roman" w:hAnsi="Times New Roman" w:cs="Times New Roman"/>
          <w:szCs w:val="22"/>
          <w:lang w:val="fr-FR"/>
        </w:rPr>
        <w:t>d’installation</w:t>
      </w:r>
      <w:r w:rsidR="00FC1618">
        <w:rPr>
          <w:rFonts w:ascii="Times New Roman" w:hAnsi="Times New Roman" w:cs="Times New Roman"/>
          <w:szCs w:val="22"/>
          <w:lang w:val="fr-FR"/>
        </w:rPr>
        <w:t>,</w:t>
      </w:r>
      <w:r w:rsidR="00A61956">
        <w:rPr>
          <w:rFonts w:ascii="Times New Roman" w:hAnsi="Times New Roman" w:cs="Times New Roman"/>
          <w:szCs w:val="22"/>
          <w:lang w:val="fr-FR"/>
        </w:rPr>
        <w:t xml:space="preserve"> </w:t>
      </w:r>
      <w:hyperlink r:id="rId11" w:history="1">
        <w:r w:rsidR="00FC1618">
          <w:rPr>
            <w:rStyle w:val="Lienhypertexte"/>
            <w:rFonts w:ascii="Times New Roman" w:hAnsi="Times New Roman" w:cs="Times New Roman"/>
            <w:szCs w:val="22"/>
            <w:lang w:val="fr-FR"/>
          </w:rPr>
          <w:t>à partir</w:t>
        </w:r>
        <w:r w:rsidR="00A61956" w:rsidRPr="001B4415">
          <w:rPr>
            <w:rStyle w:val="Lienhypertexte"/>
            <w:rFonts w:ascii="Times New Roman" w:hAnsi="Times New Roman" w:cs="Times New Roman"/>
            <w:szCs w:val="22"/>
            <w:lang w:val="fr-FR"/>
          </w:rPr>
          <w:t xml:space="preserve"> </w:t>
        </w:r>
        <w:r w:rsidR="00FC1618">
          <w:rPr>
            <w:rStyle w:val="Lienhypertexte"/>
            <w:rFonts w:ascii="Times New Roman" w:hAnsi="Times New Roman" w:cs="Times New Roman"/>
            <w:szCs w:val="22"/>
            <w:lang w:val="fr-FR"/>
          </w:rPr>
          <w:t xml:space="preserve">de </w:t>
        </w:r>
        <w:r w:rsidR="00A61956" w:rsidRPr="001B4415">
          <w:rPr>
            <w:rStyle w:val="Lienhypertexte"/>
            <w:rFonts w:ascii="Times New Roman" w:hAnsi="Times New Roman" w:cs="Times New Roman"/>
            <w:szCs w:val="22"/>
            <w:lang w:val="fr-FR"/>
          </w:rPr>
          <w:t>ce lien</w:t>
        </w:r>
      </w:hyperlink>
      <w:r w:rsidR="006E4AA5">
        <w:rPr>
          <w:rFonts w:ascii="Times New Roman" w:hAnsi="Times New Roman" w:cs="Times New Roman"/>
          <w:szCs w:val="22"/>
          <w:lang w:val="fr-FR"/>
        </w:rPr>
        <w:t>.</w:t>
      </w:r>
    </w:p>
    <w:p w14:paraId="7B537F12" w14:textId="0A401804" w:rsidR="00CB1484" w:rsidRDefault="000F2261" w:rsidP="000F2261">
      <w:pPr>
        <w:pStyle w:val="Corpsdetexte"/>
        <w:rPr>
          <w:rFonts w:ascii="Times New Roman" w:hAnsi="Times New Roman" w:cs="Times New Roman"/>
          <w:szCs w:val="22"/>
          <w:lang w:val="fr-FR"/>
        </w:rPr>
      </w:pPr>
      <w:r>
        <w:rPr>
          <w:rFonts w:ascii="Times New Roman" w:hAnsi="Times New Roman" w:cs="Times New Roman"/>
          <w:szCs w:val="22"/>
          <w:lang w:val="fr-FR"/>
        </w:rPr>
        <w:t xml:space="preserve">Une fois </w:t>
      </w:r>
      <w:r w:rsidR="008D71D0">
        <w:rPr>
          <w:rFonts w:ascii="Times New Roman" w:hAnsi="Times New Roman" w:cs="Times New Roman"/>
          <w:szCs w:val="22"/>
          <w:lang w:val="fr-FR"/>
        </w:rPr>
        <w:t>le</w:t>
      </w:r>
      <w:r>
        <w:rPr>
          <w:rFonts w:ascii="Times New Roman" w:hAnsi="Times New Roman" w:cs="Times New Roman"/>
          <w:szCs w:val="22"/>
          <w:lang w:val="fr-FR"/>
        </w:rPr>
        <w:t xml:space="preserve"> serveur installé, </w:t>
      </w:r>
      <w:r w:rsidR="004202F8">
        <w:rPr>
          <w:rFonts w:ascii="Times New Roman" w:hAnsi="Times New Roman" w:cs="Times New Roman"/>
          <w:szCs w:val="22"/>
          <w:lang w:val="fr-FR"/>
        </w:rPr>
        <w:t>il faut permettre au serveur d</w:t>
      </w:r>
      <w:r w:rsidR="00084B1E">
        <w:rPr>
          <w:rFonts w:ascii="Times New Roman" w:hAnsi="Times New Roman" w:cs="Times New Roman"/>
          <w:szCs w:val="22"/>
          <w:lang w:val="fr-FR"/>
        </w:rPr>
        <w:t>’accéder à la base de données</w:t>
      </w:r>
      <w:r w:rsidR="0086408C">
        <w:rPr>
          <w:rFonts w:ascii="Times New Roman" w:hAnsi="Times New Roman" w:cs="Times New Roman"/>
          <w:szCs w:val="22"/>
          <w:lang w:val="fr-FR"/>
        </w:rPr>
        <w:t>,</w:t>
      </w:r>
      <w:r w:rsidR="004202F8">
        <w:rPr>
          <w:rFonts w:ascii="Times New Roman" w:hAnsi="Times New Roman" w:cs="Times New Roman"/>
          <w:szCs w:val="22"/>
          <w:lang w:val="fr-FR"/>
        </w:rPr>
        <w:t xml:space="preserve"> </w:t>
      </w:r>
      <w:r>
        <w:rPr>
          <w:rFonts w:ascii="Times New Roman" w:hAnsi="Times New Roman" w:cs="Times New Roman"/>
          <w:szCs w:val="22"/>
          <w:lang w:val="fr-FR"/>
        </w:rPr>
        <w:t xml:space="preserve">à l’intérieur </w:t>
      </w:r>
      <w:r w:rsidR="008D71D0">
        <w:rPr>
          <w:rFonts w:ascii="Times New Roman" w:hAnsi="Times New Roman" w:cs="Times New Roman"/>
          <w:szCs w:val="22"/>
          <w:lang w:val="fr-FR"/>
        </w:rPr>
        <w:t>du</w:t>
      </w:r>
      <w:r>
        <w:rPr>
          <w:rFonts w:ascii="Times New Roman" w:hAnsi="Times New Roman" w:cs="Times New Roman"/>
          <w:szCs w:val="22"/>
          <w:lang w:val="fr-FR"/>
        </w:rPr>
        <w:t xml:space="preserve"> dossier Tomcat, ouvr</w:t>
      </w:r>
      <w:r w:rsidR="008D71D0">
        <w:rPr>
          <w:rFonts w:ascii="Times New Roman" w:hAnsi="Times New Roman" w:cs="Times New Roman"/>
          <w:szCs w:val="22"/>
          <w:lang w:val="fr-FR"/>
        </w:rPr>
        <w:t>ons</w:t>
      </w:r>
      <w:r>
        <w:rPr>
          <w:rFonts w:ascii="Times New Roman" w:hAnsi="Times New Roman" w:cs="Times New Roman"/>
          <w:szCs w:val="22"/>
          <w:lang w:val="fr-FR"/>
        </w:rPr>
        <w:t xml:space="preserve"> le dossier lib puis ajout</w:t>
      </w:r>
      <w:r w:rsidR="008D71D0">
        <w:rPr>
          <w:rFonts w:ascii="Times New Roman" w:hAnsi="Times New Roman" w:cs="Times New Roman"/>
          <w:szCs w:val="22"/>
          <w:lang w:val="fr-FR"/>
        </w:rPr>
        <w:t>ons</w:t>
      </w:r>
      <w:r>
        <w:rPr>
          <w:rFonts w:ascii="Times New Roman" w:hAnsi="Times New Roman" w:cs="Times New Roman"/>
          <w:szCs w:val="22"/>
          <w:lang w:val="fr-FR"/>
        </w:rPr>
        <w:t xml:space="preserve"> le fichier </w:t>
      </w:r>
      <w:r w:rsidRPr="00025421">
        <w:rPr>
          <w:rFonts w:ascii="Times New Roman" w:hAnsi="Times New Roman" w:cs="Times New Roman"/>
          <w:szCs w:val="22"/>
          <w:lang w:val="fr-FR"/>
        </w:rPr>
        <w:t>postgresql-42.2.1</w:t>
      </w:r>
      <w:r>
        <w:rPr>
          <w:rFonts w:ascii="Times New Roman" w:hAnsi="Times New Roman" w:cs="Times New Roman"/>
          <w:szCs w:val="22"/>
          <w:lang w:val="fr-FR"/>
        </w:rPr>
        <w:t xml:space="preserve">.jar que </w:t>
      </w:r>
      <w:r w:rsidR="008D71D0">
        <w:rPr>
          <w:rFonts w:ascii="Times New Roman" w:hAnsi="Times New Roman" w:cs="Times New Roman"/>
          <w:szCs w:val="22"/>
          <w:lang w:val="fr-FR"/>
        </w:rPr>
        <w:t>nous trouvons</w:t>
      </w:r>
      <w:r>
        <w:rPr>
          <w:rFonts w:ascii="Times New Roman" w:hAnsi="Times New Roman" w:cs="Times New Roman"/>
          <w:szCs w:val="22"/>
          <w:lang w:val="fr-FR"/>
        </w:rPr>
        <w:t xml:space="preserve"> </w:t>
      </w:r>
      <w:hyperlink r:id="rId12" w:history="1">
        <w:r w:rsidRPr="00F66717">
          <w:rPr>
            <w:rStyle w:val="Lienhypertexte"/>
            <w:rFonts w:ascii="Times New Roman" w:hAnsi="Times New Roman" w:cs="Times New Roman"/>
            <w:szCs w:val="22"/>
            <w:lang w:val="fr-FR"/>
          </w:rPr>
          <w:t>à cette adresse</w:t>
        </w:r>
      </w:hyperlink>
      <w:r>
        <w:rPr>
          <w:rFonts w:ascii="Times New Roman" w:hAnsi="Times New Roman" w:cs="Times New Roman"/>
          <w:szCs w:val="22"/>
          <w:lang w:val="fr-FR"/>
        </w:rPr>
        <w:t xml:space="preserve"> dans la colonne intitulée ‘JDBC 42’.</w:t>
      </w:r>
    </w:p>
    <w:p w14:paraId="57E6121D" w14:textId="3051D95F" w:rsidR="00057625" w:rsidRDefault="00057625" w:rsidP="000F2261">
      <w:pPr>
        <w:pStyle w:val="Corpsdetexte"/>
        <w:rPr>
          <w:rFonts w:ascii="Times New Roman" w:hAnsi="Times New Roman" w:cs="Times New Roman"/>
          <w:szCs w:val="22"/>
          <w:lang w:val="fr-FR"/>
        </w:rPr>
      </w:pPr>
    </w:p>
    <w:p w14:paraId="4F0CEE7F" w14:textId="2933908C" w:rsidR="00057625" w:rsidRDefault="00057625" w:rsidP="000F2261">
      <w:pPr>
        <w:pStyle w:val="Corpsdetexte"/>
        <w:rPr>
          <w:rFonts w:ascii="Times New Roman" w:hAnsi="Times New Roman" w:cs="Times New Roman"/>
          <w:szCs w:val="22"/>
          <w:lang w:val="fr-FR"/>
        </w:rPr>
      </w:pPr>
    </w:p>
    <w:p w14:paraId="3A3D0B26" w14:textId="77777777" w:rsidR="00057625" w:rsidRDefault="00057625" w:rsidP="000F2261">
      <w:pPr>
        <w:pStyle w:val="Corpsdetexte"/>
        <w:rPr>
          <w:rFonts w:ascii="Times New Roman" w:hAnsi="Times New Roman" w:cs="Times New Roman"/>
          <w:szCs w:val="22"/>
          <w:lang w:val="fr-FR"/>
        </w:rPr>
      </w:pPr>
    </w:p>
    <w:p w14:paraId="11328015" w14:textId="2B7D62BE" w:rsidR="00CB1484" w:rsidRDefault="004866E1" w:rsidP="00CB1484">
      <w:pPr>
        <w:pStyle w:val="Titre4"/>
        <w:rPr>
          <w:rFonts w:ascii="Times New Roman" w:hAnsi="Times New Roman" w:cs="Times New Roman"/>
          <w:sz w:val="22"/>
          <w:szCs w:val="22"/>
          <w:lang w:val="fr-FR"/>
        </w:rPr>
      </w:pPr>
      <w:bookmarkStart w:id="22" w:name="_Toc70776740"/>
      <w:r>
        <w:rPr>
          <w:rFonts w:ascii="Times New Roman" w:hAnsi="Times New Roman" w:cs="Times New Roman"/>
          <w:sz w:val="22"/>
          <w:szCs w:val="22"/>
          <w:lang w:val="fr-FR"/>
        </w:rPr>
        <w:lastRenderedPageBreak/>
        <w:t xml:space="preserve">Sécurisation </w:t>
      </w:r>
      <w:r w:rsidR="004E198F">
        <w:rPr>
          <w:rFonts w:ascii="Times New Roman" w:hAnsi="Times New Roman" w:cs="Times New Roman"/>
          <w:sz w:val="22"/>
          <w:szCs w:val="22"/>
          <w:lang w:val="fr-FR"/>
        </w:rPr>
        <w:t>du serveur</w:t>
      </w:r>
      <w:r w:rsidR="003A449C">
        <w:rPr>
          <w:rFonts w:ascii="Times New Roman" w:hAnsi="Times New Roman" w:cs="Times New Roman"/>
          <w:sz w:val="22"/>
          <w:szCs w:val="22"/>
          <w:lang w:val="fr-FR"/>
        </w:rPr>
        <w:t xml:space="preserve"> grâce au protocole SSL</w:t>
      </w:r>
      <w:bookmarkEnd w:id="22"/>
    </w:p>
    <w:p w14:paraId="5553B147" w14:textId="4BFDD8CC" w:rsidR="00B85FB0" w:rsidRPr="00555D95" w:rsidRDefault="00301F02" w:rsidP="004A0A57">
      <w:pPr>
        <w:pStyle w:val="Corpsdetexte"/>
        <w:rPr>
          <w:rFonts w:ascii="Times New Roman" w:hAnsi="Times New Roman" w:cs="Times New Roman"/>
          <w:lang w:val="fr-FR"/>
        </w:rPr>
      </w:pPr>
      <w:r>
        <w:rPr>
          <w:rFonts w:ascii="Times New Roman" w:hAnsi="Times New Roman" w:cs="Times New Roman"/>
          <w:lang w:val="fr-FR"/>
        </w:rPr>
        <w:t>Pour</w:t>
      </w:r>
      <w:r w:rsidR="00555D95">
        <w:rPr>
          <w:rFonts w:ascii="Times New Roman" w:hAnsi="Times New Roman" w:cs="Times New Roman"/>
          <w:lang w:val="fr-FR"/>
        </w:rPr>
        <w:t xml:space="preserve"> sécuris</w:t>
      </w:r>
      <w:r>
        <w:rPr>
          <w:rFonts w:ascii="Times New Roman" w:hAnsi="Times New Roman" w:cs="Times New Roman"/>
          <w:lang w:val="fr-FR"/>
        </w:rPr>
        <w:t>er</w:t>
      </w:r>
      <w:r w:rsidR="00555D95">
        <w:rPr>
          <w:rFonts w:ascii="Times New Roman" w:hAnsi="Times New Roman" w:cs="Times New Roman"/>
          <w:lang w:val="fr-FR"/>
        </w:rPr>
        <w:t xml:space="preserve"> </w:t>
      </w:r>
      <w:r>
        <w:rPr>
          <w:rFonts w:ascii="Times New Roman" w:hAnsi="Times New Roman" w:cs="Times New Roman"/>
          <w:lang w:val="fr-FR"/>
        </w:rPr>
        <w:t>le</w:t>
      </w:r>
      <w:r w:rsidR="00AF0783">
        <w:rPr>
          <w:rFonts w:ascii="Times New Roman" w:hAnsi="Times New Roman" w:cs="Times New Roman"/>
          <w:lang w:val="fr-FR"/>
        </w:rPr>
        <w:t xml:space="preserve"> serveur</w:t>
      </w:r>
      <w:r>
        <w:rPr>
          <w:rFonts w:ascii="Times New Roman" w:hAnsi="Times New Roman" w:cs="Times New Roman"/>
          <w:lang w:val="fr-FR"/>
        </w:rPr>
        <w:t>, nous devons nous assurer de la confident</w:t>
      </w:r>
      <w:r w:rsidR="00586B8B">
        <w:rPr>
          <w:rFonts w:ascii="Times New Roman" w:hAnsi="Times New Roman" w:cs="Times New Roman"/>
          <w:lang w:val="fr-FR"/>
        </w:rPr>
        <w:t>ialité des données échangées entre</w:t>
      </w:r>
      <w:r w:rsidR="00F359ED">
        <w:rPr>
          <w:rFonts w:ascii="Times New Roman" w:hAnsi="Times New Roman" w:cs="Times New Roman"/>
          <w:lang w:val="fr-FR"/>
        </w:rPr>
        <w:t xml:space="preserve"> l’IHM et le</w:t>
      </w:r>
      <w:r w:rsidR="00745443">
        <w:rPr>
          <w:rFonts w:ascii="Times New Roman" w:hAnsi="Times New Roman" w:cs="Times New Roman"/>
          <w:lang w:val="fr-FR"/>
        </w:rPr>
        <w:t xml:space="preserve"> serveur.</w:t>
      </w:r>
    </w:p>
    <w:p w14:paraId="3F22E38E" w14:textId="330BD829" w:rsidR="00DC4E17" w:rsidRDefault="00745443" w:rsidP="003A449C">
      <w:pPr>
        <w:pStyle w:val="Corpsdetexte"/>
        <w:rPr>
          <w:rFonts w:ascii="Times New Roman" w:hAnsi="Times New Roman" w:cs="Times New Roman"/>
          <w:lang w:val="fr-FR"/>
        </w:rPr>
      </w:pPr>
      <w:r>
        <w:rPr>
          <w:rFonts w:ascii="Times New Roman" w:hAnsi="Times New Roman" w:cs="Times New Roman"/>
          <w:lang w:val="fr-FR"/>
        </w:rPr>
        <w:t>Pour réaliser cela</w:t>
      </w:r>
      <w:r w:rsidR="004928C4">
        <w:rPr>
          <w:rFonts w:ascii="Times New Roman" w:hAnsi="Times New Roman" w:cs="Times New Roman"/>
          <w:lang w:val="fr-FR"/>
        </w:rPr>
        <w:t xml:space="preserve">, nous </w:t>
      </w:r>
      <w:r w:rsidR="00DC4E17">
        <w:rPr>
          <w:rFonts w:ascii="Times New Roman" w:hAnsi="Times New Roman" w:cs="Times New Roman"/>
          <w:lang w:val="fr-FR"/>
        </w:rPr>
        <w:t xml:space="preserve">devons : </w:t>
      </w:r>
    </w:p>
    <w:p w14:paraId="058C2B9E" w14:textId="1073E029" w:rsidR="00035489" w:rsidRDefault="00DC4E17" w:rsidP="003A449C">
      <w:pPr>
        <w:pStyle w:val="Corpsdetexte"/>
        <w:rPr>
          <w:rFonts w:ascii="Times New Roman" w:hAnsi="Times New Roman" w:cs="Times New Roman"/>
          <w:lang w:val="fr-FR"/>
        </w:rPr>
      </w:pPr>
      <w:r w:rsidRPr="005355F5">
        <w:rPr>
          <w:rFonts w:ascii="Times New Roman" w:hAnsi="Times New Roman" w:cs="Times New Roman"/>
          <w:b/>
          <w:bCs/>
          <w:lang w:val="fr-FR"/>
        </w:rPr>
        <w:t>1 –</w:t>
      </w:r>
      <w:r>
        <w:rPr>
          <w:rFonts w:ascii="Times New Roman" w:hAnsi="Times New Roman" w:cs="Times New Roman"/>
          <w:lang w:val="fr-FR"/>
        </w:rPr>
        <w:t xml:space="preserve"> Tout d’abord </w:t>
      </w:r>
      <w:r w:rsidR="004928C4">
        <w:rPr>
          <w:rFonts w:ascii="Times New Roman" w:hAnsi="Times New Roman" w:cs="Times New Roman"/>
          <w:lang w:val="fr-FR"/>
        </w:rPr>
        <w:t>obtenir un certificat</w:t>
      </w:r>
      <w:r w:rsidR="0055233E">
        <w:rPr>
          <w:rFonts w:ascii="Times New Roman" w:hAnsi="Times New Roman" w:cs="Times New Roman"/>
          <w:lang w:val="fr-FR"/>
        </w:rPr>
        <w:t xml:space="preserve">, </w:t>
      </w:r>
      <w:r w:rsidR="00D651C0">
        <w:rPr>
          <w:rFonts w:ascii="Times New Roman" w:hAnsi="Times New Roman" w:cs="Times New Roman"/>
          <w:lang w:val="fr-FR"/>
        </w:rPr>
        <w:t xml:space="preserve">qui sera </w:t>
      </w:r>
      <w:r w:rsidR="0055233E">
        <w:rPr>
          <w:rFonts w:ascii="Times New Roman" w:hAnsi="Times New Roman" w:cs="Times New Roman"/>
          <w:lang w:val="fr-FR"/>
        </w:rPr>
        <w:t>génér</w:t>
      </w:r>
      <w:r w:rsidR="00D651C0">
        <w:rPr>
          <w:rFonts w:ascii="Times New Roman" w:hAnsi="Times New Roman" w:cs="Times New Roman"/>
          <w:lang w:val="fr-FR"/>
        </w:rPr>
        <w:t>é</w:t>
      </w:r>
      <w:r w:rsidR="0055233E">
        <w:rPr>
          <w:rFonts w:ascii="Times New Roman" w:hAnsi="Times New Roman" w:cs="Times New Roman"/>
          <w:lang w:val="fr-FR"/>
        </w:rPr>
        <w:t xml:space="preserve"> </w:t>
      </w:r>
      <w:r w:rsidR="000D04FD">
        <w:rPr>
          <w:rFonts w:ascii="Times New Roman" w:hAnsi="Times New Roman" w:cs="Times New Roman"/>
          <w:lang w:val="fr-FR"/>
        </w:rPr>
        <w:t xml:space="preserve">à l’aide de </w:t>
      </w:r>
      <w:proofErr w:type="spellStart"/>
      <w:r w:rsidR="000D04FD">
        <w:rPr>
          <w:rFonts w:ascii="Times New Roman" w:hAnsi="Times New Roman" w:cs="Times New Roman"/>
          <w:lang w:val="fr-FR"/>
        </w:rPr>
        <w:t>keytool</w:t>
      </w:r>
      <w:proofErr w:type="spellEnd"/>
      <w:r w:rsidR="00C02CBE">
        <w:rPr>
          <w:rFonts w:ascii="Times New Roman" w:hAnsi="Times New Roman" w:cs="Times New Roman"/>
          <w:lang w:val="fr-FR"/>
        </w:rPr>
        <w:t xml:space="preserve">, un </w:t>
      </w:r>
      <w:proofErr w:type="spellStart"/>
      <w:r w:rsidR="00C02CBE">
        <w:rPr>
          <w:rFonts w:ascii="Times New Roman" w:hAnsi="Times New Roman" w:cs="Times New Roman"/>
          <w:lang w:val="fr-FR"/>
        </w:rPr>
        <w:t>executable</w:t>
      </w:r>
      <w:proofErr w:type="spellEnd"/>
      <w:r w:rsidR="00C02CBE">
        <w:rPr>
          <w:rFonts w:ascii="Times New Roman" w:hAnsi="Times New Roman" w:cs="Times New Roman"/>
          <w:lang w:val="fr-FR"/>
        </w:rPr>
        <w:t xml:space="preserve"> que l’on retrouve dans </w:t>
      </w:r>
      <w:r w:rsidR="00EC7D63">
        <w:rPr>
          <w:rFonts w:ascii="Times New Roman" w:hAnsi="Times New Roman" w:cs="Times New Roman"/>
          <w:lang w:val="fr-FR"/>
        </w:rPr>
        <w:t>le</w:t>
      </w:r>
      <w:r w:rsidR="00C02CBE">
        <w:rPr>
          <w:rFonts w:ascii="Times New Roman" w:hAnsi="Times New Roman" w:cs="Times New Roman"/>
          <w:lang w:val="fr-FR"/>
        </w:rPr>
        <w:t xml:space="preserve"> dossier </w:t>
      </w:r>
      <w:r w:rsidR="0055233E">
        <w:rPr>
          <w:rFonts w:ascii="Times New Roman" w:hAnsi="Times New Roman" w:cs="Times New Roman"/>
          <w:lang w:val="fr-FR"/>
        </w:rPr>
        <w:t>‘</w:t>
      </w:r>
      <w:r w:rsidR="00C02CBE">
        <w:rPr>
          <w:rFonts w:ascii="Times New Roman" w:hAnsi="Times New Roman" w:cs="Times New Roman"/>
          <w:lang w:val="fr-FR"/>
        </w:rPr>
        <w:t>bin</w:t>
      </w:r>
      <w:r w:rsidR="0055233E">
        <w:rPr>
          <w:rFonts w:ascii="Times New Roman" w:hAnsi="Times New Roman" w:cs="Times New Roman"/>
          <w:lang w:val="fr-FR"/>
        </w:rPr>
        <w:t>’ d</w:t>
      </w:r>
      <w:r w:rsidR="00EC7D63">
        <w:rPr>
          <w:rFonts w:ascii="Times New Roman" w:hAnsi="Times New Roman" w:cs="Times New Roman"/>
          <w:lang w:val="fr-FR"/>
        </w:rPr>
        <w:t>e notre</w:t>
      </w:r>
      <w:r w:rsidR="0055233E">
        <w:rPr>
          <w:rFonts w:ascii="Times New Roman" w:hAnsi="Times New Roman" w:cs="Times New Roman"/>
          <w:lang w:val="fr-FR"/>
        </w:rPr>
        <w:t xml:space="preserve"> JDK</w:t>
      </w:r>
      <w:r w:rsidR="00EC7D63">
        <w:rPr>
          <w:rFonts w:ascii="Times New Roman" w:hAnsi="Times New Roman" w:cs="Times New Roman"/>
          <w:lang w:val="fr-FR"/>
        </w:rPr>
        <w:t xml:space="preserve"> 1.8</w:t>
      </w:r>
      <w:r w:rsidR="0055233E">
        <w:rPr>
          <w:rFonts w:ascii="Times New Roman" w:hAnsi="Times New Roman" w:cs="Times New Roman"/>
          <w:lang w:val="fr-FR"/>
        </w:rPr>
        <w:t>.</w:t>
      </w:r>
    </w:p>
    <w:p w14:paraId="54ED6A2D" w14:textId="77777777" w:rsidR="00106180" w:rsidRDefault="00035489" w:rsidP="003A449C">
      <w:pPr>
        <w:pStyle w:val="Corpsdetexte"/>
        <w:rPr>
          <w:rFonts w:ascii="Times New Roman" w:hAnsi="Times New Roman" w:cs="Times New Roman"/>
          <w:lang w:val="fr-FR"/>
        </w:rPr>
      </w:pPr>
      <w:r>
        <w:rPr>
          <w:rFonts w:ascii="Times New Roman" w:hAnsi="Times New Roman" w:cs="Times New Roman"/>
          <w:lang w:val="fr-FR"/>
        </w:rPr>
        <w:t>Pour générer ce fichier il faut en</w:t>
      </w:r>
      <w:r w:rsidR="00F81DD0">
        <w:rPr>
          <w:rFonts w:ascii="Times New Roman" w:hAnsi="Times New Roman" w:cs="Times New Roman"/>
          <w:lang w:val="fr-FR"/>
        </w:rPr>
        <w:t xml:space="preserve">trer </w:t>
      </w:r>
      <w:r w:rsidR="00802026">
        <w:rPr>
          <w:rFonts w:ascii="Times New Roman" w:hAnsi="Times New Roman" w:cs="Times New Roman"/>
          <w:lang w:val="fr-FR"/>
        </w:rPr>
        <w:t>une ligne de commande dans votre console</w:t>
      </w:r>
      <w:r w:rsidR="00106180">
        <w:rPr>
          <w:rFonts w:ascii="Times New Roman" w:hAnsi="Times New Roman" w:cs="Times New Roman"/>
          <w:lang w:val="fr-FR"/>
        </w:rPr>
        <w:t> :</w:t>
      </w:r>
    </w:p>
    <w:p w14:paraId="5A64F749" w14:textId="363BA416" w:rsidR="003A449C" w:rsidRDefault="00106180" w:rsidP="003A449C">
      <w:pPr>
        <w:pStyle w:val="Corpsdetexte"/>
        <w:rPr>
          <w:rFonts w:ascii="Times New Roman" w:hAnsi="Times New Roman" w:cs="Times New Roman"/>
          <w:lang w:val="fr-FR"/>
        </w:rPr>
      </w:pPr>
      <w:r>
        <w:rPr>
          <w:rFonts w:ascii="Times New Roman" w:hAnsi="Times New Roman" w:cs="Times New Roman"/>
          <w:lang w:val="fr-FR"/>
        </w:rPr>
        <w:tab/>
        <w:t>« </w:t>
      </w:r>
      <w:proofErr w:type="spellStart"/>
      <w:proofErr w:type="gramStart"/>
      <w:r w:rsidRPr="00106180">
        <w:rPr>
          <w:rFonts w:ascii="Times New Roman" w:hAnsi="Times New Roman" w:cs="Times New Roman"/>
          <w:lang w:val="fr-FR"/>
        </w:rPr>
        <w:t>keytool</w:t>
      </w:r>
      <w:proofErr w:type="spellEnd"/>
      <w:proofErr w:type="gramEnd"/>
      <w:r w:rsidRPr="00106180">
        <w:rPr>
          <w:rFonts w:ascii="Times New Roman" w:hAnsi="Times New Roman" w:cs="Times New Roman"/>
          <w:lang w:val="fr-FR"/>
        </w:rPr>
        <w:t xml:space="preserve"> -</w:t>
      </w:r>
      <w:proofErr w:type="spellStart"/>
      <w:r w:rsidRPr="00106180">
        <w:rPr>
          <w:rFonts w:ascii="Times New Roman" w:hAnsi="Times New Roman" w:cs="Times New Roman"/>
          <w:lang w:val="fr-FR"/>
        </w:rPr>
        <w:t>genkey</w:t>
      </w:r>
      <w:proofErr w:type="spellEnd"/>
      <w:r w:rsidRPr="00106180">
        <w:rPr>
          <w:rFonts w:ascii="Times New Roman" w:hAnsi="Times New Roman" w:cs="Times New Roman"/>
          <w:lang w:val="fr-FR"/>
        </w:rPr>
        <w:t xml:space="preserve"> -alias </w:t>
      </w:r>
      <w:r w:rsidR="00936EFF">
        <w:rPr>
          <w:rFonts w:ascii="Times New Roman" w:hAnsi="Times New Roman" w:cs="Times New Roman"/>
          <w:lang w:val="fr-FR"/>
        </w:rPr>
        <w:t xml:space="preserve">+ nom de votre alias + </w:t>
      </w:r>
      <w:r w:rsidRPr="00106180">
        <w:rPr>
          <w:rFonts w:ascii="Times New Roman" w:hAnsi="Times New Roman" w:cs="Times New Roman"/>
          <w:lang w:val="fr-FR"/>
        </w:rPr>
        <w:t>-</w:t>
      </w:r>
      <w:proofErr w:type="spellStart"/>
      <w:r w:rsidRPr="00106180">
        <w:rPr>
          <w:rFonts w:ascii="Times New Roman" w:hAnsi="Times New Roman" w:cs="Times New Roman"/>
          <w:lang w:val="fr-FR"/>
        </w:rPr>
        <w:t>keyalg</w:t>
      </w:r>
      <w:proofErr w:type="spellEnd"/>
      <w:r w:rsidRPr="00106180">
        <w:rPr>
          <w:rFonts w:ascii="Times New Roman" w:hAnsi="Times New Roman" w:cs="Times New Roman"/>
          <w:lang w:val="fr-FR"/>
        </w:rPr>
        <w:t xml:space="preserve"> RSA -</w:t>
      </w:r>
      <w:proofErr w:type="spellStart"/>
      <w:r w:rsidRPr="00106180">
        <w:rPr>
          <w:rFonts w:ascii="Times New Roman" w:hAnsi="Times New Roman" w:cs="Times New Roman"/>
          <w:lang w:val="fr-FR"/>
        </w:rPr>
        <w:t>keystore</w:t>
      </w:r>
      <w:proofErr w:type="spellEnd"/>
      <w:r w:rsidR="00C02CBE">
        <w:rPr>
          <w:rFonts w:ascii="Times New Roman" w:hAnsi="Times New Roman" w:cs="Times New Roman"/>
          <w:lang w:val="fr-FR"/>
        </w:rPr>
        <w:t xml:space="preserve"> </w:t>
      </w:r>
      <w:r>
        <w:rPr>
          <w:rFonts w:ascii="Times New Roman" w:hAnsi="Times New Roman" w:cs="Times New Roman"/>
          <w:lang w:val="fr-FR"/>
        </w:rPr>
        <w:t>+ chemi</w:t>
      </w:r>
      <w:r w:rsidR="005A30E8">
        <w:rPr>
          <w:rFonts w:ascii="Times New Roman" w:hAnsi="Times New Roman" w:cs="Times New Roman"/>
          <w:lang w:val="fr-FR"/>
        </w:rPr>
        <w:t xml:space="preserve">n ou </w:t>
      </w:r>
      <w:r w:rsidR="008D71D0">
        <w:rPr>
          <w:rFonts w:ascii="Times New Roman" w:hAnsi="Times New Roman" w:cs="Times New Roman"/>
          <w:lang w:val="fr-FR"/>
        </w:rPr>
        <w:t>nous souhaitons</w:t>
      </w:r>
      <w:r w:rsidR="005A30E8">
        <w:rPr>
          <w:rFonts w:ascii="Times New Roman" w:hAnsi="Times New Roman" w:cs="Times New Roman"/>
          <w:lang w:val="fr-FR"/>
        </w:rPr>
        <w:t xml:space="preserve"> </w:t>
      </w:r>
      <w:r w:rsidR="00CE4198">
        <w:rPr>
          <w:rFonts w:ascii="Times New Roman" w:hAnsi="Times New Roman" w:cs="Times New Roman"/>
          <w:lang w:val="fr-FR"/>
        </w:rPr>
        <w:tab/>
      </w:r>
      <w:r w:rsidR="005A30E8">
        <w:rPr>
          <w:rFonts w:ascii="Times New Roman" w:hAnsi="Times New Roman" w:cs="Times New Roman"/>
          <w:lang w:val="fr-FR"/>
        </w:rPr>
        <w:t xml:space="preserve">que le </w:t>
      </w:r>
      <w:r w:rsidR="00BD09F2">
        <w:rPr>
          <w:rFonts w:ascii="Times New Roman" w:hAnsi="Times New Roman" w:cs="Times New Roman"/>
          <w:lang w:val="fr-FR"/>
        </w:rPr>
        <w:tab/>
      </w:r>
      <w:r w:rsidR="005A30E8">
        <w:rPr>
          <w:rFonts w:ascii="Times New Roman" w:hAnsi="Times New Roman" w:cs="Times New Roman"/>
          <w:lang w:val="fr-FR"/>
        </w:rPr>
        <w:t>fichier soit créé</w:t>
      </w:r>
      <w:r w:rsidR="00BD09F2">
        <w:rPr>
          <w:rFonts w:ascii="Times New Roman" w:hAnsi="Times New Roman" w:cs="Times New Roman"/>
          <w:lang w:val="fr-FR"/>
        </w:rPr>
        <w:t xml:space="preserve"> + nom de votre fichier »</w:t>
      </w:r>
    </w:p>
    <w:p w14:paraId="78B1215D" w14:textId="599A4259" w:rsidR="008E6563" w:rsidRDefault="008E6563" w:rsidP="003A449C">
      <w:pPr>
        <w:pStyle w:val="Corpsdetexte"/>
        <w:rPr>
          <w:rFonts w:ascii="Times New Roman" w:hAnsi="Times New Roman" w:cs="Times New Roman"/>
          <w:lang w:val="fr-FR"/>
        </w:rPr>
      </w:pPr>
      <w:r>
        <w:rPr>
          <w:rFonts w:ascii="Times New Roman" w:hAnsi="Times New Roman" w:cs="Times New Roman"/>
          <w:lang w:val="fr-FR"/>
        </w:rPr>
        <w:t xml:space="preserve">Exemple : </w:t>
      </w:r>
      <w:proofErr w:type="spellStart"/>
      <w:r w:rsidRPr="008E6563">
        <w:rPr>
          <w:rFonts w:ascii="Times New Roman" w:hAnsi="Times New Roman" w:cs="Times New Roman"/>
          <w:lang w:val="fr-FR"/>
        </w:rPr>
        <w:t>keytool</w:t>
      </w:r>
      <w:proofErr w:type="spellEnd"/>
      <w:r w:rsidRPr="008E6563">
        <w:rPr>
          <w:rFonts w:ascii="Times New Roman" w:hAnsi="Times New Roman" w:cs="Times New Roman"/>
          <w:lang w:val="fr-FR"/>
        </w:rPr>
        <w:t xml:space="preserve"> -</w:t>
      </w:r>
      <w:proofErr w:type="spellStart"/>
      <w:r w:rsidRPr="008E6563">
        <w:rPr>
          <w:rFonts w:ascii="Times New Roman" w:hAnsi="Times New Roman" w:cs="Times New Roman"/>
          <w:lang w:val="fr-FR"/>
        </w:rPr>
        <w:t>genkey</w:t>
      </w:r>
      <w:proofErr w:type="spellEnd"/>
      <w:r w:rsidRPr="008E6563">
        <w:rPr>
          <w:rFonts w:ascii="Times New Roman" w:hAnsi="Times New Roman" w:cs="Times New Roman"/>
          <w:lang w:val="fr-FR"/>
        </w:rPr>
        <w:t xml:space="preserve"> -alias </w:t>
      </w:r>
      <w:proofErr w:type="spellStart"/>
      <w:r w:rsidRPr="008E6563">
        <w:rPr>
          <w:rFonts w:ascii="Times New Roman" w:hAnsi="Times New Roman" w:cs="Times New Roman"/>
          <w:lang w:val="fr-FR"/>
        </w:rPr>
        <w:t>alexCertificat</w:t>
      </w:r>
      <w:proofErr w:type="spellEnd"/>
      <w:r w:rsidRPr="008E6563">
        <w:rPr>
          <w:rFonts w:ascii="Times New Roman" w:hAnsi="Times New Roman" w:cs="Times New Roman"/>
          <w:lang w:val="fr-FR"/>
        </w:rPr>
        <w:t xml:space="preserve"> -</w:t>
      </w:r>
      <w:proofErr w:type="spellStart"/>
      <w:r w:rsidRPr="008E6563">
        <w:rPr>
          <w:rFonts w:ascii="Times New Roman" w:hAnsi="Times New Roman" w:cs="Times New Roman"/>
          <w:lang w:val="fr-FR"/>
        </w:rPr>
        <w:t>keyalg</w:t>
      </w:r>
      <w:proofErr w:type="spellEnd"/>
      <w:r w:rsidRPr="008E6563">
        <w:rPr>
          <w:rFonts w:ascii="Times New Roman" w:hAnsi="Times New Roman" w:cs="Times New Roman"/>
          <w:lang w:val="fr-FR"/>
        </w:rPr>
        <w:t xml:space="preserve"> RSA -</w:t>
      </w:r>
      <w:proofErr w:type="spellStart"/>
      <w:r w:rsidRPr="008E6563">
        <w:rPr>
          <w:rFonts w:ascii="Times New Roman" w:hAnsi="Times New Roman" w:cs="Times New Roman"/>
          <w:lang w:val="fr-FR"/>
        </w:rPr>
        <w:t>keystore</w:t>
      </w:r>
      <w:proofErr w:type="spellEnd"/>
      <w:r>
        <w:rPr>
          <w:rFonts w:ascii="Times New Roman" w:hAnsi="Times New Roman" w:cs="Times New Roman"/>
          <w:lang w:val="fr-FR"/>
        </w:rPr>
        <w:t xml:space="preserve"> </w:t>
      </w:r>
      <w:r w:rsidR="00846611" w:rsidRPr="00846611">
        <w:rPr>
          <w:rFonts w:ascii="Times New Roman" w:hAnsi="Times New Roman" w:cs="Times New Roman"/>
          <w:lang w:val="fr-FR"/>
        </w:rPr>
        <w:t>D:\</w:t>
      </w:r>
      <w:r w:rsidR="00846611">
        <w:rPr>
          <w:rFonts w:ascii="Times New Roman" w:hAnsi="Times New Roman" w:cs="Times New Roman"/>
          <w:lang w:val="fr-FR"/>
        </w:rPr>
        <w:t>homework</w:t>
      </w:r>
      <w:r w:rsidR="00846611" w:rsidRPr="00846611">
        <w:rPr>
          <w:rFonts w:ascii="Times New Roman" w:hAnsi="Times New Roman" w:cs="Times New Roman"/>
          <w:lang w:val="fr-FR"/>
        </w:rPr>
        <w:t xml:space="preserve"> \</w:t>
      </w:r>
      <w:proofErr w:type="spellStart"/>
      <w:r w:rsidR="00846611" w:rsidRPr="00846611">
        <w:rPr>
          <w:rFonts w:ascii="Times New Roman" w:hAnsi="Times New Roman" w:cs="Times New Roman"/>
          <w:lang w:val="fr-FR"/>
        </w:rPr>
        <w:t>env</w:t>
      </w:r>
      <w:proofErr w:type="spellEnd"/>
      <w:r w:rsidR="00846611" w:rsidRPr="00846611">
        <w:rPr>
          <w:rFonts w:ascii="Times New Roman" w:hAnsi="Times New Roman" w:cs="Times New Roman"/>
          <w:lang w:val="fr-FR"/>
        </w:rPr>
        <w:t>\</w:t>
      </w:r>
      <w:proofErr w:type="spellStart"/>
      <w:r w:rsidR="00846611" w:rsidRPr="00846611">
        <w:rPr>
          <w:rFonts w:ascii="Times New Roman" w:hAnsi="Times New Roman" w:cs="Times New Roman"/>
          <w:lang w:val="fr-FR"/>
        </w:rPr>
        <w:t>tomcat</w:t>
      </w:r>
      <w:proofErr w:type="spellEnd"/>
      <w:r w:rsidR="00846611" w:rsidRPr="00846611">
        <w:rPr>
          <w:rFonts w:ascii="Times New Roman" w:hAnsi="Times New Roman" w:cs="Times New Roman"/>
          <w:lang w:val="fr-FR"/>
        </w:rPr>
        <w:t>\</w:t>
      </w:r>
      <w:proofErr w:type="spellStart"/>
      <w:r w:rsidR="00004487">
        <w:rPr>
          <w:rFonts w:ascii="Times New Roman" w:hAnsi="Times New Roman" w:cs="Times New Roman"/>
          <w:lang w:val="fr-FR"/>
        </w:rPr>
        <w:t>nomC</w:t>
      </w:r>
      <w:r w:rsidR="00846611">
        <w:rPr>
          <w:rFonts w:ascii="Times New Roman" w:hAnsi="Times New Roman" w:cs="Times New Roman"/>
          <w:lang w:val="fr-FR"/>
        </w:rPr>
        <w:t>ertif</w:t>
      </w:r>
      <w:proofErr w:type="spellEnd"/>
    </w:p>
    <w:p w14:paraId="0DF031F8" w14:textId="6DC3A150" w:rsidR="00936EFF" w:rsidRDefault="00936EFF" w:rsidP="003A449C">
      <w:pPr>
        <w:pStyle w:val="Corpsdetexte"/>
        <w:rPr>
          <w:rFonts w:ascii="Times New Roman" w:hAnsi="Times New Roman" w:cs="Times New Roman"/>
          <w:lang w:val="fr-FR"/>
        </w:rPr>
      </w:pPr>
      <w:r>
        <w:rPr>
          <w:rFonts w:ascii="Times New Roman" w:hAnsi="Times New Roman" w:cs="Times New Roman"/>
          <w:lang w:val="fr-FR"/>
        </w:rPr>
        <w:t xml:space="preserve">Ensuite </w:t>
      </w:r>
      <w:r w:rsidR="002C07F6">
        <w:rPr>
          <w:rFonts w:ascii="Times New Roman" w:hAnsi="Times New Roman" w:cs="Times New Roman"/>
          <w:lang w:val="fr-FR"/>
        </w:rPr>
        <w:t>entr</w:t>
      </w:r>
      <w:r w:rsidR="008D71D0">
        <w:rPr>
          <w:rFonts w:ascii="Times New Roman" w:hAnsi="Times New Roman" w:cs="Times New Roman"/>
          <w:lang w:val="fr-FR"/>
        </w:rPr>
        <w:t>ons</w:t>
      </w:r>
      <w:r w:rsidR="002C07F6">
        <w:rPr>
          <w:rFonts w:ascii="Times New Roman" w:hAnsi="Times New Roman" w:cs="Times New Roman"/>
          <w:lang w:val="fr-FR"/>
        </w:rPr>
        <w:t xml:space="preserve"> un mot de passe et </w:t>
      </w:r>
      <w:r w:rsidR="008D71D0">
        <w:rPr>
          <w:rFonts w:ascii="Times New Roman" w:hAnsi="Times New Roman" w:cs="Times New Roman"/>
          <w:lang w:val="fr-FR"/>
        </w:rPr>
        <w:t>nous répondons</w:t>
      </w:r>
      <w:r>
        <w:rPr>
          <w:rFonts w:ascii="Times New Roman" w:hAnsi="Times New Roman" w:cs="Times New Roman"/>
          <w:lang w:val="fr-FR"/>
        </w:rPr>
        <w:t xml:space="preserve"> aux questions qui </w:t>
      </w:r>
      <w:r w:rsidR="008D71D0">
        <w:rPr>
          <w:rFonts w:ascii="Times New Roman" w:hAnsi="Times New Roman" w:cs="Times New Roman"/>
          <w:lang w:val="fr-FR"/>
        </w:rPr>
        <w:t>nous</w:t>
      </w:r>
      <w:r>
        <w:rPr>
          <w:rFonts w:ascii="Times New Roman" w:hAnsi="Times New Roman" w:cs="Times New Roman"/>
          <w:lang w:val="fr-FR"/>
        </w:rPr>
        <w:t xml:space="preserve"> sont posées</w:t>
      </w:r>
      <w:r w:rsidR="002C07F6">
        <w:rPr>
          <w:rFonts w:ascii="Times New Roman" w:hAnsi="Times New Roman" w:cs="Times New Roman"/>
          <w:lang w:val="fr-FR"/>
        </w:rPr>
        <w:t>.</w:t>
      </w:r>
    </w:p>
    <w:p w14:paraId="4397F2C0" w14:textId="695FAD16" w:rsidR="002C07F6" w:rsidRDefault="002C07F6" w:rsidP="003A449C">
      <w:pPr>
        <w:pStyle w:val="Corpsdetexte"/>
        <w:rPr>
          <w:rFonts w:ascii="Times New Roman" w:hAnsi="Times New Roman" w:cs="Times New Roman"/>
          <w:lang w:val="fr-FR"/>
        </w:rPr>
      </w:pPr>
      <w:r>
        <w:rPr>
          <w:rFonts w:ascii="Times New Roman" w:hAnsi="Times New Roman" w:cs="Times New Roman"/>
          <w:lang w:val="fr-FR"/>
        </w:rPr>
        <w:t>Le fichier sera généré à la fin</w:t>
      </w:r>
      <w:r w:rsidR="009C7FAF">
        <w:rPr>
          <w:rFonts w:ascii="Times New Roman" w:hAnsi="Times New Roman" w:cs="Times New Roman"/>
          <w:lang w:val="fr-FR"/>
        </w:rPr>
        <w:t xml:space="preserve"> à l’emplacement que </w:t>
      </w:r>
      <w:r w:rsidR="008D71D0">
        <w:rPr>
          <w:rFonts w:ascii="Times New Roman" w:hAnsi="Times New Roman" w:cs="Times New Roman"/>
          <w:lang w:val="fr-FR"/>
        </w:rPr>
        <w:t>nous avons</w:t>
      </w:r>
      <w:r w:rsidR="009C7FAF">
        <w:rPr>
          <w:rFonts w:ascii="Times New Roman" w:hAnsi="Times New Roman" w:cs="Times New Roman"/>
          <w:lang w:val="fr-FR"/>
        </w:rPr>
        <w:t xml:space="preserve"> indiqué.</w:t>
      </w:r>
    </w:p>
    <w:p w14:paraId="5ED8F39B" w14:textId="19826769" w:rsidR="009552B4" w:rsidRDefault="00DC4E17" w:rsidP="003A449C">
      <w:pPr>
        <w:pStyle w:val="Corpsdetexte"/>
        <w:rPr>
          <w:rFonts w:ascii="Times New Roman" w:hAnsi="Times New Roman" w:cs="Times New Roman"/>
          <w:lang w:val="fr-FR"/>
        </w:rPr>
      </w:pPr>
      <w:r w:rsidRPr="005355F5">
        <w:rPr>
          <w:rFonts w:ascii="Times New Roman" w:hAnsi="Times New Roman" w:cs="Times New Roman"/>
          <w:b/>
          <w:bCs/>
          <w:lang w:val="fr-FR"/>
        </w:rPr>
        <w:t xml:space="preserve">2 </w:t>
      </w:r>
      <w:r w:rsidR="00377DFB" w:rsidRPr="005355F5">
        <w:rPr>
          <w:rFonts w:ascii="Times New Roman" w:hAnsi="Times New Roman" w:cs="Times New Roman"/>
          <w:b/>
          <w:bCs/>
          <w:lang w:val="fr-FR"/>
        </w:rPr>
        <w:t>–</w:t>
      </w:r>
      <w:r>
        <w:rPr>
          <w:rFonts w:ascii="Times New Roman" w:hAnsi="Times New Roman" w:cs="Times New Roman"/>
          <w:lang w:val="fr-FR"/>
        </w:rPr>
        <w:t xml:space="preserve"> </w:t>
      </w:r>
      <w:r w:rsidR="00377DFB">
        <w:rPr>
          <w:rFonts w:ascii="Times New Roman" w:hAnsi="Times New Roman" w:cs="Times New Roman"/>
          <w:lang w:val="fr-FR"/>
        </w:rPr>
        <w:t xml:space="preserve">Ensuite nous devons configurer le serveur. Pour cela </w:t>
      </w:r>
      <w:r w:rsidR="000E0119">
        <w:rPr>
          <w:rFonts w:ascii="Times New Roman" w:hAnsi="Times New Roman" w:cs="Times New Roman"/>
          <w:lang w:val="fr-FR"/>
        </w:rPr>
        <w:t>allez dans le dossier ‘conf’</w:t>
      </w:r>
      <w:r w:rsidR="005B2BA0">
        <w:rPr>
          <w:rFonts w:ascii="Times New Roman" w:hAnsi="Times New Roman" w:cs="Times New Roman"/>
          <w:lang w:val="fr-FR"/>
        </w:rPr>
        <w:t xml:space="preserve"> de </w:t>
      </w:r>
      <w:proofErr w:type="spellStart"/>
      <w:r w:rsidR="005B2BA0">
        <w:rPr>
          <w:rFonts w:ascii="Times New Roman" w:hAnsi="Times New Roman" w:cs="Times New Roman"/>
          <w:lang w:val="fr-FR"/>
        </w:rPr>
        <w:t>tomcat</w:t>
      </w:r>
      <w:proofErr w:type="spellEnd"/>
      <w:r w:rsidR="005B2BA0">
        <w:rPr>
          <w:rFonts w:ascii="Times New Roman" w:hAnsi="Times New Roman" w:cs="Times New Roman"/>
          <w:lang w:val="fr-FR"/>
        </w:rPr>
        <w:t xml:space="preserve"> et ouvr</w:t>
      </w:r>
      <w:r w:rsidR="008D71D0">
        <w:rPr>
          <w:rFonts w:ascii="Times New Roman" w:hAnsi="Times New Roman" w:cs="Times New Roman"/>
          <w:lang w:val="fr-FR"/>
        </w:rPr>
        <w:t>ons</w:t>
      </w:r>
      <w:r w:rsidR="005B2BA0">
        <w:rPr>
          <w:rFonts w:ascii="Times New Roman" w:hAnsi="Times New Roman" w:cs="Times New Roman"/>
          <w:lang w:val="fr-FR"/>
        </w:rPr>
        <w:t xml:space="preserve"> le fichier </w:t>
      </w:r>
      <w:r w:rsidR="003152E1">
        <w:rPr>
          <w:rFonts w:ascii="Times New Roman" w:hAnsi="Times New Roman" w:cs="Times New Roman"/>
          <w:lang w:val="fr-FR"/>
        </w:rPr>
        <w:t>‘</w:t>
      </w:r>
      <w:r w:rsidR="005B2BA0">
        <w:rPr>
          <w:rFonts w:ascii="Times New Roman" w:hAnsi="Times New Roman" w:cs="Times New Roman"/>
          <w:lang w:val="fr-FR"/>
        </w:rPr>
        <w:t>serveur.xml</w:t>
      </w:r>
      <w:r w:rsidR="003152E1">
        <w:rPr>
          <w:rFonts w:ascii="Times New Roman" w:hAnsi="Times New Roman" w:cs="Times New Roman"/>
          <w:lang w:val="fr-FR"/>
        </w:rPr>
        <w:t>’, puis modifi</w:t>
      </w:r>
      <w:r w:rsidR="008D71D0">
        <w:rPr>
          <w:rFonts w:ascii="Times New Roman" w:hAnsi="Times New Roman" w:cs="Times New Roman"/>
          <w:lang w:val="fr-FR"/>
        </w:rPr>
        <w:t>ons</w:t>
      </w:r>
      <w:r w:rsidR="003152E1">
        <w:rPr>
          <w:rFonts w:ascii="Times New Roman" w:hAnsi="Times New Roman" w:cs="Times New Roman"/>
          <w:lang w:val="fr-FR"/>
        </w:rPr>
        <w:t xml:space="preserve"> </w:t>
      </w:r>
      <w:r w:rsidR="00363308">
        <w:rPr>
          <w:rFonts w:ascii="Times New Roman" w:hAnsi="Times New Roman" w:cs="Times New Roman"/>
          <w:lang w:val="fr-FR"/>
        </w:rPr>
        <w:t xml:space="preserve">le fichier comme indiqué </w:t>
      </w:r>
      <w:r w:rsidR="009552B4">
        <w:rPr>
          <w:rFonts w:ascii="Times New Roman" w:hAnsi="Times New Roman" w:cs="Times New Roman"/>
          <w:lang w:val="fr-FR"/>
        </w:rPr>
        <w:t>ci-dessous en remplaçant la partie concernant</w:t>
      </w:r>
      <w:r w:rsidR="0044485D">
        <w:rPr>
          <w:rFonts w:ascii="Times New Roman" w:hAnsi="Times New Roman" w:cs="Times New Roman"/>
          <w:lang w:val="fr-FR"/>
        </w:rPr>
        <w:t xml:space="preserve"> à l’</w:t>
      </w:r>
      <w:r w:rsidR="000D704E">
        <w:rPr>
          <w:rFonts w:ascii="Times New Roman" w:hAnsi="Times New Roman" w:cs="Times New Roman"/>
          <w:lang w:val="fr-FR"/>
        </w:rPr>
        <w:t>intérieur de</w:t>
      </w:r>
      <w:r w:rsidR="009552B4">
        <w:rPr>
          <w:rFonts w:ascii="Times New Roman" w:hAnsi="Times New Roman" w:cs="Times New Roman"/>
          <w:lang w:val="fr-FR"/>
        </w:rPr>
        <w:t xml:space="preserve"> la balise &lt;</w:t>
      </w:r>
      <w:proofErr w:type="spellStart"/>
      <w:r w:rsidR="000F4FEE">
        <w:rPr>
          <w:rFonts w:ascii="Times New Roman" w:hAnsi="Times New Roman" w:cs="Times New Roman"/>
          <w:lang w:val="fr-FR"/>
        </w:rPr>
        <w:t>C</w:t>
      </w:r>
      <w:r w:rsidR="009552B4">
        <w:rPr>
          <w:rFonts w:ascii="Times New Roman" w:hAnsi="Times New Roman" w:cs="Times New Roman"/>
          <w:lang w:val="fr-FR"/>
        </w:rPr>
        <w:t>onnector</w:t>
      </w:r>
      <w:proofErr w:type="spellEnd"/>
      <w:r w:rsidR="009552B4">
        <w:rPr>
          <w:rFonts w:ascii="Times New Roman" w:hAnsi="Times New Roman" w:cs="Times New Roman"/>
          <w:lang w:val="fr-FR"/>
        </w:rPr>
        <w:t>&gt; :</w:t>
      </w:r>
    </w:p>
    <w:p w14:paraId="587CD522" w14:textId="069B6E98" w:rsidR="009552B4" w:rsidRDefault="009552B4" w:rsidP="009552B4">
      <w:pPr>
        <w:pStyle w:val="PrformatHTML"/>
        <w:shd w:val="clear" w:color="auto" w:fill="2B2B2B"/>
        <w:rPr>
          <w:color w:val="A9B7C6"/>
        </w:rPr>
      </w:pPr>
      <w:r>
        <w:rPr>
          <w:color w:val="E8BF6A"/>
        </w:rPr>
        <w:t>&lt;</w:t>
      </w:r>
      <w:proofErr w:type="spellStart"/>
      <w:r>
        <w:rPr>
          <w:color w:val="E8BF6A"/>
        </w:rPr>
        <w:t>Connector</w:t>
      </w:r>
      <w:proofErr w:type="spellEnd"/>
      <w:r>
        <w:rPr>
          <w:color w:val="E8BF6A"/>
        </w:rPr>
        <w:t xml:space="preserve"> </w:t>
      </w:r>
      <w:r>
        <w:rPr>
          <w:color w:val="BABABA"/>
        </w:rPr>
        <w:t>port</w:t>
      </w:r>
      <w:r>
        <w:rPr>
          <w:color w:val="6A8759"/>
        </w:rPr>
        <w:t xml:space="preserve">="8443" </w:t>
      </w:r>
      <w:proofErr w:type="spellStart"/>
      <w:r>
        <w:rPr>
          <w:color w:val="BABABA"/>
        </w:rPr>
        <w:t>protocol</w:t>
      </w:r>
      <w:proofErr w:type="spellEnd"/>
      <w:r>
        <w:rPr>
          <w:color w:val="6A8759"/>
        </w:rPr>
        <w:t xml:space="preserve">="HTTP/1.1" </w:t>
      </w:r>
      <w:proofErr w:type="spellStart"/>
      <w:r>
        <w:rPr>
          <w:color w:val="BABABA"/>
        </w:rPr>
        <w:t>SSLEnabled</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BABABA"/>
        </w:rPr>
        <w:t>maxThreads</w:t>
      </w:r>
      <w:proofErr w:type="spellEnd"/>
      <w:r>
        <w:rPr>
          <w:color w:val="6A8759"/>
        </w:rPr>
        <w:t xml:space="preserve">="150" </w:t>
      </w:r>
      <w:proofErr w:type="spellStart"/>
      <w:r>
        <w:rPr>
          <w:color w:val="BABABA"/>
        </w:rPr>
        <w:t>scheme</w:t>
      </w:r>
      <w:proofErr w:type="spellEnd"/>
      <w:r>
        <w:rPr>
          <w:color w:val="6A8759"/>
        </w:rPr>
        <w:t xml:space="preserve">="https" </w:t>
      </w:r>
      <w:proofErr w:type="spellStart"/>
      <w:r>
        <w:rPr>
          <w:color w:val="BABABA"/>
        </w:rPr>
        <w:t>secure</w:t>
      </w:r>
      <w:proofErr w:type="spellEnd"/>
      <w:r>
        <w:rPr>
          <w:color w:val="6A8759"/>
        </w:rPr>
        <w:t>="</w:t>
      </w:r>
      <w:proofErr w:type="spellStart"/>
      <w:r>
        <w:rPr>
          <w:color w:val="6A8759"/>
        </w:rPr>
        <w:t>true</w:t>
      </w:r>
      <w:proofErr w:type="spellEnd"/>
      <w:r>
        <w:rPr>
          <w:color w:val="6A8759"/>
        </w:rPr>
        <w:t>"</w:t>
      </w:r>
      <w:r>
        <w:rPr>
          <w:color w:val="6A8759"/>
        </w:rPr>
        <w:br/>
        <w:t xml:space="preserve">           </w:t>
      </w:r>
      <w:proofErr w:type="spellStart"/>
      <w:r>
        <w:rPr>
          <w:color w:val="BABABA"/>
        </w:rPr>
        <w:t>clientAuth</w:t>
      </w:r>
      <w:proofErr w:type="spellEnd"/>
      <w:r>
        <w:rPr>
          <w:color w:val="6A8759"/>
        </w:rPr>
        <w:t xml:space="preserve">="false" </w:t>
      </w:r>
      <w:proofErr w:type="spellStart"/>
      <w:r>
        <w:rPr>
          <w:color w:val="BABABA"/>
        </w:rPr>
        <w:t>sslProtocol</w:t>
      </w:r>
      <w:proofErr w:type="spellEnd"/>
      <w:r>
        <w:rPr>
          <w:color w:val="6A8759"/>
        </w:rPr>
        <w:t>="TLS"</w:t>
      </w:r>
      <w:r>
        <w:rPr>
          <w:color w:val="6A8759"/>
        </w:rPr>
        <w:br/>
        <w:t xml:space="preserve">           </w:t>
      </w:r>
      <w:proofErr w:type="spellStart"/>
      <w:r>
        <w:rPr>
          <w:color w:val="BABABA"/>
        </w:rPr>
        <w:t>keystoreFile</w:t>
      </w:r>
      <w:proofErr w:type="spellEnd"/>
      <w:r>
        <w:rPr>
          <w:color w:val="6A8759"/>
        </w:rPr>
        <w:t>="</w:t>
      </w:r>
      <w:r w:rsidR="000F4FEE">
        <w:rPr>
          <w:color w:val="6A8759"/>
        </w:rPr>
        <w:t>indiquer le chemin de l’emplacement de</w:t>
      </w:r>
      <w:r w:rsidR="00A15D07">
        <w:rPr>
          <w:color w:val="6A8759"/>
        </w:rPr>
        <w:t xml:space="preserve"> votre certificat</w:t>
      </w:r>
      <w:r>
        <w:rPr>
          <w:color w:val="6A8759"/>
        </w:rPr>
        <w:t>"</w:t>
      </w:r>
      <w:r>
        <w:rPr>
          <w:color w:val="6A8759"/>
        </w:rPr>
        <w:br/>
        <w:t xml:space="preserve">           </w:t>
      </w:r>
      <w:proofErr w:type="spellStart"/>
      <w:r>
        <w:rPr>
          <w:color w:val="BABABA"/>
        </w:rPr>
        <w:t>keystorePass</w:t>
      </w:r>
      <w:proofErr w:type="spellEnd"/>
      <w:r>
        <w:rPr>
          <w:color w:val="6A8759"/>
        </w:rPr>
        <w:t>="</w:t>
      </w:r>
      <w:r w:rsidR="000F4FEE">
        <w:rPr>
          <w:color w:val="6A8759"/>
        </w:rPr>
        <w:t>entrez votre mot de passe</w:t>
      </w:r>
      <w:r>
        <w:rPr>
          <w:color w:val="6A8759"/>
        </w:rPr>
        <w:t xml:space="preserve">" </w:t>
      </w:r>
      <w:r>
        <w:rPr>
          <w:color w:val="E8BF6A"/>
        </w:rPr>
        <w:t>/&gt;</w:t>
      </w:r>
    </w:p>
    <w:p w14:paraId="18CC0C1D" w14:textId="3D4017AC" w:rsidR="00DC4E17" w:rsidRPr="003A449C" w:rsidRDefault="00363308" w:rsidP="003A449C">
      <w:pPr>
        <w:pStyle w:val="Corpsdetexte"/>
        <w:rPr>
          <w:rFonts w:ascii="Times New Roman" w:hAnsi="Times New Roman" w:cs="Times New Roman"/>
          <w:lang w:val="fr-FR"/>
        </w:rPr>
      </w:pPr>
      <w:r>
        <w:rPr>
          <w:rFonts w:ascii="Times New Roman" w:hAnsi="Times New Roman" w:cs="Times New Roman"/>
          <w:lang w:val="fr-FR"/>
        </w:rPr>
        <w:t xml:space="preserve"> </w:t>
      </w:r>
      <w:r w:rsidR="000E0119">
        <w:rPr>
          <w:rFonts w:ascii="Times New Roman" w:hAnsi="Times New Roman" w:cs="Times New Roman"/>
          <w:lang w:val="fr-FR"/>
        </w:rPr>
        <w:t xml:space="preserve"> </w:t>
      </w:r>
    </w:p>
    <w:p w14:paraId="7D611A15" w14:textId="57BC0FF4" w:rsidR="00CB1484" w:rsidRDefault="00A15D07" w:rsidP="000F2261">
      <w:pPr>
        <w:pStyle w:val="Corpsdetexte"/>
        <w:rPr>
          <w:rFonts w:ascii="Times New Roman" w:hAnsi="Times New Roman" w:cs="Times New Roman"/>
          <w:szCs w:val="22"/>
          <w:lang w:val="fr-FR"/>
        </w:rPr>
      </w:pPr>
      <w:r w:rsidRPr="005355F5">
        <w:rPr>
          <w:rFonts w:ascii="Times New Roman" w:hAnsi="Times New Roman" w:cs="Times New Roman"/>
          <w:b/>
          <w:bCs/>
          <w:szCs w:val="22"/>
          <w:lang w:val="fr-FR"/>
        </w:rPr>
        <w:t>3 –</w:t>
      </w:r>
      <w:r>
        <w:rPr>
          <w:rFonts w:ascii="Times New Roman" w:hAnsi="Times New Roman" w:cs="Times New Roman"/>
          <w:szCs w:val="22"/>
          <w:lang w:val="fr-FR"/>
        </w:rPr>
        <w:t xml:space="preserve"> Pour savoir si cela fonction</w:t>
      </w:r>
      <w:r w:rsidR="00A20BCD">
        <w:rPr>
          <w:rFonts w:ascii="Times New Roman" w:hAnsi="Times New Roman" w:cs="Times New Roman"/>
          <w:szCs w:val="22"/>
          <w:lang w:val="fr-FR"/>
        </w:rPr>
        <w:t>ne,</w:t>
      </w:r>
      <w:r>
        <w:rPr>
          <w:rFonts w:ascii="Times New Roman" w:hAnsi="Times New Roman" w:cs="Times New Roman"/>
          <w:szCs w:val="22"/>
          <w:lang w:val="fr-FR"/>
        </w:rPr>
        <w:t xml:space="preserve"> </w:t>
      </w:r>
      <w:r w:rsidR="007F0491">
        <w:rPr>
          <w:rFonts w:ascii="Times New Roman" w:hAnsi="Times New Roman" w:cs="Times New Roman"/>
          <w:szCs w:val="22"/>
          <w:lang w:val="fr-FR"/>
        </w:rPr>
        <w:t>entr</w:t>
      </w:r>
      <w:r w:rsidR="000D704E">
        <w:rPr>
          <w:rFonts w:ascii="Times New Roman" w:hAnsi="Times New Roman" w:cs="Times New Roman"/>
          <w:szCs w:val="22"/>
          <w:lang w:val="fr-FR"/>
        </w:rPr>
        <w:t>ons</w:t>
      </w:r>
      <w:r w:rsidR="007F0491">
        <w:rPr>
          <w:rFonts w:ascii="Times New Roman" w:hAnsi="Times New Roman" w:cs="Times New Roman"/>
          <w:szCs w:val="22"/>
          <w:lang w:val="fr-FR"/>
        </w:rPr>
        <w:t xml:space="preserve"> cette adresse dans </w:t>
      </w:r>
      <w:r w:rsidR="000D704E">
        <w:rPr>
          <w:rFonts w:ascii="Times New Roman" w:hAnsi="Times New Roman" w:cs="Times New Roman"/>
          <w:szCs w:val="22"/>
          <w:lang w:val="fr-FR"/>
        </w:rPr>
        <w:t>le</w:t>
      </w:r>
      <w:r w:rsidR="007F0491">
        <w:rPr>
          <w:rFonts w:ascii="Times New Roman" w:hAnsi="Times New Roman" w:cs="Times New Roman"/>
          <w:szCs w:val="22"/>
          <w:lang w:val="fr-FR"/>
        </w:rPr>
        <w:t xml:space="preserve"> navigateur : </w:t>
      </w:r>
      <w:hyperlink r:id="rId13" w:history="1">
        <w:r w:rsidR="007F0491" w:rsidRPr="00A25B8B">
          <w:rPr>
            <w:rStyle w:val="Lienhypertexte"/>
            <w:rFonts w:ascii="Times New Roman" w:hAnsi="Times New Roman" w:cs="Times New Roman"/>
            <w:szCs w:val="22"/>
            <w:lang w:val="fr-FR"/>
          </w:rPr>
          <w:t>https://localhost:8443/</w:t>
        </w:r>
      </w:hyperlink>
    </w:p>
    <w:p w14:paraId="2DE4ABE3" w14:textId="3FEB6D45" w:rsidR="007F0491" w:rsidRDefault="003719D6" w:rsidP="000F2261">
      <w:pPr>
        <w:pStyle w:val="Corpsdetexte"/>
        <w:rPr>
          <w:rFonts w:ascii="Times New Roman" w:hAnsi="Times New Roman" w:cs="Times New Roman"/>
          <w:szCs w:val="22"/>
          <w:lang w:val="fr-FR"/>
        </w:rPr>
      </w:pPr>
      <w:r>
        <w:rPr>
          <w:rFonts w:ascii="Times New Roman" w:hAnsi="Times New Roman" w:cs="Times New Roman"/>
          <w:szCs w:val="22"/>
          <w:lang w:val="fr-FR"/>
        </w:rPr>
        <w:t xml:space="preserve">Une page web </w:t>
      </w:r>
      <w:r w:rsidR="0024540D">
        <w:rPr>
          <w:rFonts w:ascii="Times New Roman" w:hAnsi="Times New Roman" w:cs="Times New Roman"/>
          <w:szCs w:val="22"/>
          <w:lang w:val="fr-FR"/>
        </w:rPr>
        <w:t>A</w:t>
      </w:r>
      <w:r w:rsidR="00120A37">
        <w:rPr>
          <w:rFonts w:ascii="Times New Roman" w:hAnsi="Times New Roman" w:cs="Times New Roman"/>
          <w:szCs w:val="22"/>
          <w:lang w:val="fr-FR"/>
        </w:rPr>
        <w:t xml:space="preserve">pache </w:t>
      </w:r>
      <w:r w:rsidR="0024540D">
        <w:rPr>
          <w:rFonts w:ascii="Times New Roman" w:hAnsi="Times New Roman" w:cs="Times New Roman"/>
          <w:szCs w:val="22"/>
          <w:lang w:val="fr-FR"/>
        </w:rPr>
        <w:t>T</w:t>
      </w:r>
      <w:r w:rsidR="00120A37">
        <w:rPr>
          <w:rFonts w:ascii="Times New Roman" w:hAnsi="Times New Roman" w:cs="Times New Roman"/>
          <w:szCs w:val="22"/>
          <w:lang w:val="fr-FR"/>
        </w:rPr>
        <w:t>omcat</w:t>
      </w:r>
      <w:r w:rsidR="0024540D">
        <w:rPr>
          <w:rFonts w:ascii="Times New Roman" w:hAnsi="Times New Roman" w:cs="Times New Roman"/>
          <w:szCs w:val="22"/>
          <w:lang w:val="fr-FR"/>
        </w:rPr>
        <w:t xml:space="preserve"> 9</w:t>
      </w:r>
      <w:r w:rsidR="00714954">
        <w:rPr>
          <w:rFonts w:ascii="Times New Roman" w:hAnsi="Times New Roman" w:cs="Times New Roman"/>
          <w:szCs w:val="22"/>
          <w:lang w:val="fr-FR"/>
        </w:rPr>
        <w:t xml:space="preserve">.0.45 </w:t>
      </w:r>
      <w:r>
        <w:rPr>
          <w:rFonts w:ascii="Times New Roman" w:hAnsi="Times New Roman" w:cs="Times New Roman"/>
          <w:szCs w:val="22"/>
          <w:lang w:val="fr-FR"/>
        </w:rPr>
        <w:t>doit s’afficher</w:t>
      </w:r>
      <w:r w:rsidR="00714954">
        <w:rPr>
          <w:rFonts w:ascii="Times New Roman" w:hAnsi="Times New Roman" w:cs="Times New Roman"/>
          <w:szCs w:val="22"/>
          <w:lang w:val="fr-FR"/>
        </w:rPr>
        <w:t xml:space="preserve"> si la procédure </w:t>
      </w:r>
      <w:r w:rsidR="003B068B">
        <w:rPr>
          <w:rFonts w:ascii="Times New Roman" w:hAnsi="Times New Roman" w:cs="Times New Roman"/>
          <w:szCs w:val="22"/>
          <w:lang w:val="fr-FR"/>
        </w:rPr>
        <w:t xml:space="preserve">a </w:t>
      </w:r>
      <w:r w:rsidR="00714954">
        <w:rPr>
          <w:rFonts w:ascii="Times New Roman" w:hAnsi="Times New Roman" w:cs="Times New Roman"/>
          <w:szCs w:val="22"/>
          <w:lang w:val="fr-FR"/>
        </w:rPr>
        <w:t>fonctionn</w:t>
      </w:r>
      <w:r w:rsidR="003B068B">
        <w:rPr>
          <w:rFonts w:ascii="Times New Roman" w:hAnsi="Times New Roman" w:cs="Times New Roman"/>
          <w:szCs w:val="22"/>
          <w:lang w:val="fr-FR"/>
        </w:rPr>
        <w:t>é</w:t>
      </w:r>
      <w:r w:rsidR="00714954">
        <w:rPr>
          <w:rFonts w:ascii="Times New Roman" w:hAnsi="Times New Roman" w:cs="Times New Roman"/>
          <w:szCs w:val="22"/>
          <w:lang w:val="fr-FR"/>
        </w:rPr>
        <w:t>.</w:t>
      </w:r>
    </w:p>
    <w:p w14:paraId="45CBBCCB" w14:textId="0E0ADF4D" w:rsidR="00FD1B26" w:rsidRDefault="00057625" w:rsidP="00B85FB0">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526EA2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373.3pt;height:236.55pt;visibility:visible;mso-wrap-style:square">
            <v:imagedata r:id="rId14" o:title=""/>
          </v:shape>
        </w:pict>
      </w:r>
    </w:p>
    <w:p w14:paraId="4C6394D1" w14:textId="671C077F" w:rsidR="007C5514" w:rsidRDefault="007C5514" w:rsidP="007C5514">
      <w:pPr>
        <w:pStyle w:val="Titre3"/>
        <w:rPr>
          <w:rFonts w:ascii="Times New Roman" w:hAnsi="Times New Roman" w:cs="Times New Roman"/>
          <w:sz w:val="22"/>
          <w:szCs w:val="22"/>
          <w:lang w:val="fr-FR"/>
        </w:rPr>
      </w:pPr>
      <w:bookmarkStart w:id="23" w:name="_Toc70776741"/>
      <w:r>
        <w:rPr>
          <w:rFonts w:ascii="Times New Roman" w:hAnsi="Times New Roman" w:cs="Times New Roman"/>
          <w:sz w:val="22"/>
          <w:szCs w:val="22"/>
          <w:lang w:val="fr-FR"/>
        </w:rPr>
        <w:lastRenderedPageBreak/>
        <w:t>Microservice</w:t>
      </w:r>
      <w:bookmarkEnd w:id="23"/>
    </w:p>
    <w:p w14:paraId="39587C30" w14:textId="7D8BF537" w:rsidR="007C5514" w:rsidRDefault="007C5514" w:rsidP="007C5514">
      <w:pPr>
        <w:pStyle w:val="Corpsdetexte"/>
        <w:rPr>
          <w:rFonts w:ascii="Times New Roman" w:hAnsi="Times New Roman" w:cs="Times New Roman"/>
          <w:lang w:val="fr-FR"/>
        </w:rPr>
      </w:pPr>
      <w:r w:rsidRPr="007C5514">
        <w:rPr>
          <w:rFonts w:ascii="Times New Roman" w:hAnsi="Times New Roman" w:cs="Times New Roman"/>
          <w:lang w:val="fr-FR"/>
        </w:rPr>
        <w:t xml:space="preserve">Les </w:t>
      </w:r>
      <w:r>
        <w:rPr>
          <w:rFonts w:ascii="Times New Roman" w:hAnsi="Times New Roman" w:cs="Times New Roman"/>
          <w:lang w:val="fr-FR"/>
        </w:rPr>
        <w:t xml:space="preserve">microservices </w:t>
      </w:r>
      <w:r w:rsidR="007F5CCA">
        <w:rPr>
          <w:rFonts w:ascii="Times New Roman" w:hAnsi="Times New Roman" w:cs="Times New Roman"/>
          <w:lang w:val="fr-FR"/>
        </w:rPr>
        <w:t xml:space="preserve">sont </w:t>
      </w:r>
      <w:r w:rsidR="007E2985">
        <w:rPr>
          <w:rFonts w:ascii="Times New Roman" w:hAnsi="Times New Roman" w:cs="Times New Roman"/>
          <w:lang w:val="fr-FR"/>
        </w:rPr>
        <w:t>contenus dans des fichiers WAR</w:t>
      </w:r>
      <w:r w:rsidR="00D11CAA">
        <w:rPr>
          <w:rFonts w:ascii="Times New Roman" w:hAnsi="Times New Roman" w:cs="Times New Roman"/>
          <w:lang w:val="fr-FR"/>
        </w:rPr>
        <w:t xml:space="preserve"> et l</w:t>
      </w:r>
      <w:r w:rsidR="003431CB">
        <w:rPr>
          <w:rFonts w:ascii="Times New Roman" w:hAnsi="Times New Roman" w:cs="Times New Roman"/>
          <w:lang w:val="fr-FR"/>
        </w:rPr>
        <w:t xml:space="preserve">e serveur les </w:t>
      </w:r>
      <w:r w:rsidR="00E04A90">
        <w:rPr>
          <w:rFonts w:ascii="Times New Roman" w:hAnsi="Times New Roman" w:cs="Times New Roman"/>
          <w:lang w:val="fr-FR"/>
        </w:rPr>
        <w:t>déploie automatiquement</w:t>
      </w:r>
      <w:r w:rsidR="00D11CAA">
        <w:rPr>
          <w:rFonts w:ascii="Times New Roman" w:hAnsi="Times New Roman" w:cs="Times New Roman"/>
          <w:lang w:val="fr-FR"/>
        </w:rPr>
        <w:t>.</w:t>
      </w:r>
    </w:p>
    <w:p w14:paraId="7D4B2B66" w14:textId="0DEABFD8" w:rsidR="00D11CAA" w:rsidRDefault="00D11CAA" w:rsidP="007C5514">
      <w:pPr>
        <w:pStyle w:val="Corpsdetexte"/>
        <w:rPr>
          <w:rFonts w:ascii="Times New Roman" w:hAnsi="Times New Roman" w:cs="Times New Roman"/>
          <w:lang w:val="fr-FR"/>
        </w:rPr>
      </w:pPr>
      <w:r>
        <w:rPr>
          <w:rFonts w:ascii="Times New Roman" w:hAnsi="Times New Roman" w:cs="Times New Roman"/>
          <w:lang w:val="fr-FR"/>
        </w:rPr>
        <w:t xml:space="preserve">Pour cela, nous devons placer les </w:t>
      </w:r>
      <w:r w:rsidR="009124B3">
        <w:rPr>
          <w:rFonts w:ascii="Times New Roman" w:hAnsi="Times New Roman" w:cs="Times New Roman"/>
          <w:lang w:val="fr-FR"/>
        </w:rPr>
        <w:t>fichiers WAR dans le dossier ‘webapps’</w:t>
      </w:r>
      <w:r w:rsidR="002F5BA7">
        <w:rPr>
          <w:rFonts w:ascii="Times New Roman" w:hAnsi="Times New Roman" w:cs="Times New Roman"/>
          <w:lang w:val="fr-FR"/>
        </w:rPr>
        <w:t xml:space="preserve"> du serveur.</w:t>
      </w:r>
    </w:p>
    <w:p w14:paraId="5D7E2BCF" w14:textId="636A91BD" w:rsidR="007C5514" w:rsidRDefault="00976AE9" w:rsidP="000F2261">
      <w:pPr>
        <w:pStyle w:val="Corpsdetexte"/>
        <w:rPr>
          <w:rFonts w:ascii="Times New Roman" w:hAnsi="Times New Roman" w:cs="Times New Roman"/>
          <w:szCs w:val="22"/>
          <w:lang w:val="fr-FR"/>
        </w:rPr>
      </w:pPr>
      <w:r>
        <w:rPr>
          <w:rFonts w:ascii="Times New Roman" w:hAnsi="Times New Roman" w:cs="Times New Roman"/>
          <w:lang w:val="fr-FR"/>
        </w:rPr>
        <w:t>Les</w:t>
      </w:r>
      <w:r w:rsidR="002F5BA7">
        <w:rPr>
          <w:rFonts w:ascii="Times New Roman" w:hAnsi="Times New Roman" w:cs="Times New Roman"/>
          <w:lang w:val="fr-FR"/>
        </w:rPr>
        <w:t xml:space="preserve"> dossiers contenants les microservices sont générés</w:t>
      </w:r>
      <w:r>
        <w:rPr>
          <w:rFonts w:ascii="Times New Roman" w:hAnsi="Times New Roman" w:cs="Times New Roman"/>
          <w:lang w:val="fr-FR"/>
        </w:rPr>
        <w:t xml:space="preserve"> automatiquement dans le même dossier.</w:t>
      </w:r>
    </w:p>
    <w:p w14:paraId="34994372" w14:textId="3756C5D7" w:rsidR="00286818" w:rsidRDefault="0059443E">
      <w:pPr>
        <w:pStyle w:val="Titre3"/>
        <w:rPr>
          <w:rFonts w:ascii="Times New Roman" w:hAnsi="Times New Roman" w:cs="Times New Roman"/>
          <w:sz w:val="22"/>
          <w:szCs w:val="22"/>
          <w:lang w:val="fr-FR"/>
        </w:rPr>
      </w:pPr>
      <w:bookmarkStart w:id="24" w:name="_Toc70776742"/>
      <w:r>
        <w:rPr>
          <w:rFonts w:ascii="Times New Roman" w:hAnsi="Times New Roman" w:cs="Times New Roman"/>
          <w:sz w:val="22"/>
          <w:szCs w:val="22"/>
          <w:lang w:val="fr-FR"/>
        </w:rPr>
        <w:t>Base de données</w:t>
      </w:r>
      <w:bookmarkEnd w:id="24"/>
    </w:p>
    <w:p w14:paraId="27D61907" w14:textId="441EF724" w:rsidR="008F3D09" w:rsidRPr="00061BC9" w:rsidRDefault="008F3D09" w:rsidP="008F3D09">
      <w:pPr>
        <w:pStyle w:val="Titre4"/>
        <w:rPr>
          <w:rFonts w:ascii="Times New Roman" w:hAnsi="Times New Roman" w:cs="Times New Roman"/>
          <w:sz w:val="22"/>
          <w:szCs w:val="22"/>
          <w:lang w:val="fr-FR"/>
        </w:rPr>
      </w:pPr>
      <w:bookmarkStart w:id="25" w:name="PowerArchitect"/>
      <w:bookmarkStart w:id="26" w:name="_Toc70776743"/>
      <w:r>
        <w:rPr>
          <w:rFonts w:ascii="Times New Roman" w:hAnsi="Times New Roman" w:cs="Times New Roman"/>
          <w:sz w:val="22"/>
          <w:szCs w:val="22"/>
          <w:lang w:val="fr-FR"/>
        </w:rPr>
        <w:t>Power Architect</w:t>
      </w:r>
      <w:bookmarkEnd w:id="26"/>
    </w:p>
    <w:bookmarkEnd w:id="25"/>
    <w:p w14:paraId="5947D25F" w14:textId="2E4FFC52" w:rsidR="00F66717" w:rsidRDefault="00761665"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Nous devons tout d’abord à partir de notre </w:t>
      </w:r>
      <w:hyperlink r:id="rId15" w:anchor="Modèle_physique_de_données" w:history="1">
        <w:r w:rsidRPr="0009223A">
          <w:rPr>
            <w:rStyle w:val="Lienhypertexte"/>
            <w:rFonts w:ascii="Times New Roman" w:hAnsi="Times New Roman" w:cs="Times New Roman"/>
            <w:szCs w:val="22"/>
            <w:lang w:val="fr-FR"/>
          </w:rPr>
          <w:t>modèle physique de données</w:t>
        </w:r>
      </w:hyperlink>
      <w:r w:rsidR="00713149">
        <w:rPr>
          <w:rFonts w:ascii="Times New Roman" w:hAnsi="Times New Roman" w:cs="Times New Roman"/>
          <w:szCs w:val="22"/>
          <w:lang w:val="fr-FR"/>
        </w:rPr>
        <w:t xml:space="preserve">, créer </w:t>
      </w:r>
      <w:r w:rsidR="0053594C">
        <w:rPr>
          <w:rFonts w:ascii="Times New Roman" w:hAnsi="Times New Roman" w:cs="Times New Roman"/>
          <w:szCs w:val="22"/>
          <w:lang w:val="fr-FR"/>
        </w:rPr>
        <w:t>la structure de la base de données.</w:t>
      </w:r>
    </w:p>
    <w:p w14:paraId="73F0F12E" w14:textId="7D122096" w:rsidR="0053594C" w:rsidRDefault="00965982"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Pour cela nous reproduisons dans </w:t>
      </w:r>
      <w:r w:rsidR="001960C2">
        <w:rPr>
          <w:rFonts w:ascii="Times New Roman" w:hAnsi="Times New Roman" w:cs="Times New Roman"/>
          <w:szCs w:val="22"/>
          <w:lang w:val="fr-FR"/>
        </w:rPr>
        <w:t xml:space="preserve">le logiciel </w:t>
      </w:r>
      <w:r w:rsidR="00D47371">
        <w:rPr>
          <w:rFonts w:ascii="Times New Roman" w:hAnsi="Times New Roman" w:cs="Times New Roman"/>
          <w:szCs w:val="22"/>
          <w:lang w:val="fr-FR"/>
        </w:rPr>
        <w:t>‘P</w:t>
      </w:r>
      <w:r w:rsidR="001960C2">
        <w:rPr>
          <w:rFonts w:ascii="Times New Roman" w:hAnsi="Times New Roman" w:cs="Times New Roman"/>
          <w:szCs w:val="22"/>
          <w:lang w:val="fr-FR"/>
        </w:rPr>
        <w:t>ower</w:t>
      </w:r>
      <w:r w:rsidR="00D47371">
        <w:rPr>
          <w:rFonts w:ascii="Times New Roman" w:hAnsi="Times New Roman" w:cs="Times New Roman"/>
          <w:szCs w:val="22"/>
          <w:lang w:val="fr-FR"/>
        </w:rPr>
        <w:t xml:space="preserve"> Architect ‘ </w:t>
      </w:r>
      <w:r w:rsidR="00FE5DB6">
        <w:rPr>
          <w:rFonts w:ascii="Times New Roman" w:hAnsi="Times New Roman" w:cs="Times New Roman"/>
          <w:szCs w:val="22"/>
          <w:lang w:val="fr-FR"/>
        </w:rPr>
        <w:t xml:space="preserve">que nous </w:t>
      </w:r>
      <w:hyperlink r:id="rId16" w:history="1">
        <w:r w:rsidR="00FE5DB6" w:rsidRPr="00B3525E">
          <w:rPr>
            <w:rStyle w:val="Lienhypertexte"/>
            <w:rFonts w:ascii="Times New Roman" w:hAnsi="Times New Roman" w:cs="Times New Roman"/>
            <w:szCs w:val="22"/>
            <w:lang w:val="fr-FR"/>
          </w:rPr>
          <w:t>téléchargeons ici</w:t>
        </w:r>
      </w:hyperlink>
      <w:r w:rsidR="00B3525E">
        <w:rPr>
          <w:rFonts w:ascii="Times New Roman" w:hAnsi="Times New Roman" w:cs="Times New Roman"/>
          <w:szCs w:val="22"/>
          <w:lang w:val="fr-FR"/>
        </w:rPr>
        <w:t>,</w:t>
      </w:r>
      <w:r w:rsidR="00FE5DB6">
        <w:rPr>
          <w:rFonts w:ascii="Times New Roman" w:hAnsi="Times New Roman" w:cs="Times New Roman"/>
          <w:szCs w:val="22"/>
          <w:lang w:val="fr-FR"/>
        </w:rPr>
        <w:t xml:space="preserve"> </w:t>
      </w:r>
      <w:r w:rsidR="00D47371">
        <w:rPr>
          <w:rFonts w:ascii="Times New Roman" w:hAnsi="Times New Roman" w:cs="Times New Roman"/>
          <w:szCs w:val="22"/>
          <w:lang w:val="fr-FR"/>
        </w:rPr>
        <w:t>le modèle physique de données.</w:t>
      </w:r>
    </w:p>
    <w:p w14:paraId="3B790D48" w14:textId="47334878" w:rsidR="00B80667" w:rsidRDefault="00091CCD" w:rsidP="00A578F2">
      <w:pPr>
        <w:pStyle w:val="Corpsdetexte"/>
        <w:rPr>
          <w:rFonts w:ascii="Times New Roman" w:hAnsi="Times New Roman" w:cs="Times New Roman"/>
          <w:szCs w:val="22"/>
          <w:lang w:val="fr-FR"/>
        </w:rPr>
      </w:pPr>
      <w:r>
        <w:rPr>
          <w:rFonts w:ascii="Times New Roman" w:hAnsi="Times New Roman" w:cs="Times New Roman"/>
          <w:noProof/>
          <w:szCs w:val="22"/>
          <w:lang w:val="fr-FR"/>
        </w:rPr>
        <w:pict w14:anchorId="7CC9078B">
          <v:shape id="_x0000_i1026" type="#_x0000_t75" style="width:482.15pt;height:375.85pt;visibility:visible;mso-wrap-style:square">
            <v:imagedata r:id="rId17" o:title=""/>
          </v:shape>
        </w:pict>
      </w:r>
    </w:p>
    <w:p w14:paraId="1E286EFF" w14:textId="77777777" w:rsidR="00B560CF" w:rsidRDefault="00B560CF" w:rsidP="00A578F2">
      <w:pPr>
        <w:pStyle w:val="Corpsdetexte"/>
        <w:rPr>
          <w:rFonts w:ascii="Times New Roman" w:hAnsi="Times New Roman" w:cs="Times New Roman"/>
          <w:szCs w:val="22"/>
          <w:lang w:val="fr-FR"/>
        </w:rPr>
      </w:pPr>
    </w:p>
    <w:p w14:paraId="31A03642" w14:textId="77777777" w:rsidR="00B560CF" w:rsidRDefault="00B560CF" w:rsidP="00A578F2">
      <w:pPr>
        <w:pStyle w:val="Corpsdetexte"/>
        <w:rPr>
          <w:rFonts w:ascii="Times New Roman" w:hAnsi="Times New Roman" w:cs="Times New Roman"/>
          <w:szCs w:val="22"/>
          <w:lang w:val="fr-FR"/>
        </w:rPr>
      </w:pPr>
    </w:p>
    <w:p w14:paraId="42073BF3" w14:textId="7DA8196B" w:rsidR="009E60CB" w:rsidRDefault="009E60CB" w:rsidP="00A578F2">
      <w:pPr>
        <w:pStyle w:val="Corpsdetexte"/>
        <w:rPr>
          <w:rFonts w:ascii="Times New Roman" w:hAnsi="Times New Roman" w:cs="Times New Roman"/>
          <w:szCs w:val="22"/>
          <w:lang w:val="fr-FR"/>
        </w:rPr>
      </w:pPr>
      <w:r>
        <w:rPr>
          <w:rFonts w:ascii="Times New Roman" w:hAnsi="Times New Roman" w:cs="Times New Roman"/>
          <w:szCs w:val="22"/>
          <w:lang w:val="fr-FR"/>
        </w:rPr>
        <w:lastRenderedPageBreak/>
        <w:t>Ensuite nous cliquons sur l’</w:t>
      </w:r>
      <w:r w:rsidR="00B476F3">
        <w:rPr>
          <w:rFonts w:ascii="Times New Roman" w:hAnsi="Times New Roman" w:cs="Times New Roman"/>
          <w:szCs w:val="22"/>
          <w:lang w:val="fr-FR"/>
        </w:rPr>
        <w:t>icône</w:t>
      </w:r>
      <w:r w:rsidR="00B94246">
        <w:rPr>
          <w:rFonts w:ascii="Times New Roman" w:hAnsi="Times New Roman" w:cs="Times New Roman"/>
          <w:szCs w:val="22"/>
          <w:lang w:val="fr-FR"/>
        </w:rPr>
        <w:t xml:space="preserve"> ‘SQL’</w:t>
      </w:r>
      <w:r w:rsidR="009C45E1">
        <w:rPr>
          <w:rFonts w:ascii="Times New Roman" w:hAnsi="Times New Roman" w:cs="Times New Roman"/>
          <w:szCs w:val="22"/>
          <w:lang w:val="fr-FR"/>
        </w:rPr>
        <w:t xml:space="preserve"> et </w:t>
      </w:r>
      <w:r w:rsidR="00B476F3">
        <w:rPr>
          <w:rFonts w:ascii="Times New Roman" w:hAnsi="Times New Roman" w:cs="Times New Roman"/>
          <w:szCs w:val="22"/>
          <w:lang w:val="fr-FR"/>
        </w:rPr>
        <w:t xml:space="preserve">remplissons </w:t>
      </w:r>
      <w:r w:rsidR="00B85FB0">
        <w:rPr>
          <w:rFonts w:ascii="Times New Roman" w:hAnsi="Times New Roman" w:cs="Times New Roman"/>
          <w:szCs w:val="22"/>
          <w:lang w:val="fr-FR"/>
        </w:rPr>
        <w:t xml:space="preserve">les champs, </w:t>
      </w:r>
      <w:r w:rsidR="00B476F3">
        <w:rPr>
          <w:rFonts w:ascii="Times New Roman" w:hAnsi="Times New Roman" w:cs="Times New Roman"/>
          <w:szCs w:val="22"/>
          <w:lang w:val="fr-FR"/>
        </w:rPr>
        <w:t xml:space="preserve">comme </w:t>
      </w:r>
      <w:r w:rsidR="00B85FB0">
        <w:rPr>
          <w:rFonts w:ascii="Times New Roman" w:hAnsi="Times New Roman" w:cs="Times New Roman"/>
          <w:szCs w:val="22"/>
          <w:lang w:val="fr-FR"/>
        </w:rPr>
        <w:t xml:space="preserve">indiqué </w:t>
      </w:r>
      <w:r w:rsidR="00B560CF">
        <w:rPr>
          <w:rFonts w:ascii="Times New Roman" w:hAnsi="Times New Roman" w:cs="Times New Roman"/>
          <w:szCs w:val="22"/>
          <w:lang w:val="fr-FR"/>
        </w:rPr>
        <w:t>sur l’image ci-dessous :</w:t>
      </w:r>
      <w:r w:rsidR="00B476F3">
        <w:rPr>
          <w:rFonts w:ascii="Times New Roman" w:hAnsi="Times New Roman" w:cs="Times New Roman"/>
          <w:szCs w:val="22"/>
          <w:lang w:val="fr-FR"/>
        </w:rPr>
        <w:t xml:space="preserve"> </w:t>
      </w:r>
    </w:p>
    <w:p w14:paraId="010F2BDC" w14:textId="02B95FA0" w:rsidR="009E60CB" w:rsidRDefault="00091CCD" w:rsidP="00994E36">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3095ED32">
          <v:shape id="_x0000_i1027" type="#_x0000_t75" style="width:327pt;height:141.85pt;visibility:visible;mso-wrap-style:square">
            <v:imagedata r:id="rId18" o:title=""/>
          </v:shape>
        </w:pict>
      </w:r>
    </w:p>
    <w:p w14:paraId="3E6A8E54" w14:textId="46800844" w:rsidR="00976076" w:rsidRDefault="00976076" w:rsidP="00A578F2">
      <w:pPr>
        <w:pStyle w:val="Corpsdetexte"/>
        <w:rPr>
          <w:rFonts w:ascii="Times New Roman" w:hAnsi="Times New Roman" w:cs="Times New Roman"/>
          <w:szCs w:val="22"/>
          <w:lang w:val="fr-FR"/>
        </w:rPr>
      </w:pPr>
      <w:r>
        <w:rPr>
          <w:rFonts w:ascii="Times New Roman" w:hAnsi="Times New Roman" w:cs="Times New Roman"/>
          <w:szCs w:val="22"/>
          <w:lang w:val="fr-FR"/>
        </w:rPr>
        <w:t xml:space="preserve">Power </w:t>
      </w:r>
      <w:r w:rsidR="00C32DE7">
        <w:rPr>
          <w:rFonts w:ascii="Times New Roman" w:hAnsi="Times New Roman" w:cs="Times New Roman"/>
          <w:szCs w:val="22"/>
          <w:lang w:val="fr-FR"/>
        </w:rPr>
        <w:t>A</w:t>
      </w:r>
      <w:r>
        <w:rPr>
          <w:rFonts w:ascii="Times New Roman" w:hAnsi="Times New Roman" w:cs="Times New Roman"/>
          <w:szCs w:val="22"/>
          <w:lang w:val="fr-FR"/>
        </w:rPr>
        <w:t xml:space="preserve">rchitect va ensuite générer la requête </w:t>
      </w:r>
      <w:r w:rsidR="00D03163">
        <w:rPr>
          <w:rFonts w:ascii="Times New Roman" w:hAnsi="Times New Roman" w:cs="Times New Roman"/>
          <w:szCs w:val="22"/>
          <w:lang w:val="fr-FR"/>
        </w:rPr>
        <w:t>Postgresql permettant la création de la structure de la base de données</w:t>
      </w:r>
      <w:r w:rsidR="00E9553B">
        <w:rPr>
          <w:rFonts w:ascii="Times New Roman" w:hAnsi="Times New Roman" w:cs="Times New Roman"/>
          <w:szCs w:val="22"/>
          <w:lang w:val="fr-FR"/>
        </w:rPr>
        <w:t xml:space="preserve">, faisons une copie </w:t>
      </w:r>
      <w:r w:rsidR="00057625">
        <w:rPr>
          <w:rFonts w:ascii="Times New Roman" w:hAnsi="Times New Roman" w:cs="Times New Roman"/>
          <w:szCs w:val="22"/>
          <w:lang w:val="fr-FR"/>
        </w:rPr>
        <w:t xml:space="preserve">entière </w:t>
      </w:r>
      <w:r w:rsidR="00E9553B">
        <w:rPr>
          <w:rFonts w:ascii="Times New Roman" w:hAnsi="Times New Roman" w:cs="Times New Roman"/>
          <w:szCs w:val="22"/>
          <w:lang w:val="fr-FR"/>
        </w:rPr>
        <w:t>de la requête</w:t>
      </w:r>
      <w:r w:rsidR="00D03163">
        <w:rPr>
          <w:rFonts w:ascii="Times New Roman" w:hAnsi="Times New Roman" w:cs="Times New Roman"/>
          <w:szCs w:val="22"/>
          <w:lang w:val="fr-FR"/>
        </w:rPr>
        <w:t>.</w:t>
      </w:r>
    </w:p>
    <w:p w14:paraId="19069CD1" w14:textId="3B1728F4" w:rsidR="00FE5DB6" w:rsidRDefault="000F5770" w:rsidP="00FE5DB6">
      <w:pPr>
        <w:pStyle w:val="Titre4"/>
        <w:rPr>
          <w:rFonts w:ascii="Times New Roman" w:hAnsi="Times New Roman" w:cs="Times New Roman"/>
          <w:sz w:val="22"/>
          <w:szCs w:val="22"/>
          <w:lang w:val="fr-FR"/>
        </w:rPr>
      </w:pPr>
      <w:bookmarkStart w:id="27" w:name="base_de_données"/>
      <w:bookmarkStart w:id="28" w:name="_Toc70776744"/>
      <w:r>
        <w:rPr>
          <w:rFonts w:ascii="Times New Roman" w:hAnsi="Times New Roman" w:cs="Times New Roman"/>
          <w:sz w:val="22"/>
          <w:szCs w:val="22"/>
          <w:lang w:val="fr-FR"/>
        </w:rPr>
        <w:t>Création Base de données</w:t>
      </w:r>
      <w:bookmarkEnd w:id="28"/>
    </w:p>
    <w:bookmarkEnd w:id="27"/>
    <w:p w14:paraId="069EDC67" w14:textId="7CB44E2C" w:rsidR="00B664DB" w:rsidRDefault="00F01B47" w:rsidP="00B664DB">
      <w:pPr>
        <w:pStyle w:val="Corpsdetexte"/>
        <w:rPr>
          <w:rFonts w:ascii="Times New Roman" w:hAnsi="Times New Roman" w:cs="Times New Roman"/>
          <w:lang w:val="fr-FR"/>
        </w:rPr>
      </w:pPr>
      <w:r w:rsidRPr="00F01B47">
        <w:rPr>
          <w:rFonts w:ascii="Times New Roman" w:hAnsi="Times New Roman" w:cs="Times New Roman"/>
          <w:b/>
          <w:bCs/>
          <w:lang w:val="fr-FR"/>
        </w:rPr>
        <w:t>1 -</w:t>
      </w:r>
      <w:r>
        <w:rPr>
          <w:rFonts w:ascii="Times New Roman" w:hAnsi="Times New Roman" w:cs="Times New Roman"/>
          <w:lang w:val="fr-FR"/>
        </w:rPr>
        <w:t xml:space="preserve"> </w:t>
      </w:r>
      <w:r w:rsidR="007D6FCF" w:rsidRPr="007D6FCF">
        <w:rPr>
          <w:rFonts w:ascii="Times New Roman" w:hAnsi="Times New Roman" w:cs="Times New Roman"/>
          <w:lang w:val="fr-FR"/>
        </w:rPr>
        <w:t>Téléchargeons tout d’abords les logiciels dont nous avons besoin</w:t>
      </w:r>
      <w:r w:rsidR="00DA0AEF">
        <w:rPr>
          <w:rFonts w:ascii="Times New Roman" w:hAnsi="Times New Roman" w:cs="Times New Roman"/>
          <w:lang w:val="fr-FR"/>
        </w:rPr>
        <w:t xml:space="preserve">. Pour cela rendons-nous à cette </w:t>
      </w:r>
      <w:hyperlink r:id="rId19" w:history="1">
        <w:r w:rsidR="00DA0AEF" w:rsidRPr="00DA0AEF">
          <w:rPr>
            <w:rStyle w:val="Lienhypertexte"/>
            <w:rFonts w:ascii="Times New Roman" w:hAnsi="Times New Roman" w:cs="Times New Roman"/>
            <w:lang w:val="fr-FR"/>
          </w:rPr>
          <w:t>adresse</w:t>
        </w:r>
      </w:hyperlink>
      <w:r w:rsidR="00D30D5C">
        <w:rPr>
          <w:rFonts w:ascii="Times New Roman" w:hAnsi="Times New Roman" w:cs="Times New Roman"/>
          <w:lang w:val="fr-FR"/>
        </w:rPr>
        <w:t>, puis sélectionnons notre système et la version 4 de pgAdmin</w:t>
      </w:r>
      <w:r w:rsidR="001F44F2">
        <w:rPr>
          <w:rFonts w:ascii="Times New Roman" w:hAnsi="Times New Roman" w:cs="Times New Roman"/>
          <w:lang w:val="fr-FR"/>
        </w:rPr>
        <w:t>.</w:t>
      </w:r>
    </w:p>
    <w:p w14:paraId="04D9E999" w14:textId="431BE842" w:rsidR="00F01B47" w:rsidRDefault="00B85FB0" w:rsidP="00B664DB">
      <w:pPr>
        <w:pStyle w:val="Corpsdetexte"/>
        <w:rPr>
          <w:rFonts w:ascii="Times New Roman" w:hAnsi="Times New Roman" w:cs="Times New Roman"/>
          <w:lang w:val="fr-FR"/>
        </w:rPr>
      </w:pPr>
      <w:r>
        <w:rPr>
          <w:rFonts w:ascii="Times New Roman" w:hAnsi="Times New Roman" w:cs="Times New Roman"/>
          <w:lang w:val="fr-FR"/>
        </w:rPr>
        <w:t>Le programme</w:t>
      </w:r>
      <w:r w:rsidR="00F01B47">
        <w:rPr>
          <w:rFonts w:ascii="Times New Roman" w:hAnsi="Times New Roman" w:cs="Times New Roman"/>
          <w:lang w:val="fr-FR"/>
        </w:rPr>
        <w:t xml:space="preserve"> installe l’interface pgAdmin et le système de gestion de base de données Postgresql. </w:t>
      </w:r>
    </w:p>
    <w:p w14:paraId="2AA17A48" w14:textId="3461F9AD" w:rsidR="001F44F2" w:rsidRDefault="00F01B47" w:rsidP="00B664DB">
      <w:pPr>
        <w:pStyle w:val="Corpsdetexte"/>
        <w:rPr>
          <w:rFonts w:ascii="Times New Roman" w:hAnsi="Times New Roman" w:cs="Times New Roman"/>
          <w:lang w:val="fr-FR"/>
        </w:rPr>
      </w:pPr>
      <w:r w:rsidRPr="00F01B47">
        <w:rPr>
          <w:rFonts w:ascii="Times New Roman" w:hAnsi="Times New Roman" w:cs="Times New Roman"/>
          <w:b/>
          <w:bCs/>
          <w:lang w:val="fr-FR"/>
        </w:rPr>
        <w:t>2 -</w:t>
      </w:r>
      <w:r>
        <w:rPr>
          <w:rFonts w:ascii="Times New Roman" w:hAnsi="Times New Roman" w:cs="Times New Roman"/>
          <w:lang w:val="fr-FR"/>
        </w:rPr>
        <w:t xml:space="preserve"> R</w:t>
      </w:r>
      <w:r w:rsidR="001F44F2">
        <w:rPr>
          <w:rFonts w:ascii="Times New Roman" w:hAnsi="Times New Roman" w:cs="Times New Roman"/>
          <w:lang w:val="fr-FR"/>
        </w:rPr>
        <w:t>endons</w:t>
      </w:r>
      <w:r w:rsidR="00E9553B">
        <w:rPr>
          <w:rFonts w:ascii="Times New Roman" w:hAnsi="Times New Roman" w:cs="Times New Roman"/>
          <w:lang w:val="fr-FR"/>
        </w:rPr>
        <w:t>-</w:t>
      </w:r>
      <w:r w:rsidR="001F44F2">
        <w:rPr>
          <w:rFonts w:ascii="Times New Roman" w:hAnsi="Times New Roman" w:cs="Times New Roman"/>
          <w:lang w:val="fr-FR"/>
        </w:rPr>
        <w:t>nous sur l</w:t>
      </w:r>
      <w:r w:rsidR="006C382D">
        <w:rPr>
          <w:rFonts w:ascii="Times New Roman" w:hAnsi="Times New Roman" w:cs="Times New Roman"/>
          <w:lang w:val="fr-FR"/>
        </w:rPr>
        <w:t>’interface de pgAdmin</w:t>
      </w:r>
      <w:r w:rsidR="00994E36">
        <w:rPr>
          <w:rFonts w:ascii="Times New Roman" w:hAnsi="Times New Roman" w:cs="Times New Roman"/>
          <w:lang w:val="fr-FR"/>
        </w:rPr>
        <w:t xml:space="preserve"> puis créons la base de données</w:t>
      </w:r>
      <w:r w:rsidR="006C382D">
        <w:rPr>
          <w:rFonts w:ascii="Times New Roman" w:hAnsi="Times New Roman" w:cs="Times New Roman"/>
          <w:lang w:val="fr-FR"/>
        </w:rPr>
        <w:t>.</w:t>
      </w:r>
    </w:p>
    <w:p w14:paraId="65195CB6" w14:textId="793F1A67" w:rsidR="00FE5DB6" w:rsidRDefault="00091CCD" w:rsidP="00994E36">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3D84C156">
          <v:shape id="_x0000_i1028" type="#_x0000_t75" style="width:372pt;height:290.15pt;visibility:visible;mso-wrap-style:square">
            <v:imagedata r:id="rId20" o:title=""/>
          </v:shape>
        </w:pict>
      </w:r>
    </w:p>
    <w:p w14:paraId="5F7999CA" w14:textId="56D09F90" w:rsidR="00A578F2" w:rsidRDefault="00994E36" w:rsidP="00A578F2">
      <w:pPr>
        <w:pStyle w:val="Corpsdetexte"/>
        <w:rPr>
          <w:rFonts w:ascii="Times New Roman" w:hAnsi="Times New Roman" w:cs="Times New Roman"/>
          <w:lang w:val="fr-FR"/>
        </w:rPr>
      </w:pPr>
      <w:r>
        <w:rPr>
          <w:rFonts w:ascii="Times New Roman" w:hAnsi="Times New Roman" w:cs="Times New Roman"/>
          <w:lang w:val="fr-FR"/>
        </w:rPr>
        <w:t>Il ne reste plus qu’à lui donner un nom et valider.</w:t>
      </w:r>
    </w:p>
    <w:p w14:paraId="1C86380C" w14:textId="77777777" w:rsidR="00F01B47" w:rsidRDefault="00F01B47" w:rsidP="00A578F2">
      <w:pPr>
        <w:pStyle w:val="Corpsdetexte"/>
        <w:rPr>
          <w:rFonts w:ascii="Times New Roman" w:hAnsi="Times New Roman" w:cs="Times New Roman"/>
          <w:lang w:val="fr-FR"/>
        </w:rPr>
      </w:pPr>
    </w:p>
    <w:p w14:paraId="1F0CA906" w14:textId="35CAB34E" w:rsidR="00994E36" w:rsidRDefault="00F01B47" w:rsidP="00A578F2">
      <w:pPr>
        <w:pStyle w:val="Corpsdetexte"/>
        <w:rPr>
          <w:rFonts w:ascii="Times New Roman" w:hAnsi="Times New Roman" w:cs="Times New Roman"/>
          <w:lang w:val="fr-FR"/>
        </w:rPr>
      </w:pPr>
      <w:r w:rsidRPr="00F01B47">
        <w:rPr>
          <w:rFonts w:ascii="Times New Roman" w:hAnsi="Times New Roman" w:cs="Times New Roman"/>
          <w:b/>
          <w:bCs/>
          <w:lang w:val="fr-FR"/>
        </w:rPr>
        <w:lastRenderedPageBreak/>
        <w:t>3 -</w:t>
      </w:r>
      <w:r>
        <w:rPr>
          <w:rFonts w:ascii="Times New Roman" w:hAnsi="Times New Roman" w:cs="Times New Roman"/>
          <w:lang w:val="fr-FR"/>
        </w:rPr>
        <w:t xml:space="preserve"> </w:t>
      </w:r>
      <w:r w:rsidR="00994E36">
        <w:rPr>
          <w:rFonts w:ascii="Times New Roman" w:hAnsi="Times New Roman" w:cs="Times New Roman"/>
          <w:lang w:val="fr-FR"/>
        </w:rPr>
        <w:t>Maintenant que la base est créé</w:t>
      </w:r>
      <w:r w:rsidR="00C05EA9">
        <w:rPr>
          <w:rFonts w:ascii="Times New Roman" w:hAnsi="Times New Roman" w:cs="Times New Roman"/>
          <w:lang w:val="fr-FR"/>
        </w:rPr>
        <w:t>e</w:t>
      </w:r>
      <w:r w:rsidR="00994E36">
        <w:rPr>
          <w:rFonts w:ascii="Times New Roman" w:hAnsi="Times New Roman" w:cs="Times New Roman"/>
          <w:lang w:val="fr-FR"/>
        </w:rPr>
        <w:t>, dans la colonne de gauche</w:t>
      </w:r>
      <w:r w:rsidR="00C05EA9">
        <w:rPr>
          <w:rFonts w:ascii="Times New Roman" w:hAnsi="Times New Roman" w:cs="Times New Roman"/>
          <w:lang w:val="fr-FR"/>
        </w:rPr>
        <w:t>, sélectionnons notre base de données et cliquons sur l’</w:t>
      </w:r>
      <w:r w:rsidR="00B85FB0">
        <w:rPr>
          <w:rFonts w:ascii="Times New Roman" w:hAnsi="Times New Roman" w:cs="Times New Roman"/>
          <w:lang w:val="fr-FR"/>
        </w:rPr>
        <w:t>icône</w:t>
      </w:r>
      <w:r w:rsidR="00C05EA9">
        <w:rPr>
          <w:rFonts w:ascii="Times New Roman" w:hAnsi="Times New Roman" w:cs="Times New Roman"/>
          <w:lang w:val="fr-FR"/>
        </w:rPr>
        <w:t xml:space="preserve"> en haut à droite de l’image ci-dessous :</w:t>
      </w:r>
    </w:p>
    <w:p w14:paraId="28A7567B" w14:textId="79257070" w:rsidR="00C05EA9" w:rsidRPr="00994E36" w:rsidRDefault="00091CCD" w:rsidP="00A578F2">
      <w:pPr>
        <w:pStyle w:val="Corpsdetexte"/>
        <w:rPr>
          <w:rFonts w:ascii="Times New Roman" w:hAnsi="Times New Roman" w:cs="Times New Roman"/>
          <w:lang w:val="fr-FR"/>
        </w:rPr>
      </w:pPr>
      <w:r>
        <w:rPr>
          <w:rFonts w:ascii="Times New Roman" w:hAnsi="Times New Roman" w:cs="Times New Roman"/>
          <w:noProof/>
          <w:lang w:val="fr-FR"/>
        </w:rPr>
        <w:pict w14:anchorId="5EEB04D6">
          <v:shape id="_x0000_i1029" type="#_x0000_t75" style="width:481.3pt;height:170.15pt;visibility:visible;mso-wrap-style:square">
            <v:imagedata r:id="rId21" o:title=""/>
          </v:shape>
        </w:pict>
      </w:r>
    </w:p>
    <w:p w14:paraId="21A7510D" w14:textId="77777777" w:rsidR="00057625" w:rsidRDefault="00C05EA9">
      <w:pPr>
        <w:pStyle w:val="Corpsdetexte"/>
        <w:rPr>
          <w:rFonts w:ascii="Times New Roman" w:hAnsi="Times New Roman" w:cs="Times New Roman"/>
          <w:szCs w:val="22"/>
          <w:lang w:val="fr-FR"/>
        </w:rPr>
      </w:pPr>
      <w:r>
        <w:rPr>
          <w:rFonts w:ascii="Times New Roman" w:hAnsi="Times New Roman" w:cs="Times New Roman"/>
          <w:szCs w:val="22"/>
          <w:lang w:val="fr-FR"/>
        </w:rPr>
        <w:t>Ensuite il ne reste plus qu’à coller la requête généré</w:t>
      </w:r>
      <w:r w:rsidR="000F5770">
        <w:rPr>
          <w:rFonts w:ascii="Times New Roman" w:hAnsi="Times New Roman" w:cs="Times New Roman"/>
          <w:szCs w:val="22"/>
          <w:lang w:val="fr-FR"/>
        </w:rPr>
        <w:t>e</w:t>
      </w:r>
      <w:r>
        <w:rPr>
          <w:rFonts w:ascii="Times New Roman" w:hAnsi="Times New Roman" w:cs="Times New Roman"/>
          <w:szCs w:val="22"/>
          <w:lang w:val="fr-FR"/>
        </w:rPr>
        <w:t xml:space="preserve"> par Power Architect</w:t>
      </w:r>
      <w:r w:rsidR="00057625">
        <w:rPr>
          <w:rFonts w:ascii="Times New Roman" w:hAnsi="Times New Roman" w:cs="Times New Roman"/>
          <w:szCs w:val="22"/>
          <w:lang w:val="fr-FR"/>
        </w:rPr>
        <w:t>.</w:t>
      </w:r>
    </w:p>
    <w:p w14:paraId="3410C580" w14:textId="51AAD482" w:rsidR="000F5770" w:rsidRDefault="00057625">
      <w:pPr>
        <w:pStyle w:val="Corpsdetexte"/>
        <w:rPr>
          <w:rFonts w:ascii="Times New Roman" w:hAnsi="Times New Roman" w:cs="Times New Roman"/>
          <w:szCs w:val="22"/>
          <w:lang w:val="fr-FR"/>
        </w:rPr>
      </w:pPr>
      <w:r>
        <w:rPr>
          <w:rFonts w:ascii="Times New Roman" w:hAnsi="Times New Roman" w:cs="Times New Roman"/>
          <w:szCs w:val="22"/>
          <w:lang w:val="fr-FR"/>
        </w:rPr>
        <w:t>S</w:t>
      </w:r>
      <w:r w:rsidR="000F5770">
        <w:rPr>
          <w:rFonts w:ascii="Times New Roman" w:hAnsi="Times New Roman" w:cs="Times New Roman"/>
          <w:szCs w:val="22"/>
          <w:lang w:val="fr-FR"/>
        </w:rPr>
        <w:t xml:space="preserve">électionnons </w:t>
      </w:r>
      <w:r w:rsidR="00B85FB0">
        <w:rPr>
          <w:rFonts w:ascii="Times New Roman" w:hAnsi="Times New Roman" w:cs="Times New Roman"/>
          <w:szCs w:val="22"/>
          <w:lang w:val="fr-FR"/>
        </w:rPr>
        <w:t xml:space="preserve">l’ensemble de </w:t>
      </w:r>
      <w:r w:rsidR="000F5770">
        <w:rPr>
          <w:rFonts w:ascii="Times New Roman" w:hAnsi="Times New Roman" w:cs="Times New Roman"/>
          <w:szCs w:val="22"/>
          <w:lang w:val="fr-FR"/>
        </w:rPr>
        <w:t>la requête et exécutons.</w:t>
      </w:r>
    </w:p>
    <w:p w14:paraId="5568D174" w14:textId="544D1A1E" w:rsidR="000F5770" w:rsidRDefault="00057625">
      <w:pPr>
        <w:pStyle w:val="Corpsdetexte"/>
        <w:rPr>
          <w:rFonts w:ascii="Times New Roman" w:hAnsi="Times New Roman" w:cs="Times New Roman"/>
          <w:noProof/>
          <w:szCs w:val="22"/>
          <w:lang w:val="fr-FR"/>
        </w:rPr>
      </w:pPr>
      <w:r>
        <w:rPr>
          <w:rFonts w:ascii="Times New Roman" w:hAnsi="Times New Roman" w:cs="Times New Roman"/>
          <w:szCs w:val="22"/>
          <w:lang w:val="fr-FR"/>
        </w:rPr>
        <w:t>La structure est terminée, n</w:t>
      </w:r>
      <w:r w:rsidR="000F5770">
        <w:rPr>
          <w:rFonts w:ascii="Times New Roman" w:hAnsi="Times New Roman" w:cs="Times New Roman"/>
          <w:szCs w:val="22"/>
          <w:lang w:val="fr-FR"/>
        </w:rPr>
        <w:t xml:space="preserve">ous avons toutes les tables </w:t>
      </w:r>
      <w:r>
        <w:rPr>
          <w:rFonts w:ascii="Times New Roman" w:hAnsi="Times New Roman" w:cs="Times New Roman"/>
          <w:szCs w:val="22"/>
          <w:lang w:val="fr-FR"/>
        </w:rPr>
        <w:t>composant</w:t>
      </w:r>
      <w:r w:rsidR="000F5770">
        <w:rPr>
          <w:rFonts w:ascii="Times New Roman" w:hAnsi="Times New Roman" w:cs="Times New Roman"/>
          <w:szCs w:val="22"/>
          <w:lang w:val="fr-FR"/>
        </w:rPr>
        <w:t xml:space="preserve"> la base de données.</w:t>
      </w:r>
    </w:p>
    <w:p w14:paraId="30CBAB56" w14:textId="7760CA3A" w:rsidR="00C05EA9" w:rsidRDefault="00091CCD">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7E6DDBEC">
          <v:shape id="_x0000_i1030" type="#_x0000_t75" style="width:189pt;height:347.15pt;visibility:visible;mso-wrap-style:square">
            <v:imagedata r:id="rId22" o:title=""/>
          </v:shape>
        </w:pict>
      </w:r>
    </w:p>
    <w:p w14:paraId="573B0F9A" w14:textId="66BCB801" w:rsidR="00F01B47" w:rsidRPr="0009223A" w:rsidRDefault="00F01B47">
      <w:pPr>
        <w:pStyle w:val="Corpsdetexte"/>
        <w:rPr>
          <w:rFonts w:ascii="Times New Roman" w:hAnsi="Times New Roman" w:cs="Times New Roman"/>
          <w:szCs w:val="22"/>
          <w:lang w:val="fr-FR"/>
        </w:rPr>
      </w:pPr>
      <w:r w:rsidRPr="00150C3E">
        <w:rPr>
          <w:rFonts w:ascii="Times New Roman" w:hAnsi="Times New Roman" w:cs="Times New Roman"/>
          <w:b/>
          <w:bCs/>
          <w:szCs w:val="22"/>
          <w:lang w:val="fr-FR"/>
        </w:rPr>
        <w:lastRenderedPageBreak/>
        <w:t>4 –</w:t>
      </w:r>
      <w:r>
        <w:rPr>
          <w:rFonts w:ascii="Times New Roman" w:hAnsi="Times New Roman" w:cs="Times New Roman"/>
          <w:szCs w:val="22"/>
          <w:lang w:val="fr-FR"/>
        </w:rPr>
        <w:t xml:space="preserve"> A</w:t>
      </w:r>
      <w:r w:rsidRPr="0009223A">
        <w:rPr>
          <w:rFonts w:ascii="Times New Roman" w:hAnsi="Times New Roman" w:cs="Times New Roman"/>
          <w:szCs w:val="22"/>
          <w:lang w:val="fr-FR"/>
        </w:rPr>
        <w:t>joutons les datas dans notre base de données. Pour cela récupérons la requête contenu</w:t>
      </w:r>
      <w:r w:rsidR="004202C9" w:rsidRPr="0009223A">
        <w:rPr>
          <w:rFonts w:ascii="Times New Roman" w:hAnsi="Times New Roman" w:cs="Times New Roman"/>
          <w:szCs w:val="22"/>
          <w:lang w:val="fr-FR"/>
        </w:rPr>
        <w:t>e</w:t>
      </w:r>
      <w:r w:rsidRPr="0009223A">
        <w:rPr>
          <w:rFonts w:ascii="Times New Roman" w:hAnsi="Times New Roman" w:cs="Times New Roman"/>
          <w:szCs w:val="22"/>
          <w:lang w:val="fr-FR"/>
        </w:rPr>
        <w:t xml:space="preserve"> dans </w:t>
      </w:r>
      <w:hyperlink r:id="rId23" w:history="1">
        <w:r w:rsidRPr="0009223A">
          <w:rPr>
            <w:rStyle w:val="Lienhypertexte"/>
            <w:rFonts w:ascii="Times New Roman" w:hAnsi="Times New Roman" w:cs="Times New Roman"/>
            <w:szCs w:val="22"/>
            <w:lang w:val="fr-FR"/>
          </w:rPr>
          <w:t>ce fichier</w:t>
        </w:r>
      </w:hyperlink>
      <w:r w:rsidR="004202C9" w:rsidRPr="0009223A">
        <w:rPr>
          <w:rFonts w:ascii="Times New Roman" w:hAnsi="Times New Roman" w:cs="Times New Roman"/>
          <w:szCs w:val="22"/>
          <w:lang w:val="fr-FR"/>
        </w:rPr>
        <w:t>.</w:t>
      </w:r>
    </w:p>
    <w:p w14:paraId="70EBFAD1" w14:textId="6BC24423" w:rsidR="004202C9" w:rsidRPr="0009223A" w:rsidRDefault="004202C9">
      <w:pPr>
        <w:pStyle w:val="Corpsdetexte"/>
        <w:rPr>
          <w:rFonts w:ascii="Times New Roman" w:hAnsi="Times New Roman" w:cs="Times New Roman"/>
          <w:szCs w:val="22"/>
          <w:lang w:val="fr-FR"/>
        </w:rPr>
      </w:pPr>
      <w:r w:rsidRPr="0009223A">
        <w:rPr>
          <w:rFonts w:ascii="Times New Roman" w:hAnsi="Times New Roman" w:cs="Times New Roman"/>
          <w:szCs w:val="22"/>
          <w:lang w:val="fr-FR"/>
        </w:rPr>
        <w:t xml:space="preserve">Puis, comme pour la structure collons </w:t>
      </w:r>
      <w:r w:rsidR="00150C3E" w:rsidRPr="0009223A">
        <w:rPr>
          <w:rFonts w:ascii="Times New Roman" w:hAnsi="Times New Roman" w:cs="Times New Roman"/>
          <w:szCs w:val="22"/>
          <w:lang w:val="fr-FR"/>
        </w:rPr>
        <w:t xml:space="preserve">la </w:t>
      </w:r>
      <w:r w:rsidRPr="0009223A">
        <w:rPr>
          <w:rFonts w:ascii="Times New Roman" w:hAnsi="Times New Roman" w:cs="Times New Roman"/>
          <w:szCs w:val="22"/>
          <w:lang w:val="fr-FR"/>
        </w:rPr>
        <w:t xml:space="preserve">requête dans </w:t>
      </w:r>
      <w:r w:rsidR="00150C3E" w:rsidRPr="0009223A">
        <w:rPr>
          <w:rFonts w:ascii="Times New Roman" w:hAnsi="Times New Roman" w:cs="Times New Roman"/>
          <w:szCs w:val="22"/>
          <w:lang w:val="fr-FR"/>
        </w:rPr>
        <w:t xml:space="preserve">l’interface </w:t>
      </w:r>
      <w:r w:rsidRPr="0009223A">
        <w:rPr>
          <w:rFonts w:ascii="Times New Roman" w:hAnsi="Times New Roman" w:cs="Times New Roman"/>
          <w:szCs w:val="22"/>
          <w:lang w:val="fr-FR"/>
        </w:rPr>
        <w:t>pgAdmin</w:t>
      </w:r>
      <w:r w:rsidR="00150C3E" w:rsidRPr="0009223A">
        <w:rPr>
          <w:rFonts w:ascii="Times New Roman" w:hAnsi="Times New Roman" w:cs="Times New Roman"/>
          <w:szCs w:val="22"/>
          <w:lang w:val="fr-FR"/>
        </w:rPr>
        <w:t>, sélectionnons le tout,</w:t>
      </w:r>
      <w:r w:rsidRPr="0009223A">
        <w:rPr>
          <w:rFonts w:ascii="Times New Roman" w:hAnsi="Times New Roman" w:cs="Times New Roman"/>
          <w:szCs w:val="22"/>
          <w:lang w:val="fr-FR"/>
        </w:rPr>
        <w:t xml:space="preserve"> puis exécutons.</w:t>
      </w:r>
    </w:p>
    <w:p w14:paraId="3C01852A" w14:textId="3FDC2842" w:rsidR="004202C9" w:rsidRPr="0009223A" w:rsidRDefault="004202C9">
      <w:pPr>
        <w:pStyle w:val="Corpsdetexte"/>
        <w:rPr>
          <w:rFonts w:ascii="Times New Roman" w:hAnsi="Times New Roman" w:cs="Times New Roman"/>
          <w:szCs w:val="22"/>
          <w:lang w:val="fr-FR"/>
        </w:rPr>
      </w:pPr>
      <w:r w:rsidRPr="0009223A">
        <w:rPr>
          <w:rFonts w:ascii="Times New Roman" w:hAnsi="Times New Roman" w:cs="Times New Roman"/>
          <w:szCs w:val="22"/>
          <w:lang w:val="fr-FR"/>
        </w:rPr>
        <w:t>Nous avons les données de toute la base désormais accessible.</w:t>
      </w:r>
    </w:p>
    <w:p w14:paraId="7C0144FD" w14:textId="310441E0" w:rsidR="004202C9" w:rsidRDefault="00091CCD" w:rsidP="004202C9">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65C1DC19">
          <v:shape id="_x0000_i1031" type="#_x0000_t75" style="width:482.55pt;height:247.3pt;visibility:visible;mso-wrap-style:square">
            <v:imagedata r:id="rId24" o:title=""/>
          </v:shape>
        </w:pict>
      </w:r>
    </w:p>
    <w:p w14:paraId="7B57E80C" w14:textId="726C9324" w:rsidR="00275BB7" w:rsidRDefault="00275BB7" w:rsidP="00275BB7">
      <w:pPr>
        <w:pStyle w:val="Titre3"/>
        <w:rPr>
          <w:rFonts w:ascii="Times New Roman" w:hAnsi="Times New Roman" w:cs="Times New Roman"/>
          <w:sz w:val="22"/>
          <w:szCs w:val="22"/>
          <w:lang w:val="fr-FR"/>
        </w:rPr>
      </w:pPr>
      <w:bookmarkStart w:id="29" w:name="_Toc70776745"/>
      <w:r>
        <w:rPr>
          <w:rFonts w:ascii="Times New Roman" w:hAnsi="Times New Roman" w:cs="Times New Roman"/>
          <w:sz w:val="22"/>
          <w:szCs w:val="22"/>
          <w:lang w:val="fr-FR"/>
        </w:rPr>
        <w:t>Feign</w:t>
      </w:r>
      <w:bookmarkEnd w:id="29"/>
    </w:p>
    <w:p w14:paraId="4A55BD5F" w14:textId="120891F7" w:rsidR="00275BB7" w:rsidRPr="0009223A" w:rsidRDefault="00275BB7" w:rsidP="00275BB7">
      <w:pPr>
        <w:pStyle w:val="Corpsdetexte"/>
        <w:rPr>
          <w:rFonts w:ascii="Times New Roman" w:hAnsi="Times New Roman" w:cs="Times New Roman"/>
          <w:lang w:val="fr-FR"/>
        </w:rPr>
      </w:pPr>
      <w:r w:rsidRPr="0009223A">
        <w:rPr>
          <w:rFonts w:ascii="Times New Roman" w:hAnsi="Times New Roman" w:cs="Times New Roman"/>
          <w:lang w:val="fr-FR"/>
        </w:rPr>
        <w:t>Feign est un client http qui permet de faire communiquer les microservices entre eux par le biais de requêtes http.</w:t>
      </w:r>
    </w:p>
    <w:p w14:paraId="6DD466D4" w14:textId="44908ACF" w:rsidR="00275BB7" w:rsidRPr="0009223A" w:rsidRDefault="00275BB7" w:rsidP="00275BB7">
      <w:pPr>
        <w:pStyle w:val="Corpsdetexte"/>
        <w:rPr>
          <w:rFonts w:ascii="Times New Roman" w:hAnsi="Times New Roman" w:cs="Times New Roman"/>
          <w:lang w:val="fr-FR"/>
        </w:rPr>
      </w:pPr>
      <w:r w:rsidRPr="0009223A">
        <w:rPr>
          <w:rFonts w:ascii="Times New Roman" w:hAnsi="Times New Roman" w:cs="Times New Roman"/>
          <w:lang w:val="fr-FR"/>
        </w:rPr>
        <w:t>Pour que feign puisse fonctionner il faut :</w:t>
      </w:r>
    </w:p>
    <w:p w14:paraId="782A05E8" w14:textId="089C226F" w:rsidR="00275BB7" w:rsidRPr="0009223A" w:rsidRDefault="00275BB7" w:rsidP="00275BB7">
      <w:pPr>
        <w:pStyle w:val="Corpsdetexte"/>
        <w:numPr>
          <w:ilvl w:val="0"/>
          <w:numId w:val="14"/>
        </w:numPr>
        <w:rPr>
          <w:rFonts w:ascii="Times New Roman" w:hAnsi="Times New Roman" w:cs="Times New Roman"/>
          <w:lang w:val="fr-FR"/>
        </w:rPr>
      </w:pPr>
      <w:r w:rsidRPr="0009223A">
        <w:rPr>
          <w:rFonts w:ascii="Times New Roman" w:hAnsi="Times New Roman" w:cs="Times New Roman"/>
          <w:lang w:val="fr-FR"/>
        </w:rPr>
        <w:t xml:space="preserve">Indiquer les noms des microservices dans les fichiers application.properties, pour qu’il puisse </w:t>
      </w:r>
      <w:r w:rsidR="00CE0D2E" w:rsidRPr="0009223A">
        <w:rPr>
          <w:rFonts w:ascii="Times New Roman" w:hAnsi="Times New Roman" w:cs="Times New Roman"/>
          <w:lang w:val="fr-FR"/>
        </w:rPr>
        <w:t>les connaitre</w:t>
      </w:r>
      <w:r w:rsidRPr="0009223A">
        <w:rPr>
          <w:rFonts w:ascii="Times New Roman" w:hAnsi="Times New Roman" w:cs="Times New Roman"/>
          <w:lang w:val="fr-FR"/>
        </w:rPr>
        <w:t>.</w:t>
      </w:r>
    </w:p>
    <w:p w14:paraId="48D15D64" w14:textId="434D944B" w:rsidR="00275BB7" w:rsidRPr="0009223A" w:rsidRDefault="00275BB7" w:rsidP="00275BB7">
      <w:pPr>
        <w:pStyle w:val="Corpsdetexte"/>
        <w:numPr>
          <w:ilvl w:val="0"/>
          <w:numId w:val="14"/>
        </w:numPr>
        <w:rPr>
          <w:rFonts w:ascii="Times New Roman" w:hAnsi="Times New Roman" w:cs="Times New Roman"/>
          <w:lang w:val="fr-FR"/>
        </w:rPr>
      </w:pPr>
      <w:r w:rsidRPr="0009223A">
        <w:rPr>
          <w:rFonts w:ascii="Times New Roman" w:hAnsi="Times New Roman" w:cs="Times New Roman"/>
          <w:lang w:val="fr-FR"/>
        </w:rPr>
        <w:t>Indiquer les packages à scanner.</w:t>
      </w:r>
    </w:p>
    <w:p w14:paraId="38441910" w14:textId="4ED2BDF2" w:rsidR="00CE0D2E" w:rsidRPr="0009223A" w:rsidRDefault="00CE0D2E" w:rsidP="00CE0D2E">
      <w:pPr>
        <w:pStyle w:val="Corpsdetexte"/>
        <w:numPr>
          <w:ilvl w:val="0"/>
          <w:numId w:val="14"/>
        </w:numPr>
        <w:rPr>
          <w:rFonts w:ascii="Times New Roman" w:hAnsi="Times New Roman" w:cs="Times New Roman"/>
          <w:lang w:val="fr-FR"/>
        </w:rPr>
      </w:pPr>
      <w:r w:rsidRPr="0009223A">
        <w:rPr>
          <w:rFonts w:ascii="Times New Roman" w:hAnsi="Times New Roman" w:cs="Times New Roman"/>
          <w:lang w:val="fr-FR"/>
        </w:rPr>
        <w:t>Indiquer les informations du microservices que l’on souhaite appeler.</w:t>
      </w:r>
    </w:p>
    <w:p w14:paraId="0B5FF573" w14:textId="34DF3139" w:rsidR="00275BB7" w:rsidRDefault="00CE0D2E" w:rsidP="004202C9">
      <w:pPr>
        <w:pStyle w:val="Corpsdetexte"/>
        <w:rPr>
          <w:rFonts w:ascii="Times New Roman" w:hAnsi="Times New Roman" w:cs="Times New Roman"/>
          <w:lang w:val="fr-FR"/>
        </w:rPr>
      </w:pPr>
      <w:r w:rsidRPr="0009223A">
        <w:rPr>
          <w:rFonts w:ascii="Times New Roman" w:hAnsi="Times New Roman" w:cs="Times New Roman"/>
          <w:lang w:val="fr-FR"/>
        </w:rPr>
        <w:t>Une fois ces informations entrées, Feign est fonctionnel.</w:t>
      </w:r>
    </w:p>
    <w:p w14:paraId="74ABA1C0" w14:textId="1221580F" w:rsidR="00962193" w:rsidRDefault="00962193" w:rsidP="00962193">
      <w:pPr>
        <w:pStyle w:val="Titre3"/>
        <w:rPr>
          <w:rFonts w:ascii="Times New Roman" w:hAnsi="Times New Roman" w:cs="Times New Roman"/>
          <w:sz w:val="22"/>
          <w:szCs w:val="22"/>
          <w:lang w:val="fr-FR"/>
        </w:rPr>
      </w:pPr>
      <w:bookmarkStart w:id="30" w:name="_Toc70776746"/>
      <w:r>
        <w:rPr>
          <w:rFonts w:ascii="Times New Roman" w:hAnsi="Times New Roman" w:cs="Times New Roman"/>
          <w:sz w:val="22"/>
          <w:szCs w:val="22"/>
          <w:lang w:val="fr-FR"/>
        </w:rPr>
        <w:t>Spring</w:t>
      </w:r>
      <w:bookmarkEnd w:id="30"/>
    </w:p>
    <w:p w14:paraId="243C036E" w14:textId="4824586A" w:rsidR="00962193" w:rsidRDefault="00E16783" w:rsidP="00962193">
      <w:pPr>
        <w:pStyle w:val="Corpsdetexte"/>
        <w:rPr>
          <w:rFonts w:ascii="Times New Roman" w:hAnsi="Times New Roman" w:cs="Times New Roman"/>
          <w:lang w:val="fr-FR"/>
        </w:rPr>
      </w:pPr>
      <w:r w:rsidRPr="00E16783">
        <w:rPr>
          <w:rFonts w:ascii="Times New Roman" w:hAnsi="Times New Roman" w:cs="Times New Roman"/>
          <w:lang w:val="fr-FR"/>
        </w:rPr>
        <w:t>Spring est un framework Java pour construire et définir l'infrastructure d'une application Java, dont il facilite le développement et les tests.</w:t>
      </w:r>
    </w:p>
    <w:p w14:paraId="3560BDCA" w14:textId="044A5CE4" w:rsidR="00E16783" w:rsidRDefault="00E16783" w:rsidP="00962193">
      <w:pPr>
        <w:pStyle w:val="Corpsdetexte"/>
        <w:rPr>
          <w:rFonts w:ascii="Times New Roman" w:hAnsi="Times New Roman" w:cs="Times New Roman"/>
          <w:lang w:val="fr-FR"/>
        </w:rPr>
      </w:pPr>
      <w:r>
        <w:rPr>
          <w:rFonts w:ascii="Times New Roman" w:hAnsi="Times New Roman" w:cs="Times New Roman"/>
          <w:lang w:val="fr-FR"/>
        </w:rPr>
        <w:t>Dans ce projet</w:t>
      </w:r>
      <w:r w:rsidR="00E82BC4">
        <w:rPr>
          <w:rFonts w:ascii="Times New Roman" w:hAnsi="Times New Roman" w:cs="Times New Roman"/>
          <w:lang w:val="fr-FR"/>
        </w:rPr>
        <w:t>,</w:t>
      </w:r>
      <w:r>
        <w:rPr>
          <w:rFonts w:ascii="Times New Roman" w:hAnsi="Times New Roman" w:cs="Times New Roman"/>
          <w:lang w:val="fr-FR"/>
        </w:rPr>
        <w:t xml:space="preserve"> Spring est utilisé pour définir un rôle au</w:t>
      </w:r>
      <w:r w:rsidR="00E82BC4">
        <w:rPr>
          <w:rFonts w:ascii="Times New Roman" w:hAnsi="Times New Roman" w:cs="Times New Roman"/>
          <w:lang w:val="fr-FR"/>
        </w:rPr>
        <w:t>x</w:t>
      </w:r>
      <w:r>
        <w:rPr>
          <w:rFonts w:ascii="Times New Roman" w:hAnsi="Times New Roman" w:cs="Times New Roman"/>
          <w:lang w:val="fr-FR"/>
        </w:rPr>
        <w:t xml:space="preserve"> classe</w:t>
      </w:r>
      <w:r w:rsidR="00E82BC4">
        <w:rPr>
          <w:rFonts w:ascii="Times New Roman" w:hAnsi="Times New Roman" w:cs="Times New Roman"/>
          <w:lang w:val="fr-FR"/>
        </w:rPr>
        <w:t>s</w:t>
      </w:r>
      <w:r>
        <w:rPr>
          <w:rFonts w:ascii="Times New Roman" w:hAnsi="Times New Roman" w:cs="Times New Roman"/>
          <w:lang w:val="fr-FR"/>
        </w:rPr>
        <w:t xml:space="preserve"> souhaité</w:t>
      </w:r>
      <w:r w:rsidR="00E82BC4">
        <w:rPr>
          <w:rFonts w:ascii="Times New Roman" w:hAnsi="Times New Roman" w:cs="Times New Roman"/>
          <w:lang w:val="fr-FR"/>
        </w:rPr>
        <w:t>es,</w:t>
      </w:r>
      <w:r>
        <w:rPr>
          <w:rFonts w:ascii="Times New Roman" w:hAnsi="Times New Roman" w:cs="Times New Roman"/>
          <w:lang w:val="fr-FR"/>
        </w:rPr>
        <w:t xml:space="preserve"> par le biais d’annotation (ex : @controller pour définir une classe en tant que controller</w:t>
      </w:r>
      <w:r w:rsidR="00E82BC4">
        <w:rPr>
          <w:rFonts w:ascii="Times New Roman" w:hAnsi="Times New Roman" w:cs="Times New Roman"/>
          <w:lang w:val="fr-FR"/>
        </w:rPr>
        <w:t>).</w:t>
      </w:r>
    </w:p>
    <w:p w14:paraId="33DA4C7A" w14:textId="4945A297" w:rsidR="00E82BC4" w:rsidRDefault="00E82BC4" w:rsidP="00962193">
      <w:pPr>
        <w:pStyle w:val="Corpsdetexte"/>
        <w:rPr>
          <w:rFonts w:ascii="Times New Roman" w:hAnsi="Times New Roman" w:cs="Times New Roman"/>
          <w:lang w:val="fr-FR"/>
        </w:rPr>
      </w:pPr>
      <w:r>
        <w:rPr>
          <w:rFonts w:ascii="Times New Roman" w:hAnsi="Times New Roman" w:cs="Times New Roman"/>
          <w:lang w:val="fr-FR"/>
        </w:rPr>
        <w:t>Il permet également la mise en application de l’injection de dépendance. Elle permet d</w:t>
      </w:r>
      <w:r w:rsidR="00C15CFD">
        <w:rPr>
          <w:rFonts w:ascii="Times New Roman" w:hAnsi="Times New Roman" w:cs="Times New Roman"/>
          <w:lang w:val="fr-FR"/>
        </w:rPr>
        <w:t xml:space="preserve">’injecter dans les controllers, l’accès aux interfaces DAO ou proxie, pour en avoir l’accès </w:t>
      </w:r>
      <w:r w:rsidR="006504E7">
        <w:rPr>
          <w:rFonts w:ascii="Times New Roman" w:hAnsi="Times New Roman" w:cs="Times New Roman"/>
          <w:lang w:val="fr-FR"/>
        </w:rPr>
        <w:t>en les implémentant directement.</w:t>
      </w:r>
    </w:p>
    <w:p w14:paraId="1D3E1AC4" w14:textId="27F611EC" w:rsidR="006504E7" w:rsidRDefault="006504E7" w:rsidP="006504E7">
      <w:pPr>
        <w:pStyle w:val="Titre3"/>
        <w:rPr>
          <w:rFonts w:ascii="Times New Roman" w:hAnsi="Times New Roman" w:cs="Times New Roman"/>
          <w:sz w:val="22"/>
          <w:szCs w:val="22"/>
          <w:lang w:val="fr-FR"/>
        </w:rPr>
      </w:pPr>
      <w:bookmarkStart w:id="31" w:name="_Toc70776747"/>
      <w:r>
        <w:rPr>
          <w:rFonts w:ascii="Times New Roman" w:hAnsi="Times New Roman" w:cs="Times New Roman"/>
          <w:sz w:val="22"/>
          <w:szCs w:val="22"/>
          <w:lang w:val="fr-FR"/>
        </w:rPr>
        <w:lastRenderedPageBreak/>
        <w:t>Thymeleaf</w:t>
      </w:r>
      <w:bookmarkEnd w:id="31"/>
    </w:p>
    <w:p w14:paraId="261A5AE9" w14:textId="68ADA3DD" w:rsidR="00A11203" w:rsidRPr="00A11203" w:rsidRDefault="00A11203" w:rsidP="00A11203">
      <w:pPr>
        <w:pStyle w:val="Corpsdetexte"/>
        <w:rPr>
          <w:lang w:val="fr-FR"/>
        </w:rPr>
      </w:pPr>
      <w:r w:rsidRPr="005D4167">
        <w:rPr>
          <w:rFonts w:ascii="Calibri" w:eastAsia="Times New Roman" w:hAnsi="Calibri" w:cs="Times New Roman"/>
          <w:color w:val="000000"/>
          <w:kern w:val="0"/>
          <w:szCs w:val="22"/>
          <w:lang w:val="fr-FR" w:eastAsia="fr-FR" w:bidi="ar-SA"/>
        </w:rPr>
        <w:t>Moteur de template qui simplifie la syntaxe, par l'intermédiaire de tags HTML via des attributs</w:t>
      </w:r>
      <w:r>
        <w:rPr>
          <w:rFonts w:ascii="Calibri" w:eastAsia="Times New Roman" w:hAnsi="Calibri" w:cs="Times New Roman"/>
          <w:color w:val="000000"/>
          <w:kern w:val="0"/>
          <w:szCs w:val="22"/>
          <w:lang w:val="fr-FR" w:eastAsia="fr-FR" w:bidi="ar-SA"/>
        </w:rPr>
        <w:t>.</w:t>
      </w:r>
    </w:p>
    <w:p w14:paraId="6EEF168B" w14:textId="57DB903D" w:rsidR="006504E7" w:rsidRDefault="006504E7" w:rsidP="006504E7">
      <w:pPr>
        <w:pStyle w:val="Corpsdetexte"/>
        <w:rPr>
          <w:rFonts w:ascii="Times New Roman" w:hAnsi="Times New Roman" w:cs="Times New Roman"/>
          <w:lang w:val="fr-FR"/>
        </w:rPr>
      </w:pPr>
      <w:r w:rsidRPr="006504E7">
        <w:rPr>
          <w:rFonts w:ascii="Times New Roman" w:hAnsi="Times New Roman" w:cs="Times New Roman"/>
          <w:lang w:val="fr-FR"/>
        </w:rPr>
        <w:t xml:space="preserve">Dans ce projet </w:t>
      </w:r>
      <w:r>
        <w:rPr>
          <w:rFonts w:ascii="Times New Roman" w:hAnsi="Times New Roman" w:cs="Times New Roman"/>
          <w:lang w:val="fr-FR"/>
        </w:rPr>
        <w:t>thymeleaf permet d’accéder aux variables et objets dans les pages html, mais il permet également de récupérer dans les formulaires, les saisies de l’utilisateurs.</w:t>
      </w:r>
    </w:p>
    <w:p w14:paraId="1D394ADB" w14:textId="17B4B93B" w:rsidR="006504E7" w:rsidRDefault="006504E7" w:rsidP="006504E7">
      <w:pPr>
        <w:pStyle w:val="Corpsdetexte"/>
        <w:rPr>
          <w:rFonts w:ascii="Times New Roman" w:hAnsi="Times New Roman" w:cs="Times New Roman"/>
          <w:lang w:val="fr-FR"/>
        </w:rPr>
      </w:pPr>
      <w:r>
        <w:rPr>
          <w:rFonts w:ascii="Times New Roman" w:hAnsi="Times New Roman" w:cs="Times New Roman"/>
          <w:lang w:val="fr-FR"/>
        </w:rPr>
        <w:t xml:space="preserve">Il est utilisé aussi </w:t>
      </w:r>
      <w:r w:rsidR="00A11203">
        <w:rPr>
          <w:rFonts w:ascii="Times New Roman" w:hAnsi="Times New Roman" w:cs="Times New Roman"/>
          <w:lang w:val="fr-FR"/>
        </w:rPr>
        <w:t>pour éviter la répétition du code grâce à la mise en place de ‘fragment’ pouvant être récupéré et affiché dans d’autre page html.</w:t>
      </w:r>
    </w:p>
    <w:p w14:paraId="37B95FA2" w14:textId="0ACAFA6E" w:rsidR="00A11203" w:rsidRDefault="00A11203" w:rsidP="00A11203">
      <w:pPr>
        <w:pStyle w:val="Titre3"/>
        <w:rPr>
          <w:rFonts w:ascii="Times New Roman" w:hAnsi="Times New Roman" w:cs="Times New Roman"/>
          <w:sz w:val="22"/>
          <w:szCs w:val="22"/>
          <w:lang w:val="fr-FR"/>
        </w:rPr>
      </w:pPr>
      <w:bookmarkStart w:id="32" w:name="_Toc70776748"/>
      <w:r>
        <w:rPr>
          <w:rFonts w:ascii="Times New Roman" w:hAnsi="Times New Roman" w:cs="Times New Roman"/>
          <w:sz w:val="22"/>
          <w:szCs w:val="22"/>
          <w:lang w:val="fr-FR"/>
        </w:rPr>
        <w:t>Lombok</w:t>
      </w:r>
      <w:bookmarkEnd w:id="32"/>
    </w:p>
    <w:p w14:paraId="0B32D245" w14:textId="78EDED3B" w:rsidR="00A11203" w:rsidRDefault="00A11203" w:rsidP="006504E7">
      <w:pPr>
        <w:pStyle w:val="Corpsdetexte"/>
        <w:rPr>
          <w:rFonts w:ascii="Calibri" w:eastAsia="Times New Roman" w:hAnsi="Calibri" w:cs="Times New Roman"/>
          <w:color w:val="000000"/>
          <w:kern w:val="0"/>
          <w:szCs w:val="22"/>
          <w:lang w:val="fr-FR" w:eastAsia="fr-FR" w:bidi="ar-SA"/>
        </w:rPr>
      </w:pPr>
      <w:r w:rsidRPr="005D4167">
        <w:rPr>
          <w:rFonts w:ascii="Calibri" w:eastAsia="Times New Roman" w:hAnsi="Calibri" w:cs="Times New Roman"/>
          <w:color w:val="000000"/>
          <w:kern w:val="0"/>
          <w:szCs w:val="22"/>
          <w:lang w:val="fr-FR" w:eastAsia="fr-FR" w:bidi="ar-SA"/>
        </w:rPr>
        <w:t>Libraire Java qui permet par l’intermédiaire d’annotation, de générer les getters, setters, constructeur, toString, equals, Hashcode des objets Java</w:t>
      </w:r>
      <w:r>
        <w:rPr>
          <w:rFonts w:ascii="Calibri" w:eastAsia="Times New Roman" w:hAnsi="Calibri" w:cs="Times New Roman"/>
          <w:color w:val="000000"/>
          <w:kern w:val="0"/>
          <w:szCs w:val="22"/>
          <w:lang w:val="fr-FR" w:eastAsia="fr-FR" w:bidi="ar-SA"/>
        </w:rPr>
        <w:t>.</w:t>
      </w:r>
    </w:p>
    <w:p w14:paraId="5AB2F654" w14:textId="757DB481" w:rsidR="00A11203" w:rsidRDefault="00A11203" w:rsidP="006504E7">
      <w:pPr>
        <w:pStyle w:val="Corpsdetexte"/>
        <w:rPr>
          <w:rFonts w:ascii="Calibri" w:eastAsia="Times New Roman" w:hAnsi="Calibri" w:cs="Times New Roman"/>
          <w:color w:val="000000"/>
          <w:kern w:val="0"/>
          <w:szCs w:val="22"/>
          <w:lang w:val="fr-FR" w:eastAsia="fr-FR" w:bidi="ar-SA"/>
        </w:rPr>
      </w:pPr>
      <w:r>
        <w:rPr>
          <w:rFonts w:ascii="Calibri" w:eastAsia="Times New Roman" w:hAnsi="Calibri" w:cs="Times New Roman"/>
          <w:color w:val="000000"/>
          <w:kern w:val="0"/>
          <w:szCs w:val="22"/>
          <w:lang w:val="fr-FR" w:eastAsia="fr-FR" w:bidi="ar-SA"/>
        </w:rPr>
        <w:t>Cela permet de faciliter la lisibilité du code et un gain de temps notable sur tous les beans du projet.</w:t>
      </w:r>
    </w:p>
    <w:p w14:paraId="6B957260" w14:textId="0700494A" w:rsidR="00946A78" w:rsidRDefault="00854CA2" w:rsidP="00946A78">
      <w:pPr>
        <w:pStyle w:val="Titre3"/>
        <w:rPr>
          <w:rFonts w:ascii="Times New Roman" w:hAnsi="Times New Roman" w:cs="Times New Roman"/>
          <w:sz w:val="22"/>
          <w:szCs w:val="22"/>
          <w:lang w:val="fr-FR"/>
        </w:rPr>
      </w:pPr>
      <w:bookmarkStart w:id="33" w:name="_Toc70776749"/>
      <w:r>
        <w:rPr>
          <w:rFonts w:ascii="Times New Roman" w:hAnsi="Times New Roman" w:cs="Times New Roman"/>
          <w:sz w:val="22"/>
          <w:szCs w:val="22"/>
          <w:lang w:val="fr-FR"/>
        </w:rPr>
        <w:t>JPA / Hibernate / JDBC</w:t>
      </w:r>
      <w:bookmarkEnd w:id="33"/>
    </w:p>
    <w:p w14:paraId="08048C16" w14:textId="77777777" w:rsidR="00D95E25" w:rsidRDefault="00854CA2" w:rsidP="00854CA2">
      <w:pPr>
        <w:pStyle w:val="Corpsdetexte"/>
        <w:rPr>
          <w:rFonts w:ascii="Times New Roman" w:hAnsi="Times New Roman" w:cs="Times New Roman"/>
          <w:lang w:val="fr-FR"/>
        </w:rPr>
      </w:pPr>
      <w:r w:rsidRPr="00854CA2">
        <w:rPr>
          <w:rFonts w:ascii="Times New Roman" w:hAnsi="Times New Roman" w:cs="Times New Roman"/>
          <w:lang w:val="fr-FR"/>
        </w:rPr>
        <w:t xml:space="preserve">Pour </w:t>
      </w:r>
      <w:r w:rsidR="00D95E25">
        <w:rPr>
          <w:rFonts w:ascii="Times New Roman" w:hAnsi="Times New Roman" w:cs="Times New Roman"/>
          <w:lang w:val="fr-FR"/>
        </w:rPr>
        <w:t>se connecter</w:t>
      </w:r>
      <w:r w:rsidRPr="00854CA2">
        <w:rPr>
          <w:rFonts w:ascii="Times New Roman" w:hAnsi="Times New Roman" w:cs="Times New Roman"/>
          <w:lang w:val="fr-FR"/>
        </w:rPr>
        <w:t xml:space="preserve"> avec la base de données le logiciel utilise JDBC, cela permet</w:t>
      </w:r>
      <w:r w:rsidR="00D95E25">
        <w:rPr>
          <w:rFonts w:ascii="Times New Roman" w:hAnsi="Times New Roman" w:cs="Times New Roman"/>
          <w:lang w:val="fr-FR"/>
        </w:rPr>
        <w:t xml:space="preserve"> d’avoir accès à la base de données.</w:t>
      </w:r>
    </w:p>
    <w:p w14:paraId="1292CA72" w14:textId="77777777" w:rsidR="00E1704E" w:rsidRDefault="00D95E25" w:rsidP="00854CA2">
      <w:pPr>
        <w:pStyle w:val="Corpsdetexte"/>
        <w:rPr>
          <w:rFonts w:ascii="Times New Roman" w:hAnsi="Times New Roman" w:cs="Times New Roman"/>
          <w:lang w:val="fr-FR"/>
        </w:rPr>
      </w:pPr>
      <w:r>
        <w:rPr>
          <w:rFonts w:ascii="Times New Roman" w:hAnsi="Times New Roman" w:cs="Times New Roman"/>
          <w:lang w:val="fr-FR"/>
        </w:rPr>
        <w:t xml:space="preserve">Pour le traitement des données et la récupération de celles-ci dans nos objets, on utilise JPA pour </w:t>
      </w:r>
      <w:r w:rsidR="00854CA2" w:rsidRPr="00854CA2">
        <w:rPr>
          <w:rFonts w:ascii="Times New Roman" w:hAnsi="Times New Roman" w:cs="Times New Roman"/>
          <w:lang w:val="fr-FR"/>
        </w:rPr>
        <w:t xml:space="preserve">la </w:t>
      </w:r>
      <w:r>
        <w:rPr>
          <w:rFonts w:ascii="Times New Roman" w:hAnsi="Times New Roman" w:cs="Times New Roman"/>
          <w:lang w:val="fr-FR"/>
        </w:rPr>
        <w:t>gestion de la persistance</w:t>
      </w:r>
      <w:r w:rsidR="00E1704E">
        <w:rPr>
          <w:rFonts w:ascii="Times New Roman" w:hAnsi="Times New Roman" w:cs="Times New Roman"/>
          <w:lang w:val="fr-FR"/>
        </w:rPr>
        <w:t>.</w:t>
      </w:r>
    </w:p>
    <w:p w14:paraId="615095F3" w14:textId="5F54FC5C" w:rsidR="00946A78" w:rsidRDefault="00E1704E" w:rsidP="004202C9">
      <w:pPr>
        <w:pStyle w:val="Corpsdetexte"/>
        <w:rPr>
          <w:rFonts w:ascii="Times New Roman" w:hAnsi="Times New Roman" w:cs="Times New Roman"/>
          <w:szCs w:val="22"/>
          <w:lang w:val="fr-FR"/>
        </w:rPr>
      </w:pPr>
      <w:r>
        <w:rPr>
          <w:rFonts w:ascii="Times New Roman" w:hAnsi="Times New Roman" w:cs="Times New Roman"/>
          <w:lang w:val="fr-FR"/>
        </w:rPr>
        <w:t>Et</w:t>
      </w:r>
      <w:r w:rsidR="00D95E25">
        <w:rPr>
          <w:rFonts w:ascii="Times New Roman" w:hAnsi="Times New Roman" w:cs="Times New Roman"/>
          <w:lang w:val="fr-FR"/>
        </w:rPr>
        <w:t xml:space="preserve"> pour la mise en application, c’est l’ORM Hibernate qui permet de gérer la récupération des données et de les implémenter dans les objets</w:t>
      </w:r>
      <w:r>
        <w:rPr>
          <w:rFonts w:ascii="Times New Roman" w:hAnsi="Times New Roman" w:cs="Times New Roman"/>
          <w:lang w:val="fr-FR"/>
        </w:rPr>
        <w:t>,</w:t>
      </w:r>
      <w:r w:rsidR="00D95E25">
        <w:rPr>
          <w:rFonts w:ascii="Times New Roman" w:hAnsi="Times New Roman" w:cs="Times New Roman"/>
          <w:lang w:val="fr-FR"/>
        </w:rPr>
        <w:t xml:space="preserve"> </w:t>
      </w:r>
      <w:r>
        <w:rPr>
          <w:rFonts w:ascii="Times New Roman" w:hAnsi="Times New Roman" w:cs="Times New Roman"/>
          <w:lang w:val="fr-FR"/>
        </w:rPr>
        <w:t xml:space="preserve">le tout </w:t>
      </w:r>
      <w:r w:rsidR="00D95E25">
        <w:rPr>
          <w:rFonts w:ascii="Times New Roman" w:hAnsi="Times New Roman" w:cs="Times New Roman"/>
          <w:lang w:val="fr-FR"/>
        </w:rPr>
        <w:t>permettant d’</w:t>
      </w:r>
      <w:r>
        <w:rPr>
          <w:rFonts w:ascii="Times New Roman" w:hAnsi="Times New Roman" w:cs="Times New Roman"/>
          <w:lang w:val="fr-FR"/>
        </w:rPr>
        <w:t>utiliser</w:t>
      </w:r>
      <w:r w:rsidR="00D95E25">
        <w:rPr>
          <w:rFonts w:ascii="Times New Roman" w:hAnsi="Times New Roman" w:cs="Times New Roman"/>
          <w:lang w:val="fr-FR"/>
        </w:rPr>
        <w:t xml:space="preserve"> les opération</w:t>
      </w:r>
      <w:r>
        <w:rPr>
          <w:rFonts w:ascii="Times New Roman" w:hAnsi="Times New Roman" w:cs="Times New Roman"/>
          <w:lang w:val="fr-FR"/>
        </w:rPr>
        <w:t>s</w:t>
      </w:r>
      <w:r w:rsidR="00D95E25">
        <w:rPr>
          <w:rFonts w:ascii="Times New Roman" w:hAnsi="Times New Roman" w:cs="Times New Roman"/>
          <w:lang w:val="fr-FR"/>
        </w:rPr>
        <w:t xml:space="preserve"> </w:t>
      </w:r>
      <w:r>
        <w:rPr>
          <w:rFonts w:ascii="Times New Roman" w:hAnsi="Times New Roman" w:cs="Times New Roman"/>
          <w:lang w:val="fr-FR"/>
        </w:rPr>
        <w:t xml:space="preserve">correspondant au </w:t>
      </w:r>
      <w:r w:rsidR="00D95E25">
        <w:rPr>
          <w:rFonts w:ascii="Times New Roman" w:hAnsi="Times New Roman" w:cs="Times New Roman"/>
          <w:lang w:val="fr-FR"/>
        </w:rPr>
        <w:t>CRUD</w:t>
      </w:r>
      <w:r w:rsidR="00854CA2" w:rsidRPr="00854CA2">
        <w:rPr>
          <w:rFonts w:ascii="Times New Roman" w:hAnsi="Times New Roman" w:cs="Times New Roman"/>
          <w:lang w:val="fr-FR"/>
        </w:rPr>
        <w:t>.</w:t>
      </w:r>
    </w:p>
    <w:p w14:paraId="5750F0DE" w14:textId="77777777" w:rsidR="00286818" w:rsidRPr="00061BC9" w:rsidRDefault="00286818">
      <w:pPr>
        <w:pStyle w:val="Titre3"/>
        <w:rPr>
          <w:rFonts w:ascii="Times New Roman" w:hAnsi="Times New Roman" w:cs="Times New Roman"/>
          <w:sz w:val="22"/>
          <w:szCs w:val="22"/>
          <w:lang w:val="fr-FR"/>
        </w:rPr>
      </w:pPr>
      <w:bookmarkStart w:id="34" w:name="ressources"/>
      <w:bookmarkStart w:id="35" w:name="_Toc70776750"/>
      <w:r w:rsidRPr="00061BC9">
        <w:rPr>
          <w:rFonts w:ascii="Times New Roman" w:hAnsi="Times New Roman" w:cs="Times New Roman"/>
          <w:sz w:val="22"/>
          <w:szCs w:val="22"/>
          <w:lang w:val="fr-FR"/>
        </w:rPr>
        <w:t>Ressources</w:t>
      </w:r>
      <w:bookmarkEnd w:id="35"/>
    </w:p>
    <w:bookmarkEnd w:id="34"/>
    <w:p w14:paraId="57356890" w14:textId="376E3021" w:rsidR="00134FFD" w:rsidRDefault="007E1A93" w:rsidP="00134FFD">
      <w:pPr>
        <w:pStyle w:val="Corpsdetexte"/>
        <w:rPr>
          <w:rFonts w:ascii="Times New Roman" w:hAnsi="Times New Roman" w:cs="Times New Roman"/>
          <w:szCs w:val="22"/>
          <w:lang w:val="fr-FR"/>
        </w:rPr>
      </w:pPr>
      <w:r w:rsidRPr="00061BC9">
        <w:rPr>
          <w:rFonts w:ascii="Times New Roman" w:hAnsi="Times New Roman" w:cs="Times New Roman"/>
          <w:b/>
          <w:bCs/>
          <w:szCs w:val="22"/>
          <w:lang w:val="fr-FR"/>
        </w:rPr>
        <w:t>configurationHttps.properties</w:t>
      </w:r>
      <w:r w:rsidRPr="00061BC9">
        <w:rPr>
          <w:rFonts w:ascii="Times New Roman" w:hAnsi="Times New Roman" w:cs="Times New Roman"/>
          <w:szCs w:val="22"/>
          <w:lang w:val="fr-FR"/>
        </w:rPr>
        <w:t xml:space="preserve"> : fichier de configuration du protocole Https </w:t>
      </w:r>
      <w:r w:rsidR="00134FFD" w:rsidRPr="00061BC9">
        <w:rPr>
          <w:rFonts w:ascii="Times New Roman" w:hAnsi="Times New Roman" w:cs="Times New Roman"/>
          <w:szCs w:val="22"/>
          <w:lang w:val="fr-FR"/>
        </w:rPr>
        <w:t xml:space="preserve">situé </w:t>
      </w:r>
      <w:r w:rsidRPr="00061BC9">
        <w:rPr>
          <w:rFonts w:ascii="Times New Roman" w:hAnsi="Times New Roman" w:cs="Times New Roman"/>
          <w:szCs w:val="22"/>
          <w:lang w:val="fr-FR"/>
        </w:rPr>
        <w:t>dans le microservice interface.</w:t>
      </w:r>
      <w:r w:rsidR="00134FFD" w:rsidRPr="00061BC9">
        <w:rPr>
          <w:rFonts w:ascii="Times New Roman" w:hAnsi="Times New Roman" w:cs="Times New Roman"/>
          <w:szCs w:val="22"/>
          <w:lang w:val="fr-FR"/>
        </w:rPr>
        <w:t xml:space="preserve"> </w:t>
      </w:r>
    </w:p>
    <w:p w14:paraId="19393875" w14:textId="768DE4C0" w:rsidR="004D3EAF" w:rsidRDefault="004D3EAF" w:rsidP="00134FFD">
      <w:pPr>
        <w:pStyle w:val="Corpsdetexte"/>
        <w:rPr>
          <w:rFonts w:ascii="Times New Roman" w:hAnsi="Times New Roman" w:cs="Times New Roman"/>
          <w:szCs w:val="22"/>
          <w:lang w:val="fr-FR"/>
        </w:rPr>
      </w:pPr>
      <w:r>
        <w:rPr>
          <w:rFonts w:ascii="Times New Roman" w:hAnsi="Times New Roman" w:cs="Times New Roman"/>
          <w:szCs w:val="22"/>
          <w:lang w:val="fr-FR"/>
        </w:rPr>
        <w:t>Le chemin d’accès au certificat doit être modifié, s’il doit être déplacé. Il apparait en bleu sur l’image ci-dessous.</w:t>
      </w:r>
    </w:p>
    <w:p w14:paraId="40C0D3FC" w14:textId="287E4953" w:rsidR="004D3EAF" w:rsidRPr="00061BC9" w:rsidRDefault="00091CCD" w:rsidP="004D3EAF">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0C08F16F">
          <v:shape id="_x0000_i1032" type="#_x0000_t75" style="width:427.7pt;height:141pt;visibility:visible;mso-wrap-style:square">
            <v:imagedata r:id="rId25" o:title=""/>
          </v:shape>
        </w:pict>
      </w:r>
    </w:p>
    <w:p w14:paraId="36F93614" w14:textId="0D82A7AE" w:rsidR="00134FFD" w:rsidRDefault="00134FFD" w:rsidP="00134FFD">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 fichier configurationHttps.properties permet de configurer l’accès de l’application au certificat JKS en </w:t>
      </w:r>
      <w:r w:rsidR="004D3EAF">
        <w:rPr>
          <w:rFonts w:ascii="Times New Roman" w:hAnsi="Times New Roman" w:cs="Times New Roman"/>
          <w:szCs w:val="22"/>
          <w:lang w:val="fr-FR"/>
        </w:rPr>
        <w:t>définissant</w:t>
      </w:r>
      <w:r w:rsidRPr="00061BC9">
        <w:rPr>
          <w:rFonts w:ascii="Times New Roman" w:hAnsi="Times New Roman" w:cs="Times New Roman"/>
          <w:szCs w:val="22"/>
          <w:lang w:val="fr-FR"/>
        </w:rPr>
        <w:t xml:space="preserve"> l’emplacement et les identifiants du certificat.</w:t>
      </w:r>
    </w:p>
    <w:p w14:paraId="24407852" w14:textId="442080E8" w:rsidR="000F5770" w:rsidRDefault="008F722A" w:rsidP="000F5770">
      <w:pPr>
        <w:pStyle w:val="Corpsdetexte"/>
        <w:rPr>
          <w:rFonts w:ascii="Times New Roman" w:hAnsi="Times New Roman" w:cs="Times New Roman"/>
          <w:szCs w:val="22"/>
          <w:lang w:val="fr-FR"/>
        </w:rPr>
      </w:pPr>
      <w:r w:rsidRPr="008F722A">
        <w:rPr>
          <w:rFonts w:ascii="Times New Roman" w:hAnsi="Times New Roman" w:cs="Times New Roman"/>
          <w:b/>
          <w:bCs/>
          <w:szCs w:val="22"/>
          <w:lang w:val="fr-FR"/>
        </w:rPr>
        <w:t>a</w:t>
      </w:r>
      <w:r w:rsidR="00462950" w:rsidRPr="008F722A">
        <w:rPr>
          <w:rFonts w:ascii="Times New Roman" w:hAnsi="Times New Roman" w:cs="Times New Roman"/>
          <w:b/>
          <w:bCs/>
          <w:szCs w:val="22"/>
          <w:lang w:val="fr-FR"/>
        </w:rPr>
        <w:t>pplication.properties :</w:t>
      </w:r>
      <w:r>
        <w:rPr>
          <w:rFonts w:ascii="Times New Roman" w:hAnsi="Times New Roman" w:cs="Times New Roman"/>
          <w:szCs w:val="22"/>
          <w:lang w:val="fr-FR"/>
        </w:rPr>
        <w:t xml:space="preserve"> </w:t>
      </w:r>
      <w:r w:rsidR="000F5770" w:rsidRPr="00061BC9">
        <w:rPr>
          <w:rFonts w:ascii="Times New Roman" w:hAnsi="Times New Roman" w:cs="Times New Roman"/>
          <w:szCs w:val="22"/>
          <w:lang w:val="fr-FR"/>
        </w:rPr>
        <w:t>Les accès</w:t>
      </w:r>
      <w:r w:rsidR="004D3EAF">
        <w:rPr>
          <w:rFonts w:ascii="Times New Roman" w:hAnsi="Times New Roman" w:cs="Times New Roman"/>
          <w:szCs w:val="22"/>
          <w:lang w:val="fr-FR"/>
        </w:rPr>
        <w:t xml:space="preserve">, à la </w:t>
      </w:r>
      <w:r w:rsidR="000F5770" w:rsidRPr="00061BC9">
        <w:rPr>
          <w:rFonts w:ascii="Times New Roman" w:hAnsi="Times New Roman" w:cs="Times New Roman"/>
          <w:szCs w:val="22"/>
          <w:lang w:val="fr-FR"/>
        </w:rPr>
        <w:t xml:space="preserve">base de données </w:t>
      </w:r>
      <w:r w:rsidR="004D3EAF">
        <w:rPr>
          <w:rFonts w:ascii="Times New Roman" w:hAnsi="Times New Roman" w:cs="Times New Roman"/>
          <w:szCs w:val="22"/>
          <w:lang w:val="fr-FR"/>
        </w:rPr>
        <w:t xml:space="preserve">de chaque microservice </w:t>
      </w:r>
      <w:r w:rsidR="000F5770" w:rsidRPr="00061BC9">
        <w:rPr>
          <w:rFonts w:ascii="Times New Roman" w:hAnsi="Times New Roman" w:cs="Times New Roman"/>
          <w:szCs w:val="22"/>
          <w:lang w:val="fr-FR"/>
        </w:rPr>
        <w:t xml:space="preserve">doivent </w:t>
      </w:r>
      <w:r w:rsidR="004D3EAF">
        <w:rPr>
          <w:rFonts w:ascii="Times New Roman" w:hAnsi="Times New Roman" w:cs="Times New Roman"/>
          <w:szCs w:val="22"/>
          <w:lang w:val="fr-FR"/>
        </w:rPr>
        <w:t>être</w:t>
      </w:r>
      <w:r w:rsidR="000F5770" w:rsidRPr="00061BC9">
        <w:rPr>
          <w:rFonts w:ascii="Times New Roman" w:hAnsi="Times New Roman" w:cs="Times New Roman"/>
          <w:szCs w:val="22"/>
          <w:lang w:val="fr-FR"/>
        </w:rPr>
        <w:t xml:space="preserve"> configurer à l'aide des fichiers application.properties.</w:t>
      </w:r>
    </w:p>
    <w:p w14:paraId="20EED1DB" w14:textId="109BA6D2" w:rsidR="004D3EAF" w:rsidRDefault="004D3EAF" w:rsidP="000F5770">
      <w:pPr>
        <w:pStyle w:val="Corpsdetexte"/>
        <w:rPr>
          <w:rFonts w:ascii="Times New Roman" w:hAnsi="Times New Roman" w:cs="Times New Roman"/>
          <w:szCs w:val="22"/>
          <w:lang w:val="fr-FR"/>
        </w:rPr>
      </w:pPr>
      <w:r>
        <w:rPr>
          <w:rFonts w:ascii="Times New Roman" w:hAnsi="Times New Roman" w:cs="Times New Roman"/>
          <w:szCs w:val="22"/>
          <w:lang w:val="fr-FR"/>
        </w:rPr>
        <w:lastRenderedPageBreak/>
        <w:t>A l’</w:t>
      </w:r>
      <w:r w:rsidR="00462950">
        <w:rPr>
          <w:rFonts w:ascii="Times New Roman" w:hAnsi="Times New Roman" w:cs="Times New Roman"/>
          <w:szCs w:val="22"/>
          <w:lang w:val="fr-FR"/>
        </w:rPr>
        <w:t>intérieur</w:t>
      </w:r>
      <w:r>
        <w:rPr>
          <w:rFonts w:ascii="Times New Roman" w:hAnsi="Times New Roman" w:cs="Times New Roman"/>
          <w:szCs w:val="22"/>
          <w:lang w:val="fr-FR"/>
        </w:rPr>
        <w:t xml:space="preserve"> de ces fichiers nous retrouvons les informations liées à la connexion à la base de données </w:t>
      </w:r>
      <w:r w:rsidR="00462950">
        <w:rPr>
          <w:rFonts w:ascii="Times New Roman" w:hAnsi="Times New Roman" w:cs="Times New Roman"/>
          <w:szCs w:val="22"/>
          <w:lang w:val="fr-FR"/>
        </w:rPr>
        <w:t xml:space="preserve">grâce à JDBC </w:t>
      </w:r>
      <w:r>
        <w:rPr>
          <w:rFonts w:ascii="Times New Roman" w:hAnsi="Times New Roman" w:cs="Times New Roman"/>
          <w:szCs w:val="22"/>
          <w:lang w:val="fr-FR"/>
        </w:rPr>
        <w:t xml:space="preserve">et aux différents paramètres </w:t>
      </w:r>
      <w:r w:rsidR="00462950">
        <w:rPr>
          <w:rFonts w:ascii="Times New Roman" w:hAnsi="Times New Roman" w:cs="Times New Roman"/>
          <w:szCs w:val="22"/>
          <w:lang w:val="fr-FR"/>
        </w:rPr>
        <w:t xml:space="preserve">pour le bon fonctionnement </w:t>
      </w:r>
      <w:r>
        <w:rPr>
          <w:rFonts w:ascii="Times New Roman" w:hAnsi="Times New Roman" w:cs="Times New Roman"/>
          <w:szCs w:val="22"/>
          <w:lang w:val="fr-FR"/>
        </w:rPr>
        <w:t>de JPA et</w:t>
      </w:r>
      <w:r w:rsidR="00462950">
        <w:rPr>
          <w:rFonts w:ascii="Times New Roman" w:hAnsi="Times New Roman" w:cs="Times New Roman"/>
          <w:szCs w:val="22"/>
          <w:lang w:val="fr-FR"/>
        </w:rPr>
        <w:t xml:space="preserve"> de </w:t>
      </w:r>
      <w:r>
        <w:rPr>
          <w:rFonts w:ascii="Times New Roman" w:hAnsi="Times New Roman" w:cs="Times New Roman"/>
          <w:szCs w:val="22"/>
          <w:lang w:val="fr-FR"/>
        </w:rPr>
        <w:t>Hibernate</w:t>
      </w:r>
      <w:r w:rsidR="00462950">
        <w:rPr>
          <w:rFonts w:ascii="Times New Roman" w:hAnsi="Times New Roman" w:cs="Times New Roman"/>
          <w:szCs w:val="22"/>
          <w:lang w:val="fr-FR"/>
        </w:rPr>
        <w:t>.</w:t>
      </w:r>
    </w:p>
    <w:p w14:paraId="62710511" w14:textId="21D414FD" w:rsidR="004D3EAF" w:rsidRDefault="00091CCD" w:rsidP="004D3EAF">
      <w:pPr>
        <w:pStyle w:val="Corpsdetexte"/>
        <w:jc w:val="center"/>
        <w:rPr>
          <w:rFonts w:ascii="Times New Roman" w:hAnsi="Times New Roman" w:cs="Times New Roman"/>
          <w:noProof/>
          <w:szCs w:val="22"/>
          <w:lang w:val="fr-FR"/>
        </w:rPr>
      </w:pPr>
      <w:r>
        <w:rPr>
          <w:rFonts w:ascii="Times New Roman" w:hAnsi="Times New Roman" w:cs="Times New Roman"/>
          <w:noProof/>
          <w:szCs w:val="22"/>
          <w:lang w:val="fr-FR"/>
        </w:rPr>
        <w:pict w14:anchorId="364D5526">
          <v:shape id="_x0000_i1033" type="#_x0000_t75" style="width:288.85pt;height:244.7pt;visibility:visible;mso-wrap-style:square">
            <v:imagedata r:id="rId26" o:title=""/>
          </v:shape>
        </w:pict>
      </w:r>
    </w:p>
    <w:p w14:paraId="6035EC40" w14:textId="77777777" w:rsidR="0009223A" w:rsidRDefault="0009223A" w:rsidP="004D3EAF">
      <w:pPr>
        <w:pStyle w:val="Corpsdetexte"/>
        <w:jc w:val="center"/>
        <w:rPr>
          <w:rFonts w:ascii="Times New Roman" w:hAnsi="Times New Roman" w:cs="Times New Roman"/>
          <w:noProof/>
          <w:szCs w:val="22"/>
          <w:lang w:val="fr-FR"/>
        </w:rPr>
      </w:pPr>
    </w:p>
    <w:p w14:paraId="119C67F9" w14:textId="77777777" w:rsidR="00286818" w:rsidRPr="00061BC9" w:rsidRDefault="00286818">
      <w:pPr>
        <w:pStyle w:val="Titre3"/>
        <w:rPr>
          <w:rFonts w:ascii="Times New Roman" w:hAnsi="Times New Roman" w:cs="Times New Roman"/>
          <w:sz w:val="22"/>
          <w:szCs w:val="22"/>
          <w:lang w:val="fr-FR"/>
        </w:rPr>
      </w:pPr>
      <w:bookmarkStart w:id="36" w:name="_Toc70776751"/>
      <w:r w:rsidRPr="00061BC9">
        <w:rPr>
          <w:rFonts w:ascii="Times New Roman" w:hAnsi="Times New Roman" w:cs="Times New Roman"/>
          <w:sz w:val="22"/>
          <w:szCs w:val="22"/>
          <w:lang w:val="fr-FR"/>
        </w:rPr>
        <w:t>Vérifications</w:t>
      </w:r>
      <w:bookmarkEnd w:id="36"/>
    </w:p>
    <w:p w14:paraId="23AEBB0C" w14:textId="77777777" w:rsidR="00150C3E"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Afin de vérifier le bon déploiement de l’application, </w:t>
      </w:r>
      <w:r w:rsidR="00134FFD" w:rsidRPr="00061BC9">
        <w:rPr>
          <w:rFonts w:ascii="Times New Roman" w:hAnsi="Times New Roman" w:cs="Times New Roman"/>
          <w:szCs w:val="22"/>
          <w:lang w:val="fr-FR"/>
        </w:rPr>
        <w:t>effectu</w:t>
      </w:r>
      <w:r w:rsidR="00150C3E">
        <w:rPr>
          <w:rFonts w:ascii="Times New Roman" w:hAnsi="Times New Roman" w:cs="Times New Roman"/>
          <w:szCs w:val="22"/>
          <w:lang w:val="fr-FR"/>
        </w:rPr>
        <w:t>ons</w:t>
      </w:r>
      <w:r w:rsidR="00134FFD" w:rsidRPr="00061BC9">
        <w:rPr>
          <w:rFonts w:ascii="Times New Roman" w:hAnsi="Times New Roman" w:cs="Times New Roman"/>
          <w:szCs w:val="22"/>
          <w:lang w:val="fr-FR"/>
        </w:rPr>
        <w:t xml:space="preserve"> la mise en route de tous les microservices</w:t>
      </w:r>
      <w:r w:rsidR="00150C3E">
        <w:rPr>
          <w:rFonts w:ascii="Times New Roman" w:hAnsi="Times New Roman" w:cs="Times New Roman"/>
          <w:szCs w:val="22"/>
          <w:lang w:val="fr-FR"/>
        </w:rPr>
        <w:t>.</w:t>
      </w:r>
    </w:p>
    <w:p w14:paraId="75793BDE" w14:textId="4EB3199D" w:rsidR="00150C3E" w:rsidRDefault="00150C3E">
      <w:pPr>
        <w:pStyle w:val="Corpsdetexte"/>
        <w:rPr>
          <w:rFonts w:ascii="Times New Roman" w:hAnsi="Times New Roman" w:cs="Times New Roman"/>
          <w:szCs w:val="22"/>
          <w:lang w:val="fr-FR"/>
        </w:rPr>
      </w:pPr>
      <w:r>
        <w:rPr>
          <w:rFonts w:ascii="Times New Roman" w:hAnsi="Times New Roman" w:cs="Times New Roman"/>
          <w:szCs w:val="22"/>
          <w:lang w:val="fr-FR"/>
        </w:rPr>
        <w:t>Pour cela</w:t>
      </w:r>
      <w:r w:rsidR="008F722A">
        <w:rPr>
          <w:rFonts w:ascii="Times New Roman" w:hAnsi="Times New Roman" w:cs="Times New Roman"/>
          <w:szCs w:val="22"/>
          <w:lang w:val="fr-FR"/>
        </w:rPr>
        <w:t xml:space="preserve">, effectuons la mise en route du serveur. </w:t>
      </w:r>
    </w:p>
    <w:p w14:paraId="47EA744D" w14:textId="100984AA"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Il suffit de se rendre dans le dossier bin du serveur et de double cliquer sur le fichier ‘</w:t>
      </w:r>
      <w:r w:rsidRPr="008F722A">
        <w:rPr>
          <w:rFonts w:ascii="Times New Roman" w:hAnsi="Times New Roman" w:cs="Times New Roman"/>
          <w:szCs w:val="22"/>
          <w:lang w:val="fr-FR"/>
        </w:rPr>
        <w:t>startup.bat</w:t>
      </w:r>
      <w:r>
        <w:rPr>
          <w:rFonts w:ascii="Times New Roman" w:hAnsi="Times New Roman" w:cs="Times New Roman"/>
          <w:szCs w:val="22"/>
          <w:lang w:val="fr-FR"/>
        </w:rPr>
        <w:t>’.</w:t>
      </w:r>
    </w:p>
    <w:p w14:paraId="09015DE8" w14:textId="77BDE16C"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Le serveur va automatiquement démarrer tous les microservices.</w:t>
      </w:r>
    </w:p>
    <w:p w14:paraId="692207EC" w14:textId="25EF9E5C" w:rsidR="008F722A"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 xml:space="preserve">Ensuite rendons nous à l’adresse suivante : </w:t>
      </w:r>
      <w:hyperlink r:id="rId27" w:history="1">
        <w:r w:rsidR="00E16783" w:rsidRPr="00C16725">
          <w:rPr>
            <w:rStyle w:val="Lienhypertexte"/>
            <w:rFonts w:ascii="Times New Roman" w:hAnsi="Times New Roman" w:cs="Times New Roman"/>
            <w:szCs w:val="22"/>
            <w:lang w:val="fr-FR"/>
          </w:rPr>
          <w:t>https://localhost:8443/Accueil</w:t>
        </w:r>
      </w:hyperlink>
    </w:p>
    <w:p w14:paraId="384D729B" w14:textId="07DCB4D0" w:rsidR="00286818" w:rsidRDefault="008F722A">
      <w:pPr>
        <w:pStyle w:val="Corpsdetexte"/>
        <w:rPr>
          <w:rFonts w:ascii="Times New Roman" w:hAnsi="Times New Roman" w:cs="Times New Roman"/>
          <w:szCs w:val="22"/>
          <w:lang w:val="fr-FR"/>
        </w:rPr>
      </w:pPr>
      <w:r>
        <w:rPr>
          <w:rFonts w:ascii="Times New Roman" w:hAnsi="Times New Roman" w:cs="Times New Roman"/>
          <w:szCs w:val="22"/>
          <w:lang w:val="fr-FR"/>
        </w:rPr>
        <w:t>Il ne reste plus qu’à vérifier</w:t>
      </w:r>
      <w:r w:rsidR="00134FFD" w:rsidRPr="00061BC9">
        <w:rPr>
          <w:rFonts w:ascii="Times New Roman" w:hAnsi="Times New Roman" w:cs="Times New Roman"/>
          <w:szCs w:val="22"/>
          <w:lang w:val="fr-FR"/>
        </w:rPr>
        <w:t xml:space="preserve"> le bon fonctionnement de l’application web.</w:t>
      </w:r>
    </w:p>
    <w:p w14:paraId="7AD21507" w14:textId="3E473DC3" w:rsidR="0033606C" w:rsidRPr="00395E5D" w:rsidRDefault="0033606C" w:rsidP="0033606C">
      <w:pPr>
        <w:pStyle w:val="Titre2"/>
        <w:rPr>
          <w:rFonts w:ascii="Times New Roman" w:hAnsi="Times New Roman" w:cs="Times New Roman"/>
          <w:sz w:val="24"/>
          <w:lang w:val="fr-FR"/>
        </w:rPr>
      </w:pPr>
      <w:bookmarkStart w:id="37" w:name="_Toc70776752"/>
      <w:r w:rsidRPr="00395E5D">
        <w:rPr>
          <w:rFonts w:ascii="Times New Roman" w:hAnsi="Times New Roman" w:cs="Times New Roman"/>
          <w:sz w:val="24"/>
          <w:lang w:val="fr-FR"/>
        </w:rPr>
        <w:t>Déploiement des Batchs</w:t>
      </w:r>
      <w:bookmarkEnd w:id="37"/>
    </w:p>
    <w:p w14:paraId="687DBA7B" w14:textId="77777777" w:rsidR="0033606C" w:rsidRPr="00061BC9" w:rsidRDefault="0033606C" w:rsidP="0033606C">
      <w:pPr>
        <w:pStyle w:val="Titre3"/>
        <w:rPr>
          <w:rFonts w:ascii="Times New Roman" w:hAnsi="Times New Roman" w:cs="Times New Roman"/>
          <w:sz w:val="22"/>
          <w:szCs w:val="22"/>
          <w:lang w:val="fr-FR"/>
        </w:rPr>
      </w:pPr>
      <w:bookmarkStart w:id="38" w:name="_Toc70776753"/>
      <w:r w:rsidRPr="00061BC9">
        <w:rPr>
          <w:rFonts w:ascii="Times New Roman" w:hAnsi="Times New Roman" w:cs="Times New Roman"/>
          <w:sz w:val="22"/>
          <w:szCs w:val="22"/>
          <w:lang w:val="fr-FR"/>
        </w:rPr>
        <w:t>Artefacts</w:t>
      </w:r>
      <w:bookmarkEnd w:id="38"/>
    </w:p>
    <w:p w14:paraId="3A67F426" w14:textId="4E19287F"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Les batchs de l’application OC Pizza sont automatisés. L’envoi d’un batch survient à la suite de l’action d’un employé lorsque :</w:t>
      </w:r>
    </w:p>
    <w:p w14:paraId="410E2C1F" w14:textId="77777777" w:rsidR="0033606C" w:rsidRPr="00061BC9"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est validée via l’application.</w:t>
      </w:r>
    </w:p>
    <w:p w14:paraId="57BF84B1" w14:textId="77777777" w:rsidR="0033606C" w:rsidRPr="00061BC9"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est prête à être retirée.</w:t>
      </w:r>
    </w:p>
    <w:p w14:paraId="69525590" w14:textId="1F3789E2" w:rsidR="0033606C" w:rsidRDefault="0033606C" w:rsidP="0033606C">
      <w:pPr>
        <w:pStyle w:val="Corpsdetexte"/>
        <w:numPr>
          <w:ilvl w:val="0"/>
          <w:numId w:val="10"/>
        </w:numPr>
        <w:rPr>
          <w:rFonts w:ascii="Times New Roman" w:hAnsi="Times New Roman" w:cs="Times New Roman"/>
          <w:szCs w:val="22"/>
          <w:lang w:val="fr-FR"/>
        </w:rPr>
      </w:pPr>
      <w:r w:rsidRPr="00061BC9">
        <w:rPr>
          <w:rFonts w:ascii="Times New Roman" w:hAnsi="Times New Roman" w:cs="Times New Roman"/>
          <w:szCs w:val="22"/>
          <w:lang w:val="fr-FR"/>
        </w:rPr>
        <w:t>La commande a été livrée (envoi facture).</w:t>
      </w:r>
    </w:p>
    <w:p w14:paraId="30B1767F" w14:textId="0B801F8A" w:rsidR="00C90F44" w:rsidRPr="00061BC9" w:rsidRDefault="00C90F44" w:rsidP="0033606C">
      <w:pPr>
        <w:pStyle w:val="Corpsdetexte"/>
        <w:numPr>
          <w:ilvl w:val="0"/>
          <w:numId w:val="10"/>
        </w:numPr>
        <w:rPr>
          <w:rFonts w:ascii="Times New Roman" w:hAnsi="Times New Roman" w:cs="Times New Roman"/>
          <w:szCs w:val="22"/>
          <w:lang w:val="fr-FR"/>
        </w:rPr>
      </w:pPr>
      <w:r>
        <w:rPr>
          <w:rFonts w:ascii="Times New Roman" w:hAnsi="Times New Roman" w:cs="Times New Roman"/>
          <w:szCs w:val="22"/>
          <w:lang w:val="fr-FR"/>
        </w:rPr>
        <w:t>Le niveau de stock d’un produit est bas.</w:t>
      </w:r>
    </w:p>
    <w:p w14:paraId="16A9584C" w14:textId="77777777" w:rsidR="0033606C" w:rsidRPr="00061BC9" w:rsidRDefault="0033606C" w:rsidP="0033606C">
      <w:pPr>
        <w:pStyle w:val="Titre3"/>
        <w:rPr>
          <w:rFonts w:ascii="Times New Roman" w:hAnsi="Times New Roman" w:cs="Times New Roman"/>
          <w:sz w:val="22"/>
          <w:szCs w:val="22"/>
          <w:lang w:val="fr-FR"/>
        </w:rPr>
      </w:pPr>
      <w:bookmarkStart w:id="39" w:name="_Toc70776754"/>
      <w:r w:rsidRPr="00061BC9">
        <w:rPr>
          <w:rFonts w:ascii="Times New Roman" w:hAnsi="Times New Roman" w:cs="Times New Roman"/>
          <w:sz w:val="22"/>
          <w:szCs w:val="22"/>
          <w:lang w:val="fr-FR"/>
        </w:rPr>
        <w:lastRenderedPageBreak/>
        <w:t>Configuration</w:t>
      </w:r>
      <w:bookmarkEnd w:id="39"/>
    </w:p>
    <w:p w14:paraId="79AD0D0F" w14:textId="77777777"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Voici les différents fichiers de configuration :</w:t>
      </w:r>
    </w:p>
    <w:p w14:paraId="7EDAF427" w14:textId="77777777" w:rsidR="0033606C" w:rsidRPr="00061BC9" w:rsidRDefault="0033606C" w:rsidP="0033606C">
      <w:pPr>
        <w:pStyle w:val="Corpsdetexte"/>
        <w:numPr>
          <w:ilvl w:val="0"/>
          <w:numId w:val="7"/>
        </w:numPr>
        <w:rPr>
          <w:rFonts w:ascii="Times New Roman" w:hAnsi="Times New Roman" w:cs="Times New Roman"/>
          <w:szCs w:val="22"/>
          <w:lang w:val="fr-FR"/>
        </w:rPr>
      </w:pPr>
      <w:r w:rsidRPr="00061BC9">
        <w:rPr>
          <w:rFonts w:ascii="Times New Roman" w:hAnsi="Times New Roman" w:cs="Times New Roman"/>
          <w:b/>
          <w:bCs/>
          <w:szCs w:val="22"/>
          <w:lang w:val="fr-FR"/>
        </w:rPr>
        <w:t>Log4j2.xml</w:t>
      </w:r>
      <w:r w:rsidRPr="00061BC9">
        <w:rPr>
          <w:rFonts w:ascii="Times New Roman" w:hAnsi="Times New Roman" w:cs="Times New Roman"/>
          <w:szCs w:val="22"/>
          <w:lang w:val="fr-FR"/>
        </w:rPr>
        <w:t> : fichier de configuration des logs.</w:t>
      </w:r>
    </w:p>
    <w:p w14:paraId="30D5782D" w14:textId="657780FB" w:rsidR="0033606C" w:rsidRPr="00061BC9" w:rsidRDefault="0033606C" w:rsidP="0033606C">
      <w:pPr>
        <w:pStyle w:val="Corpsdetexte"/>
        <w:numPr>
          <w:ilvl w:val="0"/>
          <w:numId w:val="7"/>
        </w:numPr>
        <w:rPr>
          <w:rFonts w:ascii="Times New Roman" w:hAnsi="Times New Roman" w:cs="Times New Roman"/>
          <w:szCs w:val="22"/>
          <w:lang w:val="fr-FR"/>
        </w:rPr>
      </w:pPr>
      <w:r w:rsidRPr="00061BC9">
        <w:rPr>
          <w:rFonts w:ascii="Times New Roman" w:hAnsi="Times New Roman" w:cs="Times New Roman"/>
          <w:b/>
          <w:bCs/>
          <w:szCs w:val="22"/>
          <w:lang w:val="fr-FR"/>
        </w:rPr>
        <w:t>Application.properties</w:t>
      </w:r>
      <w:r w:rsidRPr="00061BC9">
        <w:rPr>
          <w:rFonts w:ascii="Times New Roman" w:hAnsi="Times New Roman" w:cs="Times New Roman"/>
          <w:szCs w:val="22"/>
          <w:lang w:val="fr-FR"/>
        </w:rPr>
        <w:t> : fichier de configuration de la base de données et de spring data JPA / Hibernate, et des variables d’environnement</w:t>
      </w:r>
      <w:r w:rsidR="008F722A">
        <w:rPr>
          <w:rFonts w:ascii="Times New Roman" w:hAnsi="Times New Roman" w:cs="Times New Roman"/>
          <w:szCs w:val="22"/>
          <w:lang w:val="fr-FR"/>
        </w:rPr>
        <w:t xml:space="preserve"> comme vu ci</w:t>
      </w:r>
      <w:r w:rsidR="00AD733B">
        <w:rPr>
          <w:rFonts w:ascii="Times New Roman" w:hAnsi="Times New Roman" w:cs="Times New Roman"/>
          <w:szCs w:val="22"/>
          <w:lang w:val="fr-FR"/>
        </w:rPr>
        <w:t>-</w:t>
      </w:r>
      <w:r w:rsidR="008F722A">
        <w:rPr>
          <w:rFonts w:ascii="Times New Roman" w:hAnsi="Times New Roman" w:cs="Times New Roman"/>
          <w:szCs w:val="22"/>
          <w:lang w:val="fr-FR"/>
        </w:rPr>
        <w:t>dessus</w:t>
      </w:r>
      <w:r w:rsidRPr="00061BC9">
        <w:rPr>
          <w:rFonts w:ascii="Times New Roman" w:hAnsi="Times New Roman" w:cs="Times New Roman"/>
          <w:szCs w:val="22"/>
          <w:lang w:val="fr-FR"/>
        </w:rPr>
        <w:t>.</w:t>
      </w:r>
    </w:p>
    <w:p w14:paraId="08702181" w14:textId="77777777" w:rsidR="0033606C" w:rsidRPr="00061BC9" w:rsidRDefault="0033606C" w:rsidP="0033606C">
      <w:pPr>
        <w:pStyle w:val="Titre4"/>
        <w:rPr>
          <w:rFonts w:ascii="Times New Roman" w:hAnsi="Times New Roman" w:cs="Times New Roman"/>
          <w:sz w:val="22"/>
          <w:szCs w:val="22"/>
          <w:lang w:val="fr-FR"/>
        </w:rPr>
      </w:pPr>
      <w:bookmarkStart w:id="40" w:name="_Toc70776755"/>
      <w:r w:rsidRPr="00061BC9">
        <w:rPr>
          <w:rFonts w:ascii="Times New Roman" w:hAnsi="Times New Roman" w:cs="Times New Roman"/>
          <w:sz w:val="22"/>
          <w:szCs w:val="22"/>
          <w:lang w:val="fr-FR"/>
        </w:rPr>
        <w:t>Fichier Log4j2.xml :</w:t>
      </w:r>
      <w:bookmarkEnd w:id="40"/>
    </w:p>
    <w:p w14:paraId="50C20C75" w14:textId="77777777"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Le fichier log4j2.xml sert à paramétrer la gestion des logs pour log4j2(structuration de l’erreur, niveau de déclenchement de l’erreur…)</w:t>
      </w:r>
    </w:p>
    <w:p w14:paraId="3F64BFFE" w14:textId="77777777" w:rsidR="0033606C" w:rsidRPr="00061BC9" w:rsidRDefault="0033606C" w:rsidP="0033606C">
      <w:pPr>
        <w:pStyle w:val="Titre4"/>
        <w:rPr>
          <w:rFonts w:ascii="Times New Roman" w:hAnsi="Times New Roman" w:cs="Times New Roman"/>
          <w:sz w:val="22"/>
          <w:szCs w:val="22"/>
          <w:lang w:val="fr-FR"/>
        </w:rPr>
      </w:pPr>
      <w:bookmarkStart w:id="41" w:name="_Toc70776756"/>
      <w:r w:rsidRPr="00061BC9">
        <w:rPr>
          <w:rFonts w:ascii="Times New Roman" w:hAnsi="Times New Roman" w:cs="Times New Roman"/>
          <w:sz w:val="22"/>
          <w:szCs w:val="22"/>
          <w:lang w:val="fr-FR"/>
        </w:rPr>
        <w:t>Fichier application.properties :</w:t>
      </w:r>
      <w:bookmarkEnd w:id="41"/>
      <w:r w:rsidRPr="00061BC9">
        <w:rPr>
          <w:rFonts w:ascii="Times New Roman" w:hAnsi="Times New Roman" w:cs="Times New Roman"/>
          <w:sz w:val="22"/>
          <w:szCs w:val="22"/>
          <w:lang w:val="fr-FR"/>
        </w:rPr>
        <w:t xml:space="preserve"> </w:t>
      </w:r>
    </w:p>
    <w:p w14:paraId="172644CC" w14:textId="4ADC509C" w:rsidR="0033606C"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Le fichiers application.properties se situe dans le package ressource. Nous retrouvons dans le fichier, les identifiants d’accès à la base de données ainsi que les paramètres servant à configurer Spring Data JPA et Hibernate.</w:t>
      </w:r>
      <w:r w:rsidR="00AD733B">
        <w:rPr>
          <w:rFonts w:ascii="Times New Roman" w:hAnsi="Times New Roman" w:cs="Times New Roman"/>
          <w:szCs w:val="22"/>
          <w:lang w:val="fr-FR"/>
        </w:rPr>
        <w:t xml:space="preserve"> </w:t>
      </w:r>
    </w:p>
    <w:p w14:paraId="010D4EF0" w14:textId="1471FDEF" w:rsidR="00AD733B" w:rsidRDefault="00AD733B" w:rsidP="0033606C">
      <w:pPr>
        <w:pStyle w:val="Corpsdetexte"/>
        <w:rPr>
          <w:rFonts w:ascii="Times New Roman" w:hAnsi="Times New Roman" w:cs="Times New Roman"/>
          <w:szCs w:val="22"/>
          <w:lang w:val="fr-FR"/>
        </w:rPr>
      </w:pPr>
      <w:r>
        <w:rPr>
          <w:rFonts w:ascii="Times New Roman" w:hAnsi="Times New Roman" w:cs="Times New Roman"/>
          <w:szCs w:val="22"/>
          <w:lang w:val="fr-FR"/>
        </w:rPr>
        <w:t>Nous retrouvons également la configuration de l’adresse mail permettant l’</w:t>
      </w:r>
      <w:r w:rsidR="00B85FB0">
        <w:rPr>
          <w:rFonts w:ascii="Times New Roman" w:hAnsi="Times New Roman" w:cs="Times New Roman"/>
          <w:szCs w:val="22"/>
          <w:lang w:val="fr-FR"/>
        </w:rPr>
        <w:t>envoie</w:t>
      </w:r>
      <w:r>
        <w:rPr>
          <w:rFonts w:ascii="Times New Roman" w:hAnsi="Times New Roman" w:cs="Times New Roman"/>
          <w:szCs w:val="22"/>
          <w:lang w:val="fr-FR"/>
        </w:rPr>
        <w:t xml:space="preserve"> des emails.</w:t>
      </w:r>
    </w:p>
    <w:p w14:paraId="01E837F8" w14:textId="6433272D" w:rsidR="00AD733B" w:rsidRDefault="00057625" w:rsidP="00AD733B">
      <w:pPr>
        <w:pStyle w:val="Corpsdetexte"/>
        <w:jc w:val="center"/>
        <w:rPr>
          <w:rFonts w:ascii="Times New Roman" w:hAnsi="Times New Roman" w:cs="Times New Roman"/>
          <w:szCs w:val="22"/>
          <w:lang w:val="fr-FR"/>
        </w:rPr>
      </w:pPr>
      <w:r>
        <w:rPr>
          <w:rFonts w:ascii="Times New Roman" w:hAnsi="Times New Roman" w:cs="Times New Roman"/>
          <w:noProof/>
          <w:szCs w:val="22"/>
          <w:lang w:val="fr-FR"/>
        </w:rPr>
        <w:pict w14:anchorId="6A9377F4">
          <v:shape id="_x0000_i1034" type="#_x0000_t75" style="width:285.85pt;height:362.55pt;visibility:visible;mso-wrap-style:square">
            <v:imagedata r:id="rId28" o:title=""/>
          </v:shape>
        </w:pict>
      </w:r>
    </w:p>
    <w:p w14:paraId="7CA9B67E" w14:textId="400ECB24" w:rsidR="00925E2A" w:rsidRDefault="00925E2A" w:rsidP="00925E2A">
      <w:pPr>
        <w:pStyle w:val="Titre3"/>
        <w:rPr>
          <w:rFonts w:ascii="Times New Roman" w:hAnsi="Times New Roman" w:cs="Times New Roman"/>
          <w:sz w:val="22"/>
          <w:szCs w:val="22"/>
          <w:lang w:val="fr-FR"/>
        </w:rPr>
      </w:pPr>
      <w:bookmarkStart w:id="42" w:name="_Toc70776757"/>
      <w:r>
        <w:rPr>
          <w:rFonts w:ascii="Times New Roman" w:hAnsi="Times New Roman" w:cs="Times New Roman"/>
          <w:sz w:val="22"/>
          <w:szCs w:val="22"/>
          <w:lang w:val="fr-FR"/>
        </w:rPr>
        <w:lastRenderedPageBreak/>
        <w:t>Envoi des mails</w:t>
      </w:r>
      <w:bookmarkEnd w:id="42"/>
    </w:p>
    <w:p w14:paraId="6891EB89" w14:textId="308DAA69" w:rsidR="00925E2A" w:rsidRDefault="00925E2A" w:rsidP="00925E2A">
      <w:pPr>
        <w:pStyle w:val="Corpsdetexte"/>
        <w:rPr>
          <w:rFonts w:ascii="Times New Roman" w:hAnsi="Times New Roman" w:cs="Times New Roman"/>
          <w:lang w:val="fr-FR"/>
        </w:rPr>
      </w:pPr>
      <w:r w:rsidRPr="00925E2A">
        <w:rPr>
          <w:rFonts w:ascii="Times New Roman" w:hAnsi="Times New Roman" w:cs="Times New Roman"/>
          <w:lang w:val="fr-FR"/>
        </w:rPr>
        <w:t xml:space="preserve">Les mails sont </w:t>
      </w:r>
      <w:r>
        <w:rPr>
          <w:rFonts w:ascii="Times New Roman" w:hAnsi="Times New Roman" w:cs="Times New Roman"/>
          <w:lang w:val="fr-FR"/>
        </w:rPr>
        <w:t>écrits et contenus dans des fichiers HTML.</w:t>
      </w:r>
    </w:p>
    <w:p w14:paraId="63477231" w14:textId="1EBCDB70" w:rsidR="00925E2A" w:rsidRPr="00925E2A" w:rsidRDefault="00925E2A" w:rsidP="00925E2A">
      <w:pPr>
        <w:pStyle w:val="Corpsdetexte"/>
        <w:rPr>
          <w:rFonts w:ascii="Times New Roman" w:hAnsi="Times New Roman" w:cs="Times New Roman"/>
          <w:lang w:val="fr-FR"/>
        </w:rPr>
      </w:pPr>
      <w:r>
        <w:rPr>
          <w:rFonts w:ascii="Times New Roman" w:hAnsi="Times New Roman" w:cs="Times New Roman"/>
          <w:lang w:val="fr-FR"/>
        </w:rPr>
        <w:t>FreeMarker génère un email à partir du fichier html permettant l’envoi du mail via SMTP.</w:t>
      </w:r>
    </w:p>
    <w:p w14:paraId="322A1190" w14:textId="77777777" w:rsidR="0033606C" w:rsidRPr="00061BC9" w:rsidRDefault="0033606C" w:rsidP="0033606C">
      <w:pPr>
        <w:pStyle w:val="Titre3"/>
        <w:rPr>
          <w:rFonts w:ascii="Times New Roman" w:hAnsi="Times New Roman" w:cs="Times New Roman"/>
          <w:sz w:val="22"/>
          <w:szCs w:val="22"/>
          <w:lang w:val="fr-FR"/>
        </w:rPr>
      </w:pPr>
      <w:bookmarkStart w:id="43" w:name="_Toc70776758"/>
      <w:r w:rsidRPr="00061BC9">
        <w:rPr>
          <w:rFonts w:ascii="Times New Roman" w:hAnsi="Times New Roman" w:cs="Times New Roman"/>
          <w:sz w:val="22"/>
          <w:szCs w:val="22"/>
          <w:lang w:val="fr-FR"/>
        </w:rPr>
        <w:t>Ressources</w:t>
      </w:r>
      <w:bookmarkEnd w:id="43"/>
    </w:p>
    <w:p w14:paraId="12F097C8" w14:textId="77777777" w:rsidR="0033606C" w:rsidRPr="00061BC9" w:rsidRDefault="0033606C" w:rsidP="0033606C">
      <w:pPr>
        <w:pStyle w:val="Corpsdetexte"/>
        <w:numPr>
          <w:ilvl w:val="0"/>
          <w:numId w:val="11"/>
        </w:numPr>
        <w:rPr>
          <w:rFonts w:ascii="Times New Roman" w:hAnsi="Times New Roman" w:cs="Times New Roman"/>
          <w:szCs w:val="22"/>
          <w:lang w:val="fr-FR"/>
        </w:rPr>
      </w:pPr>
      <w:r w:rsidRPr="00061BC9">
        <w:rPr>
          <w:rFonts w:ascii="Times New Roman" w:hAnsi="Times New Roman" w:cs="Times New Roman"/>
          <w:b/>
          <w:bCs/>
          <w:szCs w:val="22"/>
          <w:lang w:val="fr-FR"/>
        </w:rPr>
        <w:t>Serveur</w:t>
      </w:r>
      <w:r w:rsidRPr="00061BC9">
        <w:rPr>
          <w:rFonts w:ascii="Times New Roman" w:hAnsi="Times New Roman" w:cs="Times New Roman"/>
          <w:szCs w:val="22"/>
          <w:lang w:val="fr-FR"/>
        </w:rPr>
        <w:t xml:space="preserve"> : Tomcat version 9.0.33</w:t>
      </w:r>
    </w:p>
    <w:p w14:paraId="32FB9EA9" w14:textId="6F0053C8" w:rsidR="0033606C" w:rsidRDefault="0033606C" w:rsidP="0033606C">
      <w:pPr>
        <w:pStyle w:val="Corpsdetexte"/>
        <w:numPr>
          <w:ilvl w:val="0"/>
          <w:numId w:val="11"/>
        </w:numPr>
        <w:rPr>
          <w:rFonts w:ascii="Times New Roman" w:hAnsi="Times New Roman" w:cs="Times New Roman"/>
          <w:szCs w:val="22"/>
          <w:lang w:val="fr-FR"/>
        </w:rPr>
      </w:pPr>
      <w:r w:rsidRPr="00061BC9">
        <w:rPr>
          <w:rFonts w:ascii="Times New Roman" w:hAnsi="Times New Roman" w:cs="Times New Roman"/>
          <w:b/>
          <w:bCs/>
          <w:szCs w:val="22"/>
          <w:lang w:val="fr-FR"/>
        </w:rPr>
        <w:t xml:space="preserve">Base de données </w:t>
      </w:r>
      <w:r w:rsidRPr="00061BC9">
        <w:rPr>
          <w:rFonts w:ascii="Times New Roman" w:hAnsi="Times New Roman" w:cs="Times New Roman"/>
          <w:szCs w:val="22"/>
          <w:lang w:val="fr-FR"/>
        </w:rPr>
        <w:t>: Postgresql 12.2-2</w:t>
      </w:r>
    </w:p>
    <w:p w14:paraId="7A9B1D15" w14:textId="0DC17F53" w:rsidR="005355D8" w:rsidRPr="00061BC9" w:rsidRDefault="00925E2A" w:rsidP="0033606C">
      <w:pPr>
        <w:pStyle w:val="Corpsdetexte"/>
        <w:numPr>
          <w:ilvl w:val="0"/>
          <w:numId w:val="11"/>
        </w:numPr>
        <w:rPr>
          <w:rFonts w:ascii="Times New Roman" w:hAnsi="Times New Roman" w:cs="Times New Roman"/>
          <w:szCs w:val="22"/>
          <w:lang w:val="fr-FR"/>
        </w:rPr>
      </w:pPr>
      <w:r>
        <w:rPr>
          <w:rFonts w:ascii="Times New Roman" w:hAnsi="Times New Roman" w:cs="Times New Roman"/>
          <w:b/>
          <w:bCs/>
          <w:szCs w:val="22"/>
          <w:lang w:val="fr-FR"/>
        </w:rPr>
        <w:t>Génération eMail </w:t>
      </w:r>
      <w:r>
        <w:rPr>
          <w:rFonts w:ascii="Times New Roman" w:hAnsi="Times New Roman" w:cs="Times New Roman"/>
          <w:szCs w:val="22"/>
          <w:lang w:val="fr-FR"/>
        </w:rPr>
        <w:t>: FreeMarker 2.3.30</w:t>
      </w:r>
      <w:r>
        <w:rPr>
          <w:rFonts w:ascii="Times New Roman" w:hAnsi="Times New Roman" w:cs="Times New Roman"/>
          <w:b/>
          <w:bCs/>
          <w:szCs w:val="22"/>
          <w:lang w:val="fr-FR"/>
        </w:rPr>
        <w:t xml:space="preserve"> </w:t>
      </w:r>
    </w:p>
    <w:p w14:paraId="7A028C69" w14:textId="77777777" w:rsidR="0033606C" w:rsidRPr="00061BC9" w:rsidRDefault="0033606C" w:rsidP="0033606C">
      <w:pPr>
        <w:pStyle w:val="Corpsdetexte"/>
        <w:rPr>
          <w:rFonts w:ascii="Times New Roman" w:hAnsi="Times New Roman" w:cs="Times New Roman"/>
          <w:szCs w:val="22"/>
          <w:lang w:val="fr-FR"/>
        </w:rPr>
      </w:pPr>
    </w:p>
    <w:p w14:paraId="4ED1A23D" w14:textId="77777777" w:rsidR="0033606C" w:rsidRPr="00061BC9" w:rsidRDefault="0033606C" w:rsidP="0033606C">
      <w:pPr>
        <w:pStyle w:val="Titre3"/>
        <w:rPr>
          <w:rFonts w:ascii="Times New Roman" w:hAnsi="Times New Roman" w:cs="Times New Roman"/>
          <w:sz w:val="22"/>
          <w:szCs w:val="22"/>
          <w:lang w:val="fr-FR"/>
        </w:rPr>
      </w:pPr>
      <w:bookmarkStart w:id="44" w:name="_Toc70776759"/>
      <w:r w:rsidRPr="00061BC9">
        <w:rPr>
          <w:rFonts w:ascii="Times New Roman" w:hAnsi="Times New Roman" w:cs="Times New Roman"/>
          <w:sz w:val="22"/>
          <w:szCs w:val="22"/>
          <w:lang w:val="fr-FR"/>
        </w:rPr>
        <w:t>Vérifications</w:t>
      </w:r>
      <w:bookmarkEnd w:id="44"/>
    </w:p>
    <w:p w14:paraId="5B49CF02" w14:textId="3CF0BB7F" w:rsidR="0033606C" w:rsidRPr="00061BC9" w:rsidRDefault="0033606C" w:rsidP="0033606C">
      <w:pPr>
        <w:pStyle w:val="Corpsdetexte"/>
        <w:rPr>
          <w:rFonts w:ascii="Times New Roman" w:hAnsi="Times New Roman" w:cs="Times New Roman"/>
          <w:szCs w:val="22"/>
          <w:lang w:val="fr-FR"/>
        </w:rPr>
      </w:pPr>
      <w:r w:rsidRPr="00061BC9">
        <w:rPr>
          <w:rFonts w:ascii="Times New Roman" w:hAnsi="Times New Roman" w:cs="Times New Roman"/>
          <w:szCs w:val="22"/>
          <w:lang w:val="fr-FR"/>
        </w:rPr>
        <w:t>Afin de vérifier le bon déploiement des batchs, il faut simuler une commande.</w:t>
      </w:r>
    </w:p>
    <w:p w14:paraId="39975931"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 xml:space="preserve">Pour cela, configurons la variable d’environnement ‘Test = </w:t>
      </w:r>
      <w:r w:rsidRPr="00061BC9">
        <w:rPr>
          <w:rFonts w:ascii="Times New Roman" w:hAnsi="Times New Roman" w:cs="Times New Roman"/>
          <w:i/>
          <w:iCs/>
          <w:szCs w:val="22"/>
          <w:lang w:val="fr-FR"/>
        </w:rPr>
        <w:t xml:space="preserve">true’ qui se trouve dans le fichier application.properties. </w:t>
      </w:r>
      <w:r w:rsidRPr="00061BC9">
        <w:rPr>
          <w:rFonts w:ascii="Times New Roman" w:hAnsi="Times New Roman" w:cs="Times New Roman"/>
          <w:szCs w:val="22"/>
          <w:lang w:val="fr-FR"/>
        </w:rPr>
        <w:t xml:space="preserve"> </w:t>
      </w:r>
    </w:p>
    <w:p w14:paraId="7E4581FE"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Connectez-vous à un compte.</w:t>
      </w:r>
    </w:p>
    <w:p w14:paraId="4B98DB45"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Ensuite, commander une ou plusieurs pizzas, choisissez le mode de livraison, puis validez la commande.</w:t>
      </w:r>
    </w:p>
    <w:p w14:paraId="4220B26B"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Vérifiez que vous avez bien reçu l’email de confirmation de la commande.</w:t>
      </w:r>
    </w:p>
    <w:p w14:paraId="7B69903A" w14:textId="77777777" w:rsidR="0033606C" w:rsidRPr="00061BC9" w:rsidRDefault="0033606C" w:rsidP="0033606C">
      <w:pPr>
        <w:pStyle w:val="Corpsdetexte"/>
        <w:numPr>
          <w:ilvl w:val="0"/>
          <w:numId w:val="12"/>
        </w:numPr>
        <w:rPr>
          <w:rFonts w:ascii="Times New Roman" w:hAnsi="Times New Roman" w:cs="Times New Roman"/>
          <w:szCs w:val="22"/>
          <w:lang w:val="fr-FR"/>
        </w:rPr>
      </w:pPr>
      <w:r w:rsidRPr="00061BC9">
        <w:rPr>
          <w:rFonts w:ascii="Times New Roman" w:hAnsi="Times New Roman" w:cs="Times New Roman"/>
          <w:szCs w:val="22"/>
          <w:lang w:val="fr-FR"/>
        </w:rPr>
        <w:t>Vérifiez que vous avez bien reçu l’email de retrait en point de vente ou celui détaillant la livraison à votre domicile avec la facture.</w:t>
      </w:r>
    </w:p>
    <w:p w14:paraId="79FC1364" w14:textId="77777777" w:rsidR="0033606C" w:rsidRPr="00061BC9" w:rsidRDefault="0033606C">
      <w:pPr>
        <w:pStyle w:val="Corpsdetexte"/>
        <w:rPr>
          <w:rFonts w:ascii="Times New Roman" w:hAnsi="Times New Roman" w:cs="Times New Roman"/>
          <w:szCs w:val="22"/>
          <w:lang w:val="fr-FR"/>
        </w:rPr>
      </w:pPr>
    </w:p>
    <w:p w14:paraId="0E32722A" w14:textId="77777777" w:rsidR="00286818" w:rsidRPr="00061BC9" w:rsidRDefault="00286818">
      <w:pPr>
        <w:pStyle w:val="Corpsdetexte"/>
        <w:rPr>
          <w:rFonts w:ascii="Times New Roman" w:hAnsi="Times New Roman" w:cs="Times New Roman"/>
          <w:szCs w:val="22"/>
          <w:lang w:val="fr-FR"/>
        </w:rPr>
      </w:pPr>
    </w:p>
    <w:p w14:paraId="40525E2B" w14:textId="77777777" w:rsidR="00286818" w:rsidRPr="00395E5D" w:rsidRDefault="00286818">
      <w:pPr>
        <w:pStyle w:val="Titre1"/>
        <w:rPr>
          <w:rFonts w:ascii="Times New Roman" w:hAnsi="Times New Roman" w:cs="Times New Roman"/>
          <w:sz w:val="32"/>
          <w:szCs w:val="32"/>
          <w:lang w:val="fr-FR"/>
        </w:rPr>
      </w:pPr>
      <w:bookmarkStart w:id="45" w:name="_Toc70776760"/>
      <w:r w:rsidRPr="00395E5D">
        <w:rPr>
          <w:rFonts w:ascii="Times New Roman" w:hAnsi="Times New Roman" w:cs="Times New Roman"/>
          <w:sz w:val="32"/>
          <w:szCs w:val="32"/>
          <w:lang w:val="fr-FR"/>
        </w:rPr>
        <w:lastRenderedPageBreak/>
        <w:t>Procédure de démarrage / arrêt</w:t>
      </w:r>
      <w:bookmarkEnd w:id="45"/>
    </w:p>
    <w:p w14:paraId="32F37834" w14:textId="77777777" w:rsidR="00286818" w:rsidRPr="00395E5D" w:rsidRDefault="00286818">
      <w:pPr>
        <w:pStyle w:val="Titre2"/>
        <w:rPr>
          <w:rFonts w:ascii="Times New Roman" w:hAnsi="Times New Roman" w:cs="Times New Roman"/>
          <w:sz w:val="24"/>
          <w:lang w:val="fr-FR"/>
        </w:rPr>
      </w:pPr>
      <w:bookmarkStart w:id="46" w:name="_Toc70776761"/>
      <w:r w:rsidRPr="00395E5D">
        <w:rPr>
          <w:rFonts w:ascii="Times New Roman" w:hAnsi="Times New Roman" w:cs="Times New Roman"/>
          <w:sz w:val="24"/>
          <w:lang w:val="fr-FR"/>
        </w:rPr>
        <w:t>Base de données</w:t>
      </w:r>
      <w:bookmarkEnd w:id="46"/>
    </w:p>
    <w:p w14:paraId="415741E6" w14:textId="77777777" w:rsidR="00286818" w:rsidRPr="00061BC9" w:rsidRDefault="00F9011E">
      <w:pPr>
        <w:pStyle w:val="Corpsdetexte"/>
        <w:rPr>
          <w:rFonts w:ascii="Times New Roman" w:hAnsi="Times New Roman" w:cs="Times New Roman"/>
          <w:szCs w:val="22"/>
          <w:lang w:val="fr-FR"/>
        </w:rPr>
      </w:pPr>
      <w:r w:rsidRPr="00061BC9">
        <w:rPr>
          <w:rFonts w:ascii="Times New Roman" w:hAnsi="Times New Roman" w:cs="Times New Roman"/>
          <w:szCs w:val="22"/>
          <w:lang w:val="fr-FR"/>
        </w:rPr>
        <w:t>Une fois les identifiants et l’adresse saisie dans les fichiers application.properties, l’accès à la base de données est automatique</w:t>
      </w:r>
      <w:r w:rsidR="002B4EAA" w:rsidRPr="00061BC9">
        <w:rPr>
          <w:rFonts w:ascii="Times New Roman" w:hAnsi="Times New Roman" w:cs="Times New Roman"/>
          <w:szCs w:val="22"/>
          <w:lang w:val="fr-FR"/>
        </w:rPr>
        <w:t>.</w:t>
      </w:r>
    </w:p>
    <w:p w14:paraId="4B87FAAE" w14:textId="6C1986BC" w:rsidR="00103E22" w:rsidRPr="00061BC9" w:rsidRDefault="00103E22">
      <w:pPr>
        <w:pStyle w:val="Corpsdetexte"/>
        <w:rPr>
          <w:rFonts w:ascii="Times New Roman" w:hAnsi="Times New Roman" w:cs="Times New Roman"/>
          <w:szCs w:val="22"/>
          <w:lang w:val="fr-FR"/>
        </w:rPr>
      </w:pPr>
      <w:r w:rsidRPr="00061BC9">
        <w:rPr>
          <w:rFonts w:ascii="Times New Roman" w:hAnsi="Times New Roman" w:cs="Times New Roman"/>
          <w:szCs w:val="22"/>
          <w:lang w:val="fr-FR"/>
        </w:rPr>
        <w:t>L’accès à la base de données se fait par l’intermédiaire de l’interface pgAdmin 4</w:t>
      </w:r>
      <w:r w:rsidR="008F722A">
        <w:rPr>
          <w:rFonts w:ascii="Times New Roman" w:hAnsi="Times New Roman" w:cs="Times New Roman"/>
          <w:szCs w:val="22"/>
          <w:lang w:val="fr-FR"/>
        </w:rPr>
        <w:t>, en saisissant les informations d’authentification demandées.</w:t>
      </w:r>
    </w:p>
    <w:p w14:paraId="3AA8D528" w14:textId="2AFB4AF5" w:rsidR="00286818" w:rsidRPr="00395E5D" w:rsidRDefault="00286818">
      <w:pPr>
        <w:pStyle w:val="Titre2"/>
        <w:rPr>
          <w:rFonts w:ascii="Times New Roman" w:hAnsi="Times New Roman" w:cs="Times New Roman"/>
          <w:sz w:val="24"/>
          <w:lang w:val="fr-FR"/>
        </w:rPr>
      </w:pPr>
      <w:bookmarkStart w:id="47" w:name="_Toc70776762"/>
      <w:r w:rsidRPr="00395E5D">
        <w:rPr>
          <w:rFonts w:ascii="Times New Roman" w:hAnsi="Times New Roman" w:cs="Times New Roman"/>
          <w:sz w:val="24"/>
          <w:lang w:val="fr-FR"/>
        </w:rPr>
        <w:t>Batchs</w:t>
      </w:r>
      <w:bookmarkEnd w:id="47"/>
    </w:p>
    <w:p w14:paraId="7DD7EF32" w14:textId="05775733" w:rsidR="00893594" w:rsidRDefault="002B4EAA" w:rsidP="00893594">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Les batchs </w:t>
      </w:r>
      <w:r w:rsidR="008F722A">
        <w:rPr>
          <w:rFonts w:ascii="Times New Roman" w:hAnsi="Times New Roman" w:cs="Times New Roman"/>
          <w:szCs w:val="22"/>
          <w:lang w:val="fr-FR"/>
        </w:rPr>
        <w:t>sont automatiques pour le démarrage ou l’arrêt du microservice batch, nous devons passer par le serveur p</w:t>
      </w:r>
      <w:r w:rsidR="00873477">
        <w:rPr>
          <w:rFonts w:ascii="Times New Roman" w:hAnsi="Times New Roman" w:cs="Times New Roman"/>
          <w:szCs w:val="22"/>
          <w:lang w:val="fr-FR"/>
        </w:rPr>
        <w:t>our</w:t>
      </w:r>
      <w:r w:rsidR="008F722A">
        <w:rPr>
          <w:rFonts w:ascii="Times New Roman" w:hAnsi="Times New Roman" w:cs="Times New Roman"/>
          <w:szCs w:val="22"/>
          <w:lang w:val="fr-FR"/>
        </w:rPr>
        <w:t xml:space="preserve"> </w:t>
      </w:r>
      <w:r w:rsidR="00873477">
        <w:rPr>
          <w:rFonts w:ascii="Times New Roman" w:hAnsi="Times New Roman" w:cs="Times New Roman"/>
          <w:szCs w:val="22"/>
          <w:lang w:val="fr-FR"/>
        </w:rPr>
        <w:t>l’</w:t>
      </w:r>
      <w:r w:rsidR="008F722A">
        <w:rPr>
          <w:rFonts w:ascii="Times New Roman" w:hAnsi="Times New Roman" w:cs="Times New Roman"/>
          <w:szCs w:val="22"/>
          <w:lang w:val="fr-FR"/>
        </w:rPr>
        <w:t xml:space="preserve">arrêter ou </w:t>
      </w:r>
      <w:r w:rsidR="00873477">
        <w:rPr>
          <w:rFonts w:ascii="Times New Roman" w:hAnsi="Times New Roman" w:cs="Times New Roman"/>
          <w:szCs w:val="22"/>
          <w:lang w:val="fr-FR"/>
        </w:rPr>
        <w:t xml:space="preserve">le </w:t>
      </w:r>
      <w:r w:rsidR="008F722A">
        <w:rPr>
          <w:rFonts w:ascii="Times New Roman" w:hAnsi="Times New Roman" w:cs="Times New Roman"/>
          <w:szCs w:val="22"/>
          <w:lang w:val="fr-FR"/>
        </w:rPr>
        <w:t>lancer</w:t>
      </w:r>
      <w:r w:rsidRPr="00061BC9">
        <w:rPr>
          <w:rFonts w:ascii="Times New Roman" w:hAnsi="Times New Roman" w:cs="Times New Roman"/>
          <w:szCs w:val="22"/>
          <w:lang w:val="fr-FR"/>
        </w:rPr>
        <w:t>.</w:t>
      </w:r>
    </w:p>
    <w:p w14:paraId="3228A00D" w14:textId="55277950" w:rsidR="00873477" w:rsidRDefault="00893594" w:rsidP="00893594">
      <w:pPr>
        <w:pStyle w:val="Corpsdetexte"/>
        <w:rPr>
          <w:rFonts w:ascii="Times New Roman" w:hAnsi="Times New Roman" w:cs="Times New Roman"/>
          <w:szCs w:val="22"/>
          <w:lang w:val="fr-FR"/>
        </w:rPr>
      </w:pPr>
      <w:r>
        <w:rPr>
          <w:rFonts w:ascii="Times New Roman" w:hAnsi="Times New Roman" w:cs="Times New Roman"/>
          <w:szCs w:val="22"/>
          <w:lang w:val="fr-FR"/>
        </w:rPr>
        <w:t xml:space="preserve">- </w:t>
      </w:r>
      <w:r w:rsidR="00873477">
        <w:rPr>
          <w:rFonts w:ascii="Times New Roman" w:hAnsi="Times New Roman" w:cs="Times New Roman"/>
          <w:szCs w:val="22"/>
          <w:lang w:val="fr-FR"/>
        </w:rPr>
        <w:t xml:space="preserve">Pour cela entrons dans notre navigateur l’adresse suivante : </w:t>
      </w:r>
      <w:hyperlink r:id="rId29" w:history="1">
        <w:r w:rsidR="00873477" w:rsidRPr="009608E3">
          <w:rPr>
            <w:rStyle w:val="Lienhypertexte"/>
            <w:rFonts w:ascii="Times New Roman" w:hAnsi="Times New Roman" w:cs="Times New Roman"/>
            <w:szCs w:val="22"/>
            <w:lang w:val="fr-FR"/>
          </w:rPr>
          <w:t>https://localhost:8443</w:t>
        </w:r>
      </w:hyperlink>
      <w:r>
        <w:rPr>
          <w:rFonts w:ascii="Times New Roman" w:hAnsi="Times New Roman" w:cs="Times New Roman"/>
          <w:szCs w:val="22"/>
          <w:lang w:val="fr-FR"/>
        </w:rPr>
        <w:t>.</w:t>
      </w:r>
    </w:p>
    <w:p w14:paraId="31DEE324" w14:textId="006ED023" w:rsidR="00873477" w:rsidRDefault="00893594">
      <w:pPr>
        <w:pStyle w:val="Corpsdetexte"/>
        <w:rPr>
          <w:rFonts w:ascii="Times New Roman" w:hAnsi="Times New Roman" w:cs="Times New Roman"/>
          <w:szCs w:val="22"/>
          <w:lang w:val="fr-FR"/>
        </w:rPr>
      </w:pPr>
      <w:r>
        <w:rPr>
          <w:rFonts w:ascii="Times New Roman" w:hAnsi="Times New Roman" w:cs="Times New Roman"/>
          <w:szCs w:val="22"/>
          <w:lang w:val="fr-FR"/>
        </w:rPr>
        <w:t xml:space="preserve">- </w:t>
      </w:r>
      <w:r w:rsidR="00873477">
        <w:rPr>
          <w:rFonts w:ascii="Times New Roman" w:hAnsi="Times New Roman" w:cs="Times New Roman"/>
          <w:szCs w:val="22"/>
          <w:lang w:val="fr-FR"/>
        </w:rPr>
        <w:t>Puis sélectionnons ‘Manager App’</w:t>
      </w:r>
      <w:r>
        <w:rPr>
          <w:rFonts w:ascii="Times New Roman" w:hAnsi="Times New Roman" w:cs="Times New Roman"/>
          <w:szCs w:val="22"/>
          <w:lang w:val="fr-FR"/>
        </w:rPr>
        <w:t> :</w:t>
      </w:r>
    </w:p>
    <w:p w14:paraId="43A16FD0" w14:textId="0515BEC0" w:rsidR="00873477" w:rsidRDefault="00057625">
      <w:pPr>
        <w:pStyle w:val="Corpsdetexte"/>
        <w:rPr>
          <w:rFonts w:ascii="Times New Roman" w:hAnsi="Times New Roman" w:cs="Times New Roman"/>
          <w:noProof/>
          <w:szCs w:val="22"/>
          <w:lang w:val="fr-FR"/>
        </w:rPr>
      </w:pPr>
      <w:r>
        <w:rPr>
          <w:rFonts w:ascii="Times New Roman" w:hAnsi="Times New Roman" w:cs="Times New Roman"/>
          <w:noProof/>
          <w:szCs w:val="22"/>
          <w:lang w:val="fr-FR"/>
        </w:rPr>
        <w:pict w14:anchorId="12E73C25">
          <v:rect id="_x0000_s1034" style="position:absolute;left:0;text-align:left;margin-left:348.95pt;margin-top:81.55pt;width:66.25pt;height:18.5pt;z-index:1" filled="f" strokecolor="red"/>
        </w:pict>
      </w:r>
      <w:r w:rsidR="00091CCD">
        <w:rPr>
          <w:rFonts w:ascii="Times New Roman" w:hAnsi="Times New Roman" w:cs="Times New Roman"/>
          <w:noProof/>
          <w:szCs w:val="22"/>
          <w:lang w:val="fr-FR"/>
        </w:rPr>
        <w:pict w14:anchorId="59291372">
          <v:shape id="_x0000_i1035" type="#_x0000_t75" style="width:423.85pt;height:389.55pt;visibility:visible;mso-wrap-style:square">
            <v:imagedata r:id="rId30" o:title=""/>
          </v:shape>
        </w:pict>
      </w:r>
    </w:p>
    <w:p w14:paraId="2E4386CB" w14:textId="740A8F5A" w:rsidR="00893594" w:rsidRDefault="00893594">
      <w:pPr>
        <w:pStyle w:val="Corpsdetexte"/>
        <w:rPr>
          <w:rFonts w:ascii="Times New Roman" w:hAnsi="Times New Roman" w:cs="Times New Roman"/>
          <w:noProof/>
          <w:szCs w:val="22"/>
          <w:lang w:val="fr-FR"/>
        </w:rPr>
      </w:pPr>
    </w:p>
    <w:p w14:paraId="40B98291" w14:textId="6F702850"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Entrons ensuite les identifiants de connexion demandés.</w:t>
      </w:r>
    </w:p>
    <w:p w14:paraId="130D2578" w14:textId="735F20F9"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Nous sommes dans le gestionnaires des applications se trouvant sur le serveur.</w:t>
      </w:r>
    </w:p>
    <w:p w14:paraId="62529811" w14:textId="4E58E9DC" w:rsidR="00893594" w:rsidRDefault="00893594">
      <w:pPr>
        <w:pStyle w:val="Corpsdetexte"/>
        <w:rPr>
          <w:rFonts w:ascii="Times New Roman" w:hAnsi="Times New Roman" w:cs="Times New Roman"/>
          <w:noProof/>
          <w:szCs w:val="22"/>
          <w:lang w:val="fr-FR"/>
        </w:rPr>
      </w:pPr>
      <w:r>
        <w:rPr>
          <w:rFonts w:ascii="Times New Roman" w:hAnsi="Times New Roman" w:cs="Times New Roman"/>
          <w:noProof/>
          <w:szCs w:val="22"/>
          <w:lang w:val="fr-FR"/>
        </w:rPr>
        <w:t>- Nous pouvons choisir de démarrer ou arrêter le service des Batchs.</w:t>
      </w:r>
    </w:p>
    <w:p w14:paraId="5E8DC057" w14:textId="58035EA7" w:rsidR="00873477" w:rsidRPr="00061BC9" w:rsidRDefault="00091CCD">
      <w:pPr>
        <w:pStyle w:val="Corpsdetexte"/>
        <w:rPr>
          <w:rFonts w:ascii="Times New Roman" w:hAnsi="Times New Roman" w:cs="Times New Roman"/>
          <w:szCs w:val="22"/>
          <w:lang w:val="fr-FR"/>
        </w:rPr>
      </w:pPr>
      <w:r>
        <w:rPr>
          <w:rFonts w:ascii="Times New Roman" w:hAnsi="Times New Roman" w:cs="Times New Roman"/>
          <w:noProof/>
          <w:szCs w:val="22"/>
          <w:lang w:val="fr-FR"/>
        </w:rPr>
        <w:pict w14:anchorId="5E9A1423">
          <v:shape id="_x0000_i1036" type="#_x0000_t75" style="width:482.15pt;height:185.55pt;visibility:visible;mso-wrap-style:square">
            <v:imagedata r:id="rId31" o:title=""/>
          </v:shape>
        </w:pict>
      </w:r>
    </w:p>
    <w:p w14:paraId="58362CD3" w14:textId="77777777" w:rsidR="00286818" w:rsidRPr="00395E5D" w:rsidRDefault="00286818">
      <w:pPr>
        <w:pStyle w:val="Titre2"/>
        <w:rPr>
          <w:rFonts w:ascii="Times New Roman" w:hAnsi="Times New Roman" w:cs="Times New Roman"/>
          <w:sz w:val="24"/>
          <w:lang w:val="fr-FR"/>
        </w:rPr>
      </w:pPr>
      <w:bookmarkStart w:id="48" w:name="_Toc70776763"/>
      <w:r w:rsidRPr="00395E5D">
        <w:rPr>
          <w:rFonts w:ascii="Times New Roman" w:hAnsi="Times New Roman" w:cs="Times New Roman"/>
          <w:sz w:val="24"/>
          <w:lang w:val="fr-FR"/>
        </w:rPr>
        <w:t>Application web</w:t>
      </w:r>
      <w:bookmarkEnd w:id="48"/>
    </w:p>
    <w:p w14:paraId="31628AAC" w14:textId="701C3B1D" w:rsidR="002B4EAA" w:rsidRPr="00061BC9" w:rsidRDefault="002B4EAA" w:rsidP="002B4EAA">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L’application web </w:t>
      </w:r>
      <w:r w:rsidR="00103E22" w:rsidRPr="00061BC9">
        <w:rPr>
          <w:rFonts w:ascii="Times New Roman" w:hAnsi="Times New Roman" w:cs="Times New Roman"/>
          <w:szCs w:val="22"/>
          <w:lang w:val="fr-FR"/>
        </w:rPr>
        <w:t>doit</w:t>
      </w:r>
      <w:r w:rsidRPr="00061BC9">
        <w:rPr>
          <w:rFonts w:ascii="Times New Roman" w:hAnsi="Times New Roman" w:cs="Times New Roman"/>
          <w:szCs w:val="22"/>
          <w:lang w:val="fr-FR"/>
        </w:rPr>
        <w:t xml:space="preserve"> être démarrées</w:t>
      </w:r>
      <w:r w:rsidR="00103E22" w:rsidRPr="00061BC9">
        <w:rPr>
          <w:rFonts w:ascii="Times New Roman" w:hAnsi="Times New Roman" w:cs="Times New Roman"/>
          <w:szCs w:val="22"/>
          <w:lang w:val="fr-FR"/>
        </w:rPr>
        <w:t xml:space="preserve"> ou arrêtées</w:t>
      </w:r>
      <w:r w:rsidRPr="00061BC9">
        <w:rPr>
          <w:rFonts w:ascii="Times New Roman" w:hAnsi="Times New Roman" w:cs="Times New Roman"/>
          <w:szCs w:val="22"/>
          <w:lang w:val="fr-FR"/>
        </w:rPr>
        <w:t xml:space="preserve"> par l’intermédiaire </w:t>
      </w:r>
      <w:r w:rsidR="00873477">
        <w:rPr>
          <w:rFonts w:ascii="Times New Roman" w:hAnsi="Times New Roman" w:cs="Times New Roman"/>
          <w:szCs w:val="22"/>
          <w:lang w:val="fr-FR"/>
        </w:rPr>
        <w:t>du serveur complet ou des différents microservices</w:t>
      </w:r>
      <w:r w:rsidR="00893594">
        <w:rPr>
          <w:rFonts w:ascii="Times New Roman" w:hAnsi="Times New Roman" w:cs="Times New Roman"/>
          <w:szCs w:val="22"/>
          <w:lang w:val="fr-FR"/>
        </w:rPr>
        <w:t xml:space="preserve"> comme indiqué ci-dessus</w:t>
      </w:r>
      <w:r w:rsidR="00873477">
        <w:rPr>
          <w:rFonts w:ascii="Times New Roman" w:hAnsi="Times New Roman" w:cs="Times New Roman"/>
          <w:szCs w:val="22"/>
          <w:lang w:val="fr-FR"/>
        </w:rPr>
        <w:t>.</w:t>
      </w:r>
    </w:p>
    <w:p w14:paraId="2C6EB12B" w14:textId="77777777" w:rsidR="00286818" w:rsidRPr="00395E5D" w:rsidRDefault="00286818">
      <w:pPr>
        <w:pStyle w:val="Titre1"/>
        <w:rPr>
          <w:rFonts w:ascii="Times New Roman" w:hAnsi="Times New Roman" w:cs="Times New Roman"/>
          <w:sz w:val="32"/>
          <w:szCs w:val="32"/>
          <w:lang w:val="fr-FR"/>
        </w:rPr>
      </w:pPr>
      <w:bookmarkStart w:id="49" w:name="_Toc70776764"/>
      <w:r w:rsidRPr="00395E5D">
        <w:rPr>
          <w:rFonts w:ascii="Times New Roman" w:hAnsi="Times New Roman" w:cs="Times New Roman"/>
          <w:sz w:val="32"/>
          <w:szCs w:val="32"/>
          <w:lang w:val="fr-FR"/>
        </w:rPr>
        <w:lastRenderedPageBreak/>
        <w:t>Procédure de mise à jour</w:t>
      </w:r>
      <w:bookmarkEnd w:id="49"/>
    </w:p>
    <w:p w14:paraId="2D8F7971" w14:textId="77777777" w:rsidR="00286818" w:rsidRPr="00395E5D" w:rsidRDefault="00286818">
      <w:pPr>
        <w:pStyle w:val="Titre2"/>
        <w:rPr>
          <w:rFonts w:ascii="Times New Roman" w:hAnsi="Times New Roman" w:cs="Times New Roman"/>
          <w:sz w:val="24"/>
          <w:lang w:val="fr-FR"/>
        </w:rPr>
      </w:pPr>
      <w:bookmarkStart w:id="50" w:name="_Toc70776765"/>
      <w:r w:rsidRPr="00395E5D">
        <w:rPr>
          <w:rFonts w:ascii="Times New Roman" w:hAnsi="Times New Roman" w:cs="Times New Roman"/>
          <w:sz w:val="24"/>
          <w:lang w:val="fr-FR"/>
        </w:rPr>
        <w:t>Base de données</w:t>
      </w:r>
      <w:bookmarkEnd w:id="50"/>
    </w:p>
    <w:p w14:paraId="0D9426C4" w14:textId="77777777" w:rsidR="00893594"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La mise à jour de la </w:t>
      </w:r>
      <w:r w:rsidR="00893594">
        <w:rPr>
          <w:rFonts w:ascii="Times New Roman" w:hAnsi="Times New Roman" w:cs="Times New Roman"/>
          <w:szCs w:val="22"/>
          <w:lang w:val="fr-FR"/>
        </w:rPr>
        <w:t xml:space="preserve">version de la </w:t>
      </w:r>
      <w:r w:rsidRPr="00061BC9">
        <w:rPr>
          <w:rFonts w:ascii="Times New Roman" w:hAnsi="Times New Roman" w:cs="Times New Roman"/>
          <w:szCs w:val="22"/>
          <w:lang w:val="fr-FR"/>
        </w:rPr>
        <w:t>base de données est mise à jour par le biais du fichier pom.xml</w:t>
      </w:r>
      <w:r w:rsidR="00893594">
        <w:rPr>
          <w:rFonts w:ascii="Times New Roman" w:hAnsi="Times New Roman" w:cs="Times New Roman"/>
          <w:szCs w:val="22"/>
          <w:lang w:val="fr-FR"/>
        </w:rPr>
        <w:t xml:space="preserve"> dans chacun des microservices ayant accès à la base de données</w:t>
      </w:r>
      <w:r w:rsidRPr="00061BC9">
        <w:rPr>
          <w:rFonts w:ascii="Times New Roman" w:hAnsi="Times New Roman" w:cs="Times New Roman"/>
          <w:szCs w:val="22"/>
          <w:lang w:val="fr-FR"/>
        </w:rPr>
        <w:t xml:space="preserve">. </w:t>
      </w:r>
    </w:p>
    <w:p w14:paraId="7432AE14" w14:textId="15A2249F" w:rsidR="00286818" w:rsidRPr="00061BC9"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Il suffit de modifier la version de la dépendance avec la version souhaitée</w:t>
      </w:r>
      <w:r w:rsidR="00893594">
        <w:rPr>
          <w:rFonts w:ascii="Times New Roman" w:hAnsi="Times New Roman" w:cs="Times New Roman"/>
          <w:szCs w:val="22"/>
          <w:lang w:val="fr-FR"/>
        </w:rPr>
        <w:t xml:space="preserve"> dans le fichier pom des microservices de l’application</w:t>
      </w:r>
      <w:r w:rsidRPr="00061BC9">
        <w:rPr>
          <w:rFonts w:ascii="Times New Roman" w:hAnsi="Times New Roman" w:cs="Times New Roman"/>
          <w:szCs w:val="22"/>
          <w:lang w:val="fr-FR"/>
        </w:rPr>
        <w:t>.</w:t>
      </w:r>
    </w:p>
    <w:p w14:paraId="574D20C9" w14:textId="77777777" w:rsidR="005815F7" w:rsidRPr="00061BC9" w:rsidRDefault="005815F7" w:rsidP="005815F7">
      <w:pPr>
        <w:pStyle w:val="PrformatHTML"/>
        <w:shd w:val="clear" w:color="auto" w:fill="2B2B2B"/>
        <w:rPr>
          <w:rFonts w:ascii="Times New Roman" w:hAnsi="Times New Roman" w:cs="Times New Roman"/>
          <w:color w:val="A9B7C6"/>
          <w:sz w:val="22"/>
          <w:szCs w:val="22"/>
        </w:rPr>
      </w:pPr>
      <w:r w:rsidRPr="00061BC9">
        <w:rPr>
          <w:rFonts w:ascii="Times New Roman" w:hAnsi="Times New Roman" w:cs="Times New Roman"/>
          <w:color w:val="E8BF6A"/>
          <w:sz w:val="22"/>
          <w:szCs w:val="22"/>
        </w:rPr>
        <w:t>&lt;dependency&gt;</w:t>
      </w:r>
      <w:r w:rsidRPr="00061BC9">
        <w:rPr>
          <w:rFonts w:ascii="Times New Roman" w:hAnsi="Times New Roman" w:cs="Times New Roman"/>
          <w:color w:val="E8BF6A"/>
          <w:sz w:val="22"/>
          <w:szCs w:val="22"/>
        </w:rPr>
        <w:br/>
        <w:t xml:space="preserve">   &lt;groupId&gt;</w:t>
      </w:r>
      <w:r w:rsidRPr="00061BC9">
        <w:rPr>
          <w:rFonts w:ascii="Times New Roman" w:hAnsi="Times New Roman" w:cs="Times New Roman"/>
          <w:color w:val="A9B7C6"/>
          <w:sz w:val="22"/>
          <w:szCs w:val="22"/>
        </w:rPr>
        <w:t>org.postgresql</w:t>
      </w:r>
      <w:r w:rsidRPr="00061BC9">
        <w:rPr>
          <w:rFonts w:ascii="Times New Roman" w:hAnsi="Times New Roman" w:cs="Times New Roman"/>
          <w:color w:val="E8BF6A"/>
          <w:sz w:val="22"/>
          <w:szCs w:val="22"/>
        </w:rPr>
        <w:t>&lt;/groupId&gt;</w:t>
      </w:r>
      <w:r w:rsidRPr="00061BC9">
        <w:rPr>
          <w:rFonts w:ascii="Times New Roman" w:hAnsi="Times New Roman" w:cs="Times New Roman"/>
          <w:color w:val="E8BF6A"/>
          <w:sz w:val="22"/>
          <w:szCs w:val="22"/>
        </w:rPr>
        <w:br/>
        <w:t xml:space="preserve">   &lt;artifactId&gt;</w:t>
      </w:r>
      <w:r w:rsidRPr="00061BC9">
        <w:rPr>
          <w:rFonts w:ascii="Times New Roman" w:hAnsi="Times New Roman" w:cs="Times New Roman"/>
          <w:color w:val="A9B7C6"/>
          <w:sz w:val="22"/>
          <w:szCs w:val="22"/>
        </w:rPr>
        <w:t>postgresql</w:t>
      </w:r>
      <w:r w:rsidRPr="00061BC9">
        <w:rPr>
          <w:rFonts w:ascii="Times New Roman" w:hAnsi="Times New Roman" w:cs="Times New Roman"/>
          <w:color w:val="E8BF6A"/>
          <w:sz w:val="22"/>
          <w:szCs w:val="22"/>
        </w:rPr>
        <w:t>&lt;/artifactId&gt;</w:t>
      </w:r>
      <w:r w:rsidRPr="00061BC9">
        <w:rPr>
          <w:rFonts w:ascii="Times New Roman" w:hAnsi="Times New Roman" w:cs="Times New Roman"/>
          <w:color w:val="E8BF6A"/>
          <w:sz w:val="22"/>
          <w:szCs w:val="22"/>
        </w:rPr>
        <w:br/>
        <w:t xml:space="preserve">   &lt;version&gt;</w:t>
      </w:r>
      <w:r w:rsidRPr="00061BC9">
        <w:rPr>
          <w:rFonts w:ascii="Times New Roman" w:hAnsi="Times New Roman" w:cs="Times New Roman"/>
          <w:color w:val="A9B7C6"/>
          <w:sz w:val="22"/>
          <w:szCs w:val="22"/>
        </w:rPr>
        <w:t>42.2.12</w:t>
      </w:r>
      <w:r w:rsidRPr="00061BC9">
        <w:rPr>
          <w:rFonts w:ascii="Times New Roman" w:hAnsi="Times New Roman" w:cs="Times New Roman"/>
          <w:color w:val="E8BF6A"/>
          <w:sz w:val="22"/>
          <w:szCs w:val="22"/>
        </w:rPr>
        <w:t>&lt;/version&gt;</w:t>
      </w:r>
      <w:r w:rsidRPr="00061BC9">
        <w:rPr>
          <w:rFonts w:ascii="Times New Roman" w:hAnsi="Times New Roman" w:cs="Times New Roman"/>
          <w:color w:val="E8BF6A"/>
          <w:sz w:val="22"/>
          <w:szCs w:val="22"/>
        </w:rPr>
        <w:br/>
        <w:t>&lt;/dependency&gt;</w:t>
      </w:r>
    </w:p>
    <w:p w14:paraId="44EFB209" w14:textId="77777777" w:rsidR="005815F7" w:rsidRPr="00061BC9" w:rsidRDefault="005815F7">
      <w:pPr>
        <w:pStyle w:val="Corpsdetexte"/>
        <w:rPr>
          <w:rFonts w:ascii="Times New Roman" w:hAnsi="Times New Roman" w:cs="Times New Roman"/>
          <w:szCs w:val="22"/>
          <w:lang w:val="fr-FR"/>
        </w:rPr>
      </w:pPr>
    </w:p>
    <w:p w14:paraId="3A8DD624" w14:textId="44108ED0" w:rsidR="00286818" w:rsidRPr="00395E5D" w:rsidRDefault="00286818">
      <w:pPr>
        <w:pStyle w:val="Titre2"/>
        <w:rPr>
          <w:rFonts w:ascii="Times New Roman" w:hAnsi="Times New Roman" w:cs="Times New Roman"/>
          <w:sz w:val="24"/>
          <w:lang w:val="fr-FR"/>
        </w:rPr>
      </w:pPr>
      <w:bookmarkStart w:id="51" w:name="_Toc70776766"/>
      <w:r w:rsidRPr="00395E5D">
        <w:rPr>
          <w:rFonts w:ascii="Times New Roman" w:hAnsi="Times New Roman" w:cs="Times New Roman"/>
          <w:sz w:val="24"/>
          <w:lang w:val="fr-FR"/>
        </w:rPr>
        <w:t>Batchs</w:t>
      </w:r>
      <w:bookmarkEnd w:id="51"/>
    </w:p>
    <w:p w14:paraId="730699CF" w14:textId="0E11789F" w:rsidR="00893594" w:rsidRPr="00061BC9" w:rsidRDefault="005815F7">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Les batchs peuvent être </w:t>
      </w:r>
      <w:r w:rsidR="00B85FB0">
        <w:rPr>
          <w:rFonts w:ascii="Times New Roman" w:hAnsi="Times New Roman" w:cs="Times New Roman"/>
          <w:szCs w:val="22"/>
          <w:lang w:val="fr-FR"/>
        </w:rPr>
        <w:t>modifiés, pour cela</w:t>
      </w:r>
      <w:r w:rsidRPr="00061BC9">
        <w:rPr>
          <w:rFonts w:ascii="Times New Roman" w:hAnsi="Times New Roman" w:cs="Times New Roman"/>
          <w:szCs w:val="22"/>
          <w:lang w:val="fr-FR"/>
        </w:rPr>
        <w:t xml:space="preserve"> </w:t>
      </w:r>
      <w:r w:rsidR="00B85FB0">
        <w:rPr>
          <w:rFonts w:ascii="Times New Roman" w:hAnsi="Times New Roman" w:cs="Times New Roman"/>
          <w:szCs w:val="22"/>
          <w:lang w:val="fr-FR"/>
        </w:rPr>
        <w:t xml:space="preserve">se sont </w:t>
      </w:r>
      <w:r w:rsidRPr="00061BC9">
        <w:rPr>
          <w:rFonts w:ascii="Times New Roman" w:hAnsi="Times New Roman" w:cs="Times New Roman"/>
          <w:szCs w:val="22"/>
          <w:lang w:val="fr-FR"/>
        </w:rPr>
        <w:t xml:space="preserve">les fichiers html, se trouvant à l’intérieur du dossier </w:t>
      </w:r>
      <w:r w:rsidR="00B213A0" w:rsidRPr="00061BC9">
        <w:rPr>
          <w:rFonts w:ascii="Times New Roman" w:hAnsi="Times New Roman" w:cs="Times New Roman"/>
          <w:szCs w:val="22"/>
          <w:lang w:val="fr-FR"/>
        </w:rPr>
        <w:t>‘resources/templates’</w:t>
      </w:r>
      <w:r w:rsidR="00893594">
        <w:rPr>
          <w:rFonts w:ascii="Times New Roman" w:hAnsi="Times New Roman" w:cs="Times New Roman"/>
          <w:szCs w:val="22"/>
          <w:lang w:val="fr-FR"/>
        </w:rPr>
        <w:t xml:space="preserve"> du microservices batch</w:t>
      </w:r>
      <w:r w:rsidR="00B85FB0">
        <w:rPr>
          <w:rFonts w:ascii="Times New Roman" w:hAnsi="Times New Roman" w:cs="Times New Roman"/>
          <w:szCs w:val="22"/>
          <w:lang w:val="fr-FR"/>
        </w:rPr>
        <w:t>, qui doivent être modifiés</w:t>
      </w:r>
      <w:r w:rsidR="00057625">
        <w:rPr>
          <w:rFonts w:ascii="Times New Roman" w:hAnsi="Times New Roman" w:cs="Times New Roman"/>
          <w:szCs w:val="22"/>
          <w:lang w:val="fr-FR"/>
        </w:rPr>
        <w:t>, pour que le mail envoyé le soit aussi</w:t>
      </w:r>
      <w:r w:rsidR="00B213A0" w:rsidRPr="00061BC9">
        <w:rPr>
          <w:rFonts w:ascii="Times New Roman" w:hAnsi="Times New Roman" w:cs="Times New Roman"/>
          <w:szCs w:val="22"/>
          <w:lang w:val="fr-FR"/>
        </w:rPr>
        <w:t>.</w:t>
      </w:r>
    </w:p>
    <w:p w14:paraId="7FC45C06" w14:textId="77777777" w:rsidR="00286818" w:rsidRPr="00395E5D" w:rsidRDefault="00286818">
      <w:pPr>
        <w:pStyle w:val="Titre2"/>
        <w:rPr>
          <w:rFonts w:ascii="Times New Roman" w:hAnsi="Times New Roman" w:cs="Times New Roman"/>
          <w:sz w:val="24"/>
          <w:lang w:val="fr-FR"/>
        </w:rPr>
      </w:pPr>
      <w:bookmarkStart w:id="52" w:name="_Toc70776767"/>
      <w:r w:rsidRPr="00395E5D">
        <w:rPr>
          <w:rFonts w:ascii="Times New Roman" w:hAnsi="Times New Roman" w:cs="Times New Roman"/>
          <w:sz w:val="24"/>
          <w:lang w:val="fr-FR"/>
        </w:rPr>
        <w:t>Application web</w:t>
      </w:r>
      <w:bookmarkEnd w:id="52"/>
    </w:p>
    <w:p w14:paraId="2B0B4A4B" w14:textId="2FD95F62" w:rsidR="00B213A0" w:rsidRDefault="00B213A0" w:rsidP="00B213A0">
      <w:pPr>
        <w:pStyle w:val="Corpsdetexte"/>
        <w:rPr>
          <w:rFonts w:ascii="Times New Roman" w:hAnsi="Times New Roman" w:cs="Times New Roman"/>
          <w:szCs w:val="22"/>
          <w:lang w:val="fr-FR"/>
        </w:rPr>
      </w:pPr>
      <w:r w:rsidRPr="00061BC9">
        <w:rPr>
          <w:rFonts w:ascii="Times New Roman" w:hAnsi="Times New Roman" w:cs="Times New Roman"/>
          <w:szCs w:val="22"/>
          <w:lang w:val="fr-FR"/>
        </w:rPr>
        <w:t>L’application web est mise à jour par l’intermédiaire des différents microservices</w:t>
      </w:r>
      <w:r w:rsidR="00275BB7">
        <w:rPr>
          <w:rFonts w:ascii="Times New Roman" w:hAnsi="Times New Roman" w:cs="Times New Roman"/>
          <w:szCs w:val="22"/>
          <w:lang w:val="fr-FR"/>
        </w:rPr>
        <w:t>.</w:t>
      </w:r>
    </w:p>
    <w:p w14:paraId="6B2DD950" w14:textId="77777777" w:rsidR="00286818" w:rsidRPr="00395E5D" w:rsidRDefault="00286818">
      <w:pPr>
        <w:pStyle w:val="Titre1"/>
        <w:rPr>
          <w:rFonts w:ascii="Times New Roman" w:hAnsi="Times New Roman" w:cs="Times New Roman"/>
          <w:sz w:val="32"/>
          <w:szCs w:val="32"/>
          <w:lang w:val="fr-FR"/>
        </w:rPr>
      </w:pPr>
      <w:bookmarkStart w:id="53" w:name="_Toc70776768"/>
      <w:r w:rsidRPr="00395E5D">
        <w:rPr>
          <w:rFonts w:ascii="Times New Roman" w:hAnsi="Times New Roman" w:cs="Times New Roman"/>
          <w:sz w:val="32"/>
          <w:szCs w:val="32"/>
          <w:lang w:val="fr-FR"/>
        </w:rPr>
        <w:lastRenderedPageBreak/>
        <w:t>Supervision/Monitoring</w:t>
      </w:r>
      <w:bookmarkEnd w:id="53"/>
    </w:p>
    <w:p w14:paraId="58F6C97F" w14:textId="77777777" w:rsidR="00286818" w:rsidRPr="00395E5D" w:rsidRDefault="00286818">
      <w:pPr>
        <w:pStyle w:val="Titre2"/>
        <w:rPr>
          <w:rFonts w:ascii="Times New Roman" w:hAnsi="Times New Roman" w:cs="Times New Roman"/>
          <w:sz w:val="24"/>
          <w:lang w:val="fr-FR"/>
        </w:rPr>
      </w:pPr>
      <w:bookmarkStart w:id="54" w:name="_Toc70776769"/>
      <w:r w:rsidRPr="00395E5D">
        <w:rPr>
          <w:rFonts w:ascii="Times New Roman" w:hAnsi="Times New Roman" w:cs="Times New Roman"/>
          <w:sz w:val="24"/>
          <w:lang w:val="fr-FR"/>
        </w:rPr>
        <w:t>Supervision de l’application web</w:t>
      </w:r>
      <w:bookmarkEnd w:id="54"/>
    </w:p>
    <w:p w14:paraId="0E9CFBA9" w14:textId="5B8088CA" w:rsidR="00286818" w:rsidRPr="00061BC9" w:rsidRDefault="00286818">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Afin de tester que l’application web est toujours fonctionnelles, </w:t>
      </w:r>
      <w:r w:rsidR="00E65DAE" w:rsidRPr="00061BC9">
        <w:rPr>
          <w:rFonts w:ascii="Times New Roman" w:hAnsi="Times New Roman" w:cs="Times New Roman"/>
          <w:szCs w:val="22"/>
          <w:lang w:val="fr-FR"/>
        </w:rPr>
        <w:t>exécut</w:t>
      </w:r>
      <w:r w:rsidR="00CE0D2E">
        <w:rPr>
          <w:rFonts w:ascii="Times New Roman" w:hAnsi="Times New Roman" w:cs="Times New Roman"/>
          <w:szCs w:val="22"/>
          <w:lang w:val="fr-FR"/>
        </w:rPr>
        <w:t>ons</w:t>
      </w:r>
      <w:r w:rsidR="00E65DAE" w:rsidRPr="00061BC9">
        <w:rPr>
          <w:rFonts w:ascii="Times New Roman" w:hAnsi="Times New Roman" w:cs="Times New Roman"/>
          <w:szCs w:val="22"/>
          <w:lang w:val="fr-FR"/>
        </w:rPr>
        <w:t xml:space="preserve"> à partir de </w:t>
      </w:r>
      <w:r w:rsidR="00CE0D2E">
        <w:rPr>
          <w:rFonts w:ascii="Times New Roman" w:hAnsi="Times New Roman" w:cs="Times New Roman"/>
          <w:szCs w:val="22"/>
          <w:lang w:val="fr-FR"/>
        </w:rPr>
        <w:t>n</w:t>
      </w:r>
      <w:r w:rsidR="00E65DAE" w:rsidRPr="00061BC9">
        <w:rPr>
          <w:rFonts w:ascii="Times New Roman" w:hAnsi="Times New Roman" w:cs="Times New Roman"/>
          <w:szCs w:val="22"/>
          <w:lang w:val="fr-FR"/>
        </w:rPr>
        <w:t>otre ide les tests automatisés et assur</w:t>
      </w:r>
      <w:r w:rsidR="00CE0D2E">
        <w:rPr>
          <w:rFonts w:ascii="Times New Roman" w:hAnsi="Times New Roman" w:cs="Times New Roman"/>
          <w:szCs w:val="22"/>
          <w:lang w:val="fr-FR"/>
        </w:rPr>
        <w:t>ons-nous</w:t>
      </w:r>
      <w:r w:rsidR="00E65DAE" w:rsidRPr="00061BC9">
        <w:rPr>
          <w:rFonts w:ascii="Times New Roman" w:hAnsi="Times New Roman" w:cs="Times New Roman"/>
          <w:szCs w:val="22"/>
          <w:lang w:val="fr-FR"/>
        </w:rPr>
        <w:t xml:space="preserve"> qu’ils soient tous vert. </w:t>
      </w:r>
    </w:p>
    <w:p w14:paraId="376F32CD" w14:textId="20ACBB4D" w:rsidR="00E65DAE" w:rsidRPr="00061BC9" w:rsidRDefault="00E65DAE">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Sinon à partir d’une console, </w:t>
      </w:r>
      <w:r w:rsidR="00CE0D2E">
        <w:rPr>
          <w:rFonts w:ascii="Times New Roman" w:hAnsi="Times New Roman" w:cs="Times New Roman"/>
          <w:szCs w:val="22"/>
          <w:lang w:val="fr-FR"/>
        </w:rPr>
        <w:t>entrons le chemin du dossier, puis saisissons</w:t>
      </w:r>
      <w:r w:rsidRPr="00061BC9">
        <w:rPr>
          <w:rFonts w:ascii="Times New Roman" w:hAnsi="Times New Roman" w:cs="Times New Roman"/>
          <w:szCs w:val="22"/>
          <w:lang w:val="fr-FR"/>
        </w:rPr>
        <w:t xml:space="preserve"> la ligne de commande : mvn test </w:t>
      </w:r>
    </w:p>
    <w:p w14:paraId="3FFCA2FC" w14:textId="0BEA5BAD" w:rsidR="00E65DAE" w:rsidRPr="00061BC9" w:rsidRDefault="0021350A">
      <w:pPr>
        <w:pStyle w:val="Corpsdetexte"/>
        <w:rPr>
          <w:rFonts w:ascii="Times New Roman" w:hAnsi="Times New Roman" w:cs="Times New Roman"/>
          <w:szCs w:val="22"/>
          <w:lang w:val="fr-FR"/>
        </w:rPr>
      </w:pPr>
      <w:r w:rsidRPr="00061BC9">
        <w:rPr>
          <w:rFonts w:ascii="Times New Roman" w:hAnsi="Times New Roman" w:cs="Times New Roman"/>
          <w:szCs w:val="22"/>
          <w:lang w:val="fr-FR"/>
        </w:rPr>
        <w:t>Assur</w:t>
      </w:r>
      <w:r w:rsidR="00CE0D2E">
        <w:rPr>
          <w:rFonts w:ascii="Times New Roman" w:hAnsi="Times New Roman" w:cs="Times New Roman"/>
          <w:szCs w:val="22"/>
          <w:lang w:val="fr-FR"/>
        </w:rPr>
        <w:t>ons</w:t>
      </w:r>
      <w:r w:rsidRPr="00061BC9">
        <w:rPr>
          <w:rFonts w:ascii="Times New Roman" w:hAnsi="Times New Roman" w:cs="Times New Roman"/>
          <w:szCs w:val="22"/>
          <w:lang w:val="fr-FR"/>
        </w:rPr>
        <w:t>-</w:t>
      </w:r>
      <w:r w:rsidR="00CE0D2E">
        <w:rPr>
          <w:rFonts w:ascii="Times New Roman" w:hAnsi="Times New Roman" w:cs="Times New Roman"/>
          <w:szCs w:val="22"/>
          <w:lang w:val="fr-FR"/>
        </w:rPr>
        <w:t>n</w:t>
      </w:r>
      <w:r w:rsidRPr="00061BC9">
        <w:rPr>
          <w:rFonts w:ascii="Times New Roman" w:hAnsi="Times New Roman" w:cs="Times New Roman"/>
          <w:szCs w:val="22"/>
          <w:lang w:val="fr-FR"/>
        </w:rPr>
        <w:t>ous</w:t>
      </w:r>
      <w:r w:rsidR="00E65DAE" w:rsidRPr="00061BC9">
        <w:rPr>
          <w:rFonts w:ascii="Times New Roman" w:hAnsi="Times New Roman" w:cs="Times New Roman"/>
          <w:szCs w:val="22"/>
          <w:lang w:val="fr-FR"/>
        </w:rPr>
        <w:t xml:space="preserve"> que le résultat affiché ne comporte aucune erreur.</w:t>
      </w:r>
    </w:p>
    <w:p w14:paraId="5A058672" w14:textId="77777777" w:rsidR="00286818" w:rsidRPr="00061BC9" w:rsidRDefault="00286818">
      <w:pPr>
        <w:pStyle w:val="Corpsdetexte"/>
        <w:rPr>
          <w:rFonts w:ascii="Times New Roman" w:hAnsi="Times New Roman" w:cs="Times New Roman"/>
          <w:szCs w:val="22"/>
          <w:lang w:val="fr-FR"/>
        </w:rPr>
      </w:pPr>
    </w:p>
    <w:p w14:paraId="2103A8A5" w14:textId="77777777" w:rsidR="00286818" w:rsidRPr="00395E5D" w:rsidRDefault="00286818">
      <w:pPr>
        <w:pStyle w:val="Titre1"/>
        <w:rPr>
          <w:rFonts w:ascii="Times New Roman" w:hAnsi="Times New Roman" w:cs="Times New Roman"/>
          <w:sz w:val="32"/>
          <w:szCs w:val="32"/>
          <w:lang w:val="fr-FR"/>
        </w:rPr>
      </w:pPr>
      <w:bookmarkStart w:id="55" w:name="_Toc70776770"/>
      <w:r w:rsidRPr="00395E5D">
        <w:rPr>
          <w:rFonts w:ascii="Times New Roman" w:hAnsi="Times New Roman" w:cs="Times New Roman"/>
          <w:sz w:val="32"/>
          <w:szCs w:val="32"/>
          <w:lang w:val="fr-FR"/>
        </w:rPr>
        <w:lastRenderedPageBreak/>
        <w:t>Procédure de sauvegarde et restauration</w:t>
      </w:r>
      <w:bookmarkEnd w:id="55"/>
    </w:p>
    <w:p w14:paraId="6ACA794C" w14:textId="201A1D13" w:rsidR="00A81E83" w:rsidRPr="00395E5D" w:rsidRDefault="00A81E83" w:rsidP="00A81E83">
      <w:pPr>
        <w:pStyle w:val="Titre2"/>
        <w:rPr>
          <w:rFonts w:ascii="Times New Roman" w:hAnsi="Times New Roman" w:cs="Times New Roman"/>
          <w:sz w:val="24"/>
          <w:lang w:val="fr-FR"/>
        </w:rPr>
      </w:pPr>
      <w:bookmarkStart w:id="56" w:name="git"/>
      <w:bookmarkStart w:id="57" w:name="_Toc70776771"/>
      <w:r>
        <w:rPr>
          <w:rFonts w:ascii="Times New Roman" w:hAnsi="Times New Roman" w:cs="Times New Roman"/>
          <w:sz w:val="24"/>
          <w:lang w:val="fr-FR"/>
        </w:rPr>
        <w:t>GitHub</w:t>
      </w:r>
      <w:bookmarkEnd w:id="57"/>
    </w:p>
    <w:bookmarkEnd w:id="56"/>
    <w:p w14:paraId="0DD6215C" w14:textId="77777777" w:rsidR="00A81E83" w:rsidRDefault="00A81E83">
      <w:pPr>
        <w:pStyle w:val="Corpsdetexte"/>
        <w:rPr>
          <w:rFonts w:ascii="Times New Roman" w:hAnsi="Times New Roman" w:cs="Times New Roman"/>
          <w:szCs w:val="22"/>
          <w:lang w:val="fr-FR"/>
        </w:rPr>
      </w:pPr>
    </w:p>
    <w:p w14:paraId="246984A1" w14:textId="23EE739D" w:rsidR="00286818" w:rsidRPr="00061BC9" w:rsidRDefault="00E65DAE">
      <w:pPr>
        <w:pStyle w:val="Corpsdetexte"/>
        <w:rPr>
          <w:rFonts w:ascii="Times New Roman" w:hAnsi="Times New Roman" w:cs="Times New Roman"/>
          <w:szCs w:val="22"/>
          <w:lang w:val="fr-FR"/>
        </w:rPr>
      </w:pPr>
      <w:r w:rsidRPr="00061BC9">
        <w:rPr>
          <w:rFonts w:ascii="Times New Roman" w:hAnsi="Times New Roman" w:cs="Times New Roman"/>
          <w:szCs w:val="22"/>
          <w:lang w:val="fr-FR"/>
        </w:rPr>
        <w:t xml:space="preserve">L’ensemble du projet est sauvegardé sur GitHub. Vous pouvez le restaurer à tout moment. </w:t>
      </w:r>
    </w:p>
    <w:p w14:paraId="7F11E149" w14:textId="77777777" w:rsidR="00E65DAE" w:rsidRPr="00061BC9" w:rsidRDefault="00E65DAE" w:rsidP="00E65DAE">
      <w:pPr>
        <w:pStyle w:val="Corpsdetexte"/>
        <w:jc w:val="left"/>
        <w:rPr>
          <w:rFonts w:ascii="Times New Roman" w:hAnsi="Times New Roman" w:cs="Times New Roman"/>
          <w:b/>
          <w:bCs/>
          <w:szCs w:val="22"/>
          <w:lang w:val="fr-FR"/>
        </w:rPr>
      </w:pPr>
      <w:r w:rsidRPr="00061BC9">
        <w:rPr>
          <w:rFonts w:ascii="Times New Roman" w:hAnsi="Times New Roman" w:cs="Times New Roman"/>
          <w:szCs w:val="22"/>
          <w:lang w:val="fr-FR"/>
        </w:rPr>
        <w:t xml:space="preserve">Pour cela, Il suffit de récupérer à cette adresse le repository : </w:t>
      </w:r>
      <w:hyperlink r:id="rId32" w:history="1">
        <w:r w:rsidRPr="00061BC9">
          <w:rPr>
            <w:rStyle w:val="Lienhypertexte"/>
            <w:rFonts w:ascii="Times New Roman" w:hAnsi="Times New Roman" w:cs="Times New Roman"/>
            <w:b/>
            <w:bCs/>
            <w:szCs w:val="22"/>
            <w:lang w:val="fr-FR"/>
          </w:rPr>
          <w:t>https://github.com/aquel69/Projet8_OCPizza</w:t>
        </w:r>
      </w:hyperlink>
    </w:p>
    <w:p w14:paraId="6BFCB4B0" w14:textId="24DA12FB" w:rsidR="00E65DAE" w:rsidRDefault="003F3BEE" w:rsidP="00E65DAE">
      <w:pPr>
        <w:pStyle w:val="Corpsdetexte"/>
        <w:jc w:val="left"/>
        <w:rPr>
          <w:rFonts w:ascii="Times New Roman" w:hAnsi="Times New Roman" w:cs="Times New Roman"/>
          <w:szCs w:val="22"/>
          <w:lang w:val="fr-FR"/>
        </w:rPr>
      </w:pPr>
      <w:r w:rsidRPr="00061BC9">
        <w:rPr>
          <w:rFonts w:ascii="Times New Roman" w:hAnsi="Times New Roman" w:cs="Times New Roman"/>
          <w:szCs w:val="22"/>
          <w:lang w:val="fr-FR"/>
        </w:rPr>
        <w:t>Dans le projet, vous retrouverez les différentes sauvegardes de la structure et des data de la base de données.</w:t>
      </w:r>
    </w:p>
    <w:p w14:paraId="308C6802" w14:textId="040B138A" w:rsidR="00A81E83" w:rsidRPr="00395E5D" w:rsidRDefault="00A81E83" w:rsidP="00A81E83">
      <w:pPr>
        <w:pStyle w:val="Titre2"/>
        <w:rPr>
          <w:rFonts w:ascii="Times New Roman" w:hAnsi="Times New Roman" w:cs="Times New Roman"/>
          <w:sz w:val="24"/>
          <w:lang w:val="fr-FR"/>
        </w:rPr>
      </w:pPr>
      <w:bookmarkStart w:id="58" w:name="_Toc70776772"/>
      <w:r>
        <w:rPr>
          <w:rFonts w:ascii="Times New Roman" w:hAnsi="Times New Roman" w:cs="Times New Roman"/>
          <w:sz w:val="24"/>
          <w:lang w:val="fr-FR"/>
        </w:rPr>
        <w:t>Base de données</w:t>
      </w:r>
      <w:bookmarkEnd w:id="58"/>
    </w:p>
    <w:p w14:paraId="5D17000C" w14:textId="77777777" w:rsidR="00A81E83" w:rsidRPr="00061BC9" w:rsidRDefault="00A81E83" w:rsidP="00E65DAE">
      <w:pPr>
        <w:pStyle w:val="Corpsdetexte"/>
        <w:jc w:val="left"/>
        <w:rPr>
          <w:rFonts w:ascii="Times New Roman" w:hAnsi="Times New Roman" w:cs="Times New Roman"/>
          <w:szCs w:val="22"/>
          <w:lang w:val="fr-FR"/>
        </w:rPr>
      </w:pPr>
    </w:p>
    <w:p w14:paraId="074A1684" w14:textId="77777777" w:rsidR="007D4068" w:rsidRDefault="00A81E83" w:rsidP="00E65DAE">
      <w:pPr>
        <w:pStyle w:val="Corpsdetexte"/>
        <w:jc w:val="left"/>
        <w:rPr>
          <w:rFonts w:ascii="Times New Roman" w:hAnsi="Times New Roman" w:cs="Times New Roman"/>
          <w:szCs w:val="22"/>
          <w:lang w:val="fr-FR"/>
        </w:rPr>
      </w:pPr>
      <w:r>
        <w:rPr>
          <w:rFonts w:ascii="Times New Roman" w:hAnsi="Times New Roman" w:cs="Times New Roman"/>
          <w:szCs w:val="22"/>
          <w:lang w:val="fr-FR"/>
        </w:rPr>
        <w:t>Nous pouvons également</w:t>
      </w:r>
      <w:r w:rsidR="003F3BEE" w:rsidRPr="00061BC9">
        <w:rPr>
          <w:rFonts w:ascii="Times New Roman" w:hAnsi="Times New Roman" w:cs="Times New Roman"/>
          <w:szCs w:val="22"/>
          <w:lang w:val="fr-FR"/>
        </w:rPr>
        <w:t xml:space="preserve"> sauvegarder les modifications que </w:t>
      </w:r>
      <w:r w:rsidR="007D4068">
        <w:rPr>
          <w:rFonts w:ascii="Times New Roman" w:hAnsi="Times New Roman" w:cs="Times New Roman"/>
          <w:szCs w:val="22"/>
          <w:lang w:val="fr-FR"/>
        </w:rPr>
        <w:t>nous allons</w:t>
      </w:r>
      <w:r w:rsidR="003F3BEE" w:rsidRPr="00061BC9">
        <w:rPr>
          <w:rFonts w:ascii="Times New Roman" w:hAnsi="Times New Roman" w:cs="Times New Roman"/>
          <w:szCs w:val="22"/>
          <w:lang w:val="fr-FR"/>
        </w:rPr>
        <w:t xml:space="preserve"> apporter à la base de données</w:t>
      </w:r>
      <w:r w:rsidR="007D4068">
        <w:rPr>
          <w:rFonts w:ascii="Times New Roman" w:hAnsi="Times New Roman" w:cs="Times New Roman"/>
          <w:szCs w:val="22"/>
          <w:lang w:val="fr-FR"/>
        </w:rPr>
        <w:t>, suivant la procédure suivante :</w:t>
      </w:r>
    </w:p>
    <w:p w14:paraId="23889C90" w14:textId="4AEAFF8D" w:rsidR="007D4068" w:rsidRDefault="003F3BEE" w:rsidP="007D4068">
      <w:pPr>
        <w:pStyle w:val="Corpsdetexte"/>
        <w:numPr>
          <w:ilvl w:val="0"/>
          <w:numId w:val="15"/>
        </w:numPr>
        <w:jc w:val="left"/>
        <w:rPr>
          <w:rFonts w:ascii="Times New Roman" w:hAnsi="Times New Roman" w:cs="Times New Roman"/>
          <w:szCs w:val="22"/>
          <w:lang w:val="fr-FR"/>
        </w:rPr>
      </w:pPr>
      <w:r w:rsidRPr="00061BC9">
        <w:rPr>
          <w:rFonts w:ascii="Times New Roman" w:hAnsi="Times New Roman" w:cs="Times New Roman"/>
          <w:szCs w:val="22"/>
          <w:lang w:val="fr-FR"/>
        </w:rPr>
        <w:t xml:space="preserve">Par l’intermédiaire de pgAdmin 4, </w:t>
      </w:r>
      <w:r w:rsidR="00851590" w:rsidRPr="00061BC9">
        <w:rPr>
          <w:rFonts w:ascii="Times New Roman" w:hAnsi="Times New Roman" w:cs="Times New Roman"/>
          <w:szCs w:val="22"/>
          <w:lang w:val="fr-FR"/>
        </w:rPr>
        <w:t>allez dans l’onglet ‘Tools’ et sélectionnez ‘Backup’</w:t>
      </w:r>
      <w:r w:rsidR="007D4068">
        <w:rPr>
          <w:rFonts w:ascii="Times New Roman" w:hAnsi="Times New Roman" w:cs="Times New Roman"/>
          <w:szCs w:val="22"/>
          <w:lang w:val="fr-FR"/>
        </w:rPr>
        <w:t>.</w:t>
      </w:r>
    </w:p>
    <w:p w14:paraId="345AA9C0" w14:textId="27D9A510" w:rsidR="007D4068" w:rsidRDefault="00091CCD" w:rsidP="007D4068">
      <w:pPr>
        <w:pStyle w:val="Corpsdetexte"/>
        <w:ind w:left="720"/>
        <w:jc w:val="left"/>
        <w:rPr>
          <w:rFonts w:ascii="Times New Roman" w:hAnsi="Times New Roman" w:cs="Times New Roman"/>
          <w:noProof/>
          <w:szCs w:val="22"/>
          <w:lang w:val="fr-FR"/>
        </w:rPr>
      </w:pPr>
      <w:r>
        <w:rPr>
          <w:rFonts w:ascii="Times New Roman" w:hAnsi="Times New Roman" w:cs="Times New Roman"/>
          <w:noProof/>
          <w:szCs w:val="22"/>
          <w:lang w:val="fr-FR"/>
        </w:rPr>
        <w:pict w14:anchorId="35FFBFE4">
          <v:shape id="_x0000_i1037" type="#_x0000_t75" style="width:373.7pt;height:308.15pt;visibility:visible;mso-wrap-style:square">
            <v:imagedata r:id="rId33" o:title=""/>
          </v:shape>
        </w:pict>
      </w:r>
    </w:p>
    <w:p w14:paraId="639E2BDB" w14:textId="4605509E" w:rsidR="007D4068" w:rsidRDefault="007D4068" w:rsidP="007D4068">
      <w:pPr>
        <w:pStyle w:val="Corpsdetexte"/>
        <w:ind w:left="720"/>
        <w:jc w:val="left"/>
        <w:rPr>
          <w:rFonts w:ascii="Times New Roman" w:hAnsi="Times New Roman" w:cs="Times New Roman"/>
          <w:noProof/>
          <w:szCs w:val="22"/>
          <w:lang w:val="fr-FR"/>
        </w:rPr>
      </w:pPr>
    </w:p>
    <w:p w14:paraId="54F291FE" w14:textId="78D799E2" w:rsidR="007D4068" w:rsidRDefault="007D4068" w:rsidP="007D4068">
      <w:pPr>
        <w:pStyle w:val="Corpsdetexte"/>
        <w:ind w:left="720"/>
        <w:jc w:val="left"/>
        <w:rPr>
          <w:rFonts w:ascii="Times New Roman" w:hAnsi="Times New Roman" w:cs="Times New Roman"/>
          <w:noProof/>
          <w:szCs w:val="22"/>
          <w:lang w:val="fr-FR"/>
        </w:rPr>
      </w:pPr>
    </w:p>
    <w:p w14:paraId="0237606D" w14:textId="217AE9AD" w:rsidR="007D4068" w:rsidRDefault="007D4068" w:rsidP="007D4068">
      <w:pPr>
        <w:pStyle w:val="Corpsdetexte"/>
        <w:ind w:left="720"/>
        <w:jc w:val="left"/>
        <w:rPr>
          <w:rFonts w:ascii="Times New Roman" w:hAnsi="Times New Roman" w:cs="Times New Roman"/>
          <w:noProof/>
          <w:szCs w:val="22"/>
          <w:lang w:val="fr-FR"/>
        </w:rPr>
      </w:pPr>
    </w:p>
    <w:p w14:paraId="03634E8C" w14:textId="77777777" w:rsidR="007D4068" w:rsidRDefault="007D4068" w:rsidP="007D4068">
      <w:pPr>
        <w:pStyle w:val="Corpsdetexte"/>
        <w:ind w:left="720"/>
        <w:jc w:val="left"/>
        <w:rPr>
          <w:rFonts w:ascii="Times New Roman" w:hAnsi="Times New Roman" w:cs="Times New Roman"/>
          <w:szCs w:val="22"/>
          <w:lang w:val="fr-FR"/>
        </w:rPr>
      </w:pPr>
    </w:p>
    <w:p w14:paraId="58ACB7DA" w14:textId="3CD6741C" w:rsidR="003F3BEE" w:rsidRDefault="00851590" w:rsidP="007D4068">
      <w:pPr>
        <w:pStyle w:val="Corpsdetexte"/>
        <w:numPr>
          <w:ilvl w:val="0"/>
          <w:numId w:val="15"/>
        </w:numPr>
        <w:jc w:val="left"/>
        <w:rPr>
          <w:rFonts w:ascii="Times New Roman" w:hAnsi="Times New Roman" w:cs="Times New Roman"/>
          <w:szCs w:val="22"/>
          <w:lang w:val="fr-FR"/>
        </w:rPr>
      </w:pPr>
      <w:r w:rsidRPr="00061BC9">
        <w:rPr>
          <w:rFonts w:ascii="Times New Roman" w:hAnsi="Times New Roman" w:cs="Times New Roman"/>
          <w:szCs w:val="22"/>
          <w:lang w:val="fr-FR"/>
        </w:rPr>
        <w:lastRenderedPageBreak/>
        <w:t xml:space="preserve"> </w:t>
      </w:r>
      <w:r w:rsidR="007D4068" w:rsidRPr="00061BC9">
        <w:rPr>
          <w:rFonts w:ascii="Times New Roman" w:hAnsi="Times New Roman" w:cs="Times New Roman"/>
          <w:szCs w:val="22"/>
          <w:lang w:val="fr-FR"/>
        </w:rPr>
        <w:t>Ensuite</w:t>
      </w:r>
      <w:r w:rsidRPr="00061BC9">
        <w:rPr>
          <w:rFonts w:ascii="Times New Roman" w:hAnsi="Times New Roman" w:cs="Times New Roman"/>
          <w:szCs w:val="22"/>
          <w:lang w:val="fr-FR"/>
        </w:rPr>
        <w:t xml:space="preserve"> rempliss</w:t>
      </w:r>
      <w:r w:rsidR="007D4068">
        <w:rPr>
          <w:rFonts w:ascii="Times New Roman" w:hAnsi="Times New Roman" w:cs="Times New Roman"/>
          <w:szCs w:val="22"/>
          <w:lang w:val="fr-FR"/>
        </w:rPr>
        <w:t>ons</w:t>
      </w:r>
      <w:r w:rsidRPr="00061BC9">
        <w:rPr>
          <w:rFonts w:ascii="Times New Roman" w:hAnsi="Times New Roman" w:cs="Times New Roman"/>
          <w:szCs w:val="22"/>
          <w:lang w:val="fr-FR"/>
        </w:rPr>
        <w:t xml:space="preserve"> les différents champs </w:t>
      </w:r>
      <w:r w:rsidR="007D4068">
        <w:rPr>
          <w:rFonts w:ascii="Times New Roman" w:hAnsi="Times New Roman" w:cs="Times New Roman"/>
          <w:szCs w:val="22"/>
          <w:lang w:val="fr-FR"/>
        </w:rPr>
        <w:t xml:space="preserve">du premier onglet, le </w:t>
      </w:r>
      <w:r w:rsidR="006E045E">
        <w:rPr>
          <w:rFonts w:ascii="Times New Roman" w:hAnsi="Times New Roman" w:cs="Times New Roman"/>
          <w:szCs w:val="22"/>
          <w:lang w:val="fr-FR"/>
        </w:rPr>
        <w:t>champ ‘F</w:t>
      </w:r>
      <w:r w:rsidR="007D4068">
        <w:rPr>
          <w:rFonts w:ascii="Times New Roman" w:hAnsi="Times New Roman" w:cs="Times New Roman"/>
          <w:szCs w:val="22"/>
          <w:lang w:val="fr-FR"/>
        </w:rPr>
        <w:t>ilename</w:t>
      </w:r>
      <w:r w:rsidR="006E045E">
        <w:rPr>
          <w:rFonts w:ascii="Times New Roman" w:hAnsi="Times New Roman" w:cs="Times New Roman"/>
          <w:szCs w:val="22"/>
          <w:lang w:val="fr-FR"/>
        </w:rPr>
        <w:t>’</w:t>
      </w:r>
      <w:r w:rsidR="007D4068">
        <w:rPr>
          <w:rFonts w:ascii="Times New Roman" w:hAnsi="Times New Roman" w:cs="Times New Roman"/>
          <w:szCs w:val="22"/>
          <w:lang w:val="fr-FR"/>
        </w:rPr>
        <w:t xml:space="preserve"> est le chemin de votre sauvegarde plus le nom de votre fichier, pour le reste remplissons selon l’exemple ci-dessous :</w:t>
      </w:r>
    </w:p>
    <w:p w14:paraId="264C6230" w14:textId="3FE8666B" w:rsidR="007D4068" w:rsidRDefault="00091CCD" w:rsidP="006E045E">
      <w:pPr>
        <w:pStyle w:val="Corpsdetexte"/>
        <w:ind w:left="720"/>
        <w:jc w:val="center"/>
        <w:rPr>
          <w:rFonts w:ascii="Times New Roman" w:hAnsi="Times New Roman" w:cs="Times New Roman"/>
          <w:szCs w:val="22"/>
          <w:lang w:val="fr-FR"/>
        </w:rPr>
      </w:pPr>
      <w:r>
        <w:rPr>
          <w:rFonts w:ascii="Times New Roman" w:hAnsi="Times New Roman" w:cs="Times New Roman"/>
          <w:noProof/>
          <w:szCs w:val="22"/>
          <w:lang w:val="fr-FR"/>
        </w:rPr>
        <w:pict w14:anchorId="66F7F7B7">
          <v:shape id="_x0000_i1038" type="#_x0000_t75" style="width:421.3pt;height:241.3pt;visibility:visible;mso-wrap-style:square">
            <v:imagedata r:id="rId34" o:title=""/>
          </v:shape>
        </w:pict>
      </w:r>
    </w:p>
    <w:p w14:paraId="14C45EF2" w14:textId="6B0078C5" w:rsidR="007D4068" w:rsidRDefault="007D4068" w:rsidP="007D4068">
      <w:pPr>
        <w:pStyle w:val="Corpsdetexte"/>
        <w:numPr>
          <w:ilvl w:val="0"/>
          <w:numId w:val="15"/>
        </w:numPr>
        <w:jc w:val="left"/>
        <w:rPr>
          <w:rFonts w:ascii="Times New Roman" w:hAnsi="Times New Roman" w:cs="Times New Roman"/>
          <w:szCs w:val="22"/>
          <w:lang w:val="fr-FR"/>
        </w:rPr>
      </w:pPr>
      <w:r>
        <w:rPr>
          <w:rFonts w:ascii="Times New Roman" w:hAnsi="Times New Roman" w:cs="Times New Roman"/>
          <w:szCs w:val="22"/>
          <w:lang w:val="fr-FR"/>
        </w:rPr>
        <w:t>Dans le deuxième onglet, modifions les boutons coulissant comme sur l’exemple ci-dessous :</w:t>
      </w:r>
    </w:p>
    <w:p w14:paraId="0C2620C5" w14:textId="49BDF612" w:rsidR="007D4068" w:rsidRDefault="007D4068" w:rsidP="007D4068">
      <w:pPr>
        <w:pStyle w:val="Corpsdetexte"/>
        <w:jc w:val="left"/>
        <w:rPr>
          <w:rFonts w:ascii="Times New Roman" w:hAnsi="Times New Roman" w:cs="Times New Roman"/>
          <w:szCs w:val="22"/>
          <w:lang w:val="fr-FR"/>
        </w:rPr>
      </w:pPr>
    </w:p>
    <w:p w14:paraId="1795DE64" w14:textId="51ADF761" w:rsidR="006E045E" w:rsidRDefault="00091CCD" w:rsidP="006E045E">
      <w:pPr>
        <w:pStyle w:val="Corpsdetexte"/>
        <w:jc w:val="center"/>
        <w:rPr>
          <w:rFonts w:ascii="Times New Roman" w:hAnsi="Times New Roman" w:cs="Times New Roman"/>
          <w:noProof/>
          <w:szCs w:val="22"/>
          <w:lang w:val="fr-FR"/>
        </w:rPr>
      </w:pPr>
      <w:r>
        <w:rPr>
          <w:rFonts w:ascii="Times New Roman" w:hAnsi="Times New Roman" w:cs="Times New Roman"/>
          <w:noProof/>
          <w:szCs w:val="22"/>
          <w:lang w:val="fr-FR"/>
        </w:rPr>
        <w:pict w14:anchorId="1E29854D">
          <v:shape id="_x0000_i1039" type="#_x0000_t75" style="width:270.45pt;height:248.55pt;visibility:visible;mso-wrap-style:square">
            <v:imagedata r:id="rId35" o:title=""/>
          </v:shape>
        </w:pict>
      </w:r>
    </w:p>
    <w:p w14:paraId="0DBE55C7" w14:textId="19549AA5" w:rsidR="007D4068" w:rsidRDefault="006E045E" w:rsidP="006E045E">
      <w:pPr>
        <w:pStyle w:val="Corpsdetexte"/>
        <w:jc w:val="left"/>
        <w:rPr>
          <w:rFonts w:ascii="Times New Roman" w:hAnsi="Times New Roman" w:cs="Times New Roman"/>
          <w:noProof/>
          <w:szCs w:val="22"/>
          <w:lang w:val="fr-FR"/>
        </w:rPr>
      </w:pPr>
      <w:r>
        <w:rPr>
          <w:rFonts w:ascii="Times New Roman" w:hAnsi="Times New Roman" w:cs="Times New Roman"/>
          <w:noProof/>
          <w:szCs w:val="22"/>
          <w:lang w:val="fr-FR"/>
        </w:rPr>
        <w:t>Vérifions dans le dossier correspondant au chemin que nous avons entré si le fichier de sauvegarde a bien été créé.</w:t>
      </w:r>
    </w:p>
    <w:p w14:paraId="0649C5B0" w14:textId="77777777" w:rsidR="007D4068" w:rsidRPr="00061BC9" w:rsidRDefault="007D4068" w:rsidP="007D4068">
      <w:pPr>
        <w:pStyle w:val="Corpsdetexte"/>
        <w:ind w:left="720"/>
        <w:jc w:val="left"/>
        <w:rPr>
          <w:rFonts w:ascii="Times New Roman" w:hAnsi="Times New Roman" w:cs="Times New Roman"/>
          <w:szCs w:val="22"/>
          <w:lang w:val="fr-FR"/>
        </w:rPr>
      </w:pPr>
    </w:p>
    <w:p w14:paraId="75160008" w14:textId="77777777" w:rsidR="00286818" w:rsidRPr="00395E5D" w:rsidRDefault="00286818">
      <w:pPr>
        <w:pStyle w:val="Titre1"/>
        <w:rPr>
          <w:rFonts w:ascii="Times New Roman" w:hAnsi="Times New Roman" w:cs="Times New Roman"/>
          <w:sz w:val="32"/>
          <w:szCs w:val="32"/>
          <w:lang w:val="fr-FR"/>
        </w:rPr>
      </w:pPr>
      <w:bookmarkStart w:id="59" w:name="_Toc70776773"/>
      <w:r w:rsidRPr="00395E5D">
        <w:rPr>
          <w:rFonts w:ascii="Times New Roman" w:hAnsi="Times New Roman" w:cs="Times New Roman"/>
          <w:sz w:val="32"/>
          <w:szCs w:val="32"/>
          <w:lang w:val="fr-FR"/>
        </w:rPr>
        <w:lastRenderedPageBreak/>
        <w:t>Glossaire</w:t>
      </w:r>
      <w:bookmarkEnd w:id="59"/>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051"/>
        <w:gridCol w:w="7589"/>
      </w:tblGrid>
      <w:tr w:rsidR="009F441E" w:rsidRPr="00E870B8" w14:paraId="2AC92FBF"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4F7A5E99"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API</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48C05DA"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API (Application Programming Interface) Interface permettant à un logiciel d’accéder aux services d’un autre logiciel par le biais d’un ensemble normalisé de classes, de méthodes, de fonctions et de constantes.</w:t>
            </w:r>
          </w:p>
        </w:tc>
      </w:tr>
      <w:tr w:rsidR="009F441E" w:rsidRPr="005355D8" w14:paraId="3769DA2A" w14:textId="77777777" w:rsidTr="00925E2A">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03398B08" w14:textId="77777777" w:rsidR="009F441E" w:rsidRPr="009F441E" w:rsidRDefault="009F441E" w:rsidP="00A81E83">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FreeMarker</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519760D0" w14:textId="77777777" w:rsidR="009F441E" w:rsidRPr="009F441E" w:rsidRDefault="009F441E" w:rsidP="00A81E83">
            <w:pPr>
              <w:widowControl/>
              <w:suppressAutoHyphens w:val="0"/>
              <w:autoSpaceDE w:val="0"/>
              <w:autoSpaceDN w:val="0"/>
              <w:adjustRightInd w:val="0"/>
              <w:spacing w:line="288" w:lineRule="auto"/>
              <w:rPr>
                <w:rFonts w:ascii="Times New Roman" w:hAnsi="Times New Roman" w:cs="Times New Roman"/>
                <w:szCs w:val="22"/>
                <w:lang w:val="fr-FR"/>
              </w:rPr>
            </w:pPr>
            <w:r w:rsidRPr="009F441E">
              <w:rPr>
                <w:rStyle w:val="lev"/>
                <w:rFonts w:ascii="Times New Roman" w:hAnsi="Times New Roman" w:cs="Times New Roman"/>
                <w:b w:val="0"/>
                <w:bCs w:val="0"/>
                <w:szCs w:val="22"/>
                <w:lang w:val="fr-FR"/>
              </w:rPr>
              <w:t>FreeMarker</w:t>
            </w:r>
            <w:r w:rsidRPr="009F441E">
              <w:rPr>
                <w:rStyle w:val="lev"/>
                <w:rFonts w:ascii="Times New Roman" w:hAnsi="Times New Roman" w:cs="Times New Roman"/>
                <w:szCs w:val="22"/>
                <w:lang w:val="fr-FR"/>
              </w:rPr>
              <w:t xml:space="preserve"> </w:t>
            </w:r>
            <w:r w:rsidRPr="009F441E">
              <w:rPr>
                <w:rFonts w:ascii="Times New Roman" w:hAnsi="Times New Roman" w:cs="Times New Roman"/>
                <w:szCs w:val="22"/>
                <w:lang w:val="fr-FR"/>
              </w:rPr>
              <w:t>est un moteur de template, il est fourni par </w:t>
            </w:r>
            <w:r w:rsidRPr="009F441E">
              <w:rPr>
                <w:rStyle w:val="lev"/>
                <w:rFonts w:ascii="Times New Roman" w:hAnsi="Times New Roman" w:cs="Times New Roman"/>
                <w:b w:val="0"/>
                <w:bCs w:val="0"/>
                <w:szCs w:val="22"/>
                <w:lang w:val="fr-FR"/>
              </w:rPr>
              <w:t>Apache</w:t>
            </w:r>
            <w:r w:rsidRPr="009F441E">
              <w:rPr>
                <w:rStyle w:val="lev"/>
                <w:rFonts w:ascii="Times New Roman" w:hAnsi="Times New Roman" w:cs="Times New Roman"/>
                <w:szCs w:val="22"/>
                <w:lang w:val="fr-FR"/>
              </w:rPr>
              <w:t xml:space="preserve"> </w:t>
            </w:r>
            <w:r w:rsidRPr="009F441E">
              <w:rPr>
                <w:rFonts w:ascii="Times New Roman" w:hAnsi="Times New Roman" w:cs="Times New Roman"/>
                <w:szCs w:val="22"/>
                <w:lang w:val="fr-FR"/>
              </w:rPr>
              <w:t>comme une bibliothèque </w:t>
            </w:r>
            <w:r w:rsidRPr="009F441E">
              <w:rPr>
                <w:rStyle w:val="lev"/>
                <w:rFonts w:ascii="Times New Roman" w:hAnsi="Times New Roman" w:cs="Times New Roman"/>
                <w:b w:val="0"/>
                <w:bCs w:val="0"/>
                <w:szCs w:val="22"/>
                <w:lang w:val="fr-FR"/>
              </w:rPr>
              <w:t>Java</w:t>
            </w:r>
            <w:r w:rsidRPr="009F441E">
              <w:rPr>
                <w:rStyle w:val="lev"/>
                <w:rFonts w:ascii="Times New Roman" w:hAnsi="Times New Roman" w:cs="Times New Roman"/>
                <w:szCs w:val="22"/>
                <w:lang w:val="fr-FR"/>
              </w:rPr>
              <w:t xml:space="preserve"> </w:t>
            </w:r>
            <w:r w:rsidRPr="009F441E">
              <w:rPr>
                <w:rFonts w:ascii="Times New Roman" w:hAnsi="Times New Roman" w:cs="Times New Roman"/>
                <w:szCs w:val="22"/>
                <w:lang w:val="fr-FR"/>
              </w:rPr>
              <w:t xml:space="preserve">source ouverte. </w:t>
            </w:r>
            <w:r w:rsidRPr="009F441E">
              <w:rPr>
                <w:rStyle w:val="lev"/>
                <w:rFonts w:ascii="Times New Roman" w:hAnsi="Times New Roman" w:cs="Times New Roman"/>
                <w:b w:val="0"/>
                <w:bCs w:val="0"/>
                <w:szCs w:val="22"/>
                <w:lang w:val="fr-FR"/>
              </w:rPr>
              <w:t>FreeMarker</w:t>
            </w:r>
            <w:r w:rsidRPr="009F441E">
              <w:rPr>
                <w:rStyle w:val="lev"/>
                <w:rFonts w:ascii="Times New Roman" w:hAnsi="Times New Roman" w:cs="Times New Roman"/>
                <w:szCs w:val="22"/>
                <w:lang w:val="fr-FR"/>
              </w:rPr>
              <w:t xml:space="preserve"> </w:t>
            </w:r>
            <w:r w:rsidRPr="009F441E">
              <w:rPr>
                <w:rFonts w:ascii="Times New Roman" w:hAnsi="Times New Roman" w:cs="Times New Roman"/>
                <w:szCs w:val="22"/>
                <w:lang w:val="fr-FR"/>
              </w:rPr>
              <w:t xml:space="preserve">lit des fichiers modèle et les combine avec des objets </w:t>
            </w:r>
            <w:r w:rsidRPr="009F441E">
              <w:rPr>
                <w:rStyle w:val="lev"/>
                <w:rFonts w:ascii="Times New Roman" w:hAnsi="Times New Roman" w:cs="Times New Roman"/>
                <w:b w:val="0"/>
                <w:bCs w:val="0"/>
                <w:szCs w:val="22"/>
                <w:lang w:val="fr-FR"/>
              </w:rPr>
              <w:t>Java</w:t>
            </w:r>
            <w:r w:rsidRPr="009F441E">
              <w:rPr>
                <w:rFonts w:ascii="Times New Roman" w:hAnsi="Times New Roman" w:cs="Times New Roman"/>
                <w:szCs w:val="22"/>
                <w:lang w:val="fr-FR"/>
              </w:rPr>
              <w:t xml:space="preserve"> pour générer un texte de sortie (Html, email, etc…).</w:t>
            </w:r>
          </w:p>
        </w:tc>
      </w:tr>
      <w:tr w:rsidR="009F441E" w:rsidRPr="005355D8" w14:paraId="5E162CC7" w14:textId="77777777" w:rsidTr="005355D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72E35C7D" w14:textId="77777777" w:rsidR="009F441E" w:rsidRPr="009F441E" w:rsidRDefault="009F441E" w:rsidP="00A81E83">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GitHub</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17602272" w14:textId="77777777" w:rsidR="009F441E" w:rsidRPr="009F441E" w:rsidRDefault="009F441E" w:rsidP="00A81E83">
            <w:pPr>
              <w:widowControl/>
              <w:suppressAutoHyphens w:val="0"/>
              <w:autoSpaceDE w:val="0"/>
              <w:autoSpaceDN w:val="0"/>
              <w:adjustRightInd w:val="0"/>
              <w:spacing w:line="288" w:lineRule="auto"/>
              <w:rPr>
                <w:rFonts w:ascii="Times New Roman" w:hAnsi="Times New Roman" w:cs="Times New Roman"/>
                <w:lang w:val="fr-FR"/>
              </w:rPr>
            </w:pPr>
            <w:r w:rsidRPr="009F441E">
              <w:rPr>
                <w:rFonts w:ascii="Times New Roman" w:hAnsi="Times New Roman" w:cs="Times New Roman"/>
                <w:lang w:val="fr-FR"/>
              </w:rPr>
              <w:t>GitHub est un service web d’hébergement et de gestion de développement de logiciels, utilisant le logiciel de gestion de versions Git.</w:t>
            </w:r>
          </w:p>
        </w:tc>
      </w:tr>
      <w:tr w:rsidR="009F441E" w:rsidRPr="00061BC9" w14:paraId="1D2364D2"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13C0C56F"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Hibernate</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562DF74" w14:textId="77777777" w:rsidR="009F441E" w:rsidRPr="009F441E" w:rsidRDefault="009F441E" w:rsidP="00E870B8">
            <w:pPr>
              <w:widowControl/>
              <w:suppressAutoHyphens w:val="0"/>
              <w:autoSpaceDE w:val="0"/>
              <w:autoSpaceDN w:val="0"/>
              <w:adjustRightInd w:val="0"/>
              <w:spacing w:line="288" w:lineRule="auto"/>
              <w:rPr>
                <w:rFonts w:ascii="Times New Roman" w:hAnsi="Times New Roman" w:cs="Times New Roman"/>
                <w:szCs w:val="22"/>
                <w:lang w:val="fr-FR"/>
              </w:rPr>
            </w:pPr>
            <w:r w:rsidRPr="009F441E">
              <w:rPr>
                <w:rFonts w:ascii="Times New Roman" w:hAnsi="Times New Roman" w:cs="Times New Roman"/>
                <w:szCs w:val="22"/>
                <w:lang w:val="fr-FR"/>
              </w:rPr>
              <w:t xml:space="preserve">Hibernate est un </w:t>
            </w:r>
            <w:r w:rsidRPr="009F441E">
              <w:rPr>
                <w:rFonts w:ascii="Times New Roman" w:eastAsia="Times New Roman" w:hAnsi="Times New Roman" w:cs="Times New Roman"/>
                <w:color w:val="000000"/>
                <w:kern w:val="0"/>
                <w:szCs w:val="22"/>
                <w:lang w:val="fr-FR" w:eastAsia="fr-FR" w:bidi="ar-SA"/>
              </w:rPr>
              <w:t>ORM (Object Relation Mapping). C’est un framework permettant d’implémenter les interfaces d’accès aux données afin de les stocker dans des objets.</w:t>
            </w:r>
          </w:p>
        </w:tc>
      </w:tr>
      <w:tr w:rsidR="009F441E" w:rsidRPr="00E870B8" w14:paraId="1F7CC50D"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71DF938B"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eastAsia="Times New Roman" w:hAnsi="Times New Roman" w:cs="Times New Roman"/>
                <w:b/>
                <w:bCs/>
                <w:color w:val="000000"/>
                <w:kern w:val="0"/>
                <w:sz w:val="24"/>
                <w:lang w:val="fr-FR" w:eastAsia="fr-FR" w:bidi="ar-SA"/>
              </w:rPr>
              <w:t>HTML</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92C31BC" w14:textId="77777777" w:rsidR="009F441E" w:rsidRPr="009F441E" w:rsidRDefault="009F441E" w:rsidP="005355D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HTML</w:t>
            </w:r>
            <w:r w:rsidRPr="009F441E">
              <w:rPr>
                <w:rFonts w:ascii="Times New Roman" w:eastAsia="Times New Roman" w:hAnsi="Times New Roman" w:cs="Times New Roman"/>
                <w:b/>
                <w:bCs/>
                <w:color w:val="000000"/>
                <w:kern w:val="0"/>
                <w:szCs w:val="22"/>
                <w:lang w:val="fr-FR" w:eastAsia="fr-FR" w:bidi="ar-SA"/>
              </w:rPr>
              <w:t xml:space="preserve"> </w:t>
            </w:r>
            <w:r w:rsidRPr="009F441E">
              <w:rPr>
                <w:rFonts w:ascii="Times New Roman" w:eastAsia="Times New Roman" w:hAnsi="Times New Roman" w:cs="Times New Roman"/>
                <w:color w:val="000000"/>
                <w:kern w:val="0"/>
                <w:szCs w:val="22"/>
                <w:lang w:val="fr-FR" w:eastAsia="fr-FR" w:bidi="ar-SA"/>
              </w:rPr>
              <w:t>(Hyper Text Markup Language) Langage de balisage conçu pour représenter les pages web.</w:t>
            </w:r>
          </w:p>
        </w:tc>
      </w:tr>
      <w:tr w:rsidR="009F441E" w:rsidRPr="00E870B8" w14:paraId="365ECD2A"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10A04FB4"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HTTPS</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711E66E8"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 w:val="24"/>
                <w:lang w:val="fr-FR" w:eastAsia="fr-FR" w:bidi="ar-SA"/>
              </w:rPr>
              <w:t>HTTPS</w:t>
            </w:r>
            <w:r w:rsidRPr="009F441E">
              <w:rPr>
                <w:rFonts w:ascii="Times New Roman" w:eastAsia="Times New Roman" w:hAnsi="Times New Roman" w:cs="Times New Roman"/>
                <w:b/>
                <w:bCs/>
                <w:color w:val="000000"/>
                <w:kern w:val="0"/>
                <w:sz w:val="24"/>
                <w:lang w:val="fr-FR" w:eastAsia="fr-FR" w:bidi="ar-SA"/>
              </w:rPr>
              <w:t xml:space="preserve"> </w:t>
            </w:r>
            <w:r w:rsidRPr="009F441E">
              <w:rPr>
                <w:rFonts w:ascii="Times New Roman" w:eastAsia="Times New Roman" w:hAnsi="Times New Roman" w:cs="Times New Roman"/>
                <w:color w:val="000000"/>
                <w:kern w:val="0"/>
                <w:sz w:val="24"/>
                <w:lang w:val="fr-FR" w:eastAsia="fr-FR" w:bidi="ar-SA"/>
              </w:rPr>
              <w:t>(HyperText Transfer Protocole Secure) Protocole permettant de sécuriser les données échangées entre le client et le serveur.</w:t>
            </w:r>
          </w:p>
        </w:tc>
      </w:tr>
      <w:tr w:rsidR="009F441E" w:rsidRPr="00061BC9" w14:paraId="5C81F9C6"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DF199E6"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IHM</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8A9FDFE" w14:textId="77777777" w:rsidR="009F441E" w:rsidRPr="009F441E" w:rsidRDefault="009F441E" w:rsidP="00E870B8">
            <w:pPr>
              <w:pStyle w:val="Contenudetableau"/>
              <w:jc w:val="both"/>
              <w:rPr>
                <w:rFonts w:ascii="Times New Roman" w:hAnsi="Times New Roman" w:cs="Times New Roman"/>
                <w:szCs w:val="22"/>
                <w:lang w:val="fr-FR"/>
              </w:rPr>
            </w:pPr>
            <w:r w:rsidRPr="009F441E">
              <w:rPr>
                <w:rFonts w:ascii="Times New Roman" w:hAnsi="Times New Roman" w:cs="Times New Roman"/>
                <w:lang w:val="fr-FR"/>
              </w:rPr>
              <w:t>IHM (Interface-Homme-Machine) sont les moyens et outils mis en œuvre afin qu'un humain puisse contrôler et communiquer avec une machine.</w:t>
            </w:r>
          </w:p>
        </w:tc>
      </w:tr>
      <w:tr w:rsidR="009F441E" w:rsidRPr="00061BC9" w14:paraId="145DABCC"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01580E7B"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JDBC</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A30273A" w14:textId="77777777" w:rsidR="009F441E" w:rsidRPr="009F441E" w:rsidRDefault="009F441E" w:rsidP="00E870B8">
            <w:pPr>
              <w:widowControl/>
              <w:suppressAutoHyphens w:val="0"/>
              <w:autoSpaceDE w:val="0"/>
              <w:autoSpaceDN w:val="0"/>
              <w:adjustRightInd w:val="0"/>
              <w:spacing w:line="288" w:lineRule="auto"/>
              <w:rPr>
                <w:rFonts w:ascii="Times New Roman" w:hAnsi="Times New Roman" w:cs="Times New Roman"/>
                <w:szCs w:val="22"/>
                <w:lang w:val="fr-FR"/>
              </w:rPr>
            </w:pPr>
            <w:r w:rsidRPr="009F441E">
              <w:rPr>
                <w:rFonts w:ascii="Times New Roman" w:eastAsia="Times New Roman" w:hAnsi="Times New Roman" w:cs="Times New Roman"/>
                <w:color w:val="000000"/>
                <w:kern w:val="0"/>
                <w:szCs w:val="22"/>
                <w:lang w:val="fr-FR" w:eastAsia="fr-FR" w:bidi="ar-SA"/>
              </w:rPr>
              <w:t>JDBC (Java DataBase Connectivity) est une API Java constituée d'un ensemble d'interfaces et de classes permettant de se connecter à n’importe quelle base de données et d’interagir avec elle.</w:t>
            </w:r>
          </w:p>
        </w:tc>
      </w:tr>
      <w:tr w:rsidR="009F441E" w:rsidRPr="00E870B8" w14:paraId="2F2503F5"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8947A46"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JDBC</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323CABA"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JDBC (Java DataBase Connectivity) est une API Java constituée d'un ensemble d'interfaces et de classes permettant de se connecter à n’importe quelle base de données et d’interagir avec elle.</w:t>
            </w:r>
          </w:p>
        </w:tc>
      </w:tr>
      <w:tr w:rsidR="009F441E" w:rsidRPr="00E870B8" w14:paraId="3A8DBD30"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3A15A54C"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JDK</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6B731F89"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hAnsi="Times New Roman" w:cs="Times New Roman"/>
                <w:lang w:val="fr-FR"/>
              </w:rPr>
              <w:t>Le JDK (Java Development Kit) désigne un ensemble de bibliothèques logicelles de base du langage de programmation Java, ainsi que les outils avec lesquels le code Java peut être compilé, transformé en bytecode destiné à la machine virtuelle Java.</w:t>
            </w:r>
          </w:p>
        </w:tc>
      </w:tr>
      <w:tr w:rsidR="009F441E" w:rsidRPr="00E870B8" w14:paraId="482C7F0B"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6A9F9BFF"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JPA</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0830835F"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JPA</w:t>
            </w:r>
            <w:r w:rsidRPr="009F441E">
              <w:rPr>
                <w:rFonts w:ascii="Times New Roman" w:eastAsia="Times New Roman" w:hAnsi="Times New Roman" w:cs="Times New Roman"/>
                <w:b/>
                <w:bCs/>
                <w:color w:val="000000"/>
                <w:kern w:val="0"/>
                <w:szCs w:val="22"/>
                <w:lang w:val="fr-FR" w:eastAsia="fr-FR" w:bidi="ar-SA"/>
              </w:rPr>
              <w:t xml:space="preserve"> (</w:t>
            </w:r>
            <w:r w:rsidRPr="009F441E">
              <w:rPr>
                <w:rFonts w:ascii="Times New Roman" w:eastAsia="Times New Roman" w:hAnsi="Times New Roman" w:cs="Times New Roman"/>
                <w:color w:val="000000"/>
                <w:kern w:val="0"/>
                <w:szCs w:val="22"/>
                <w:lang w:val="fr-FR" w:eastAsia="fr-FR" w:bidi="ar-SA"/>
              </w:rPr>
              <w:t>Java Persistence API) Interface Java, définissant un certain nombre de mots-clés et de normes à respecter. Elle est utilisée pour accéder, gérer et conserver les données entre l'objet Java et la base de données relationnelle.</w:t>
            </w:r>
          </w:p>
        </w:tc>
      </w:tr>
      <w:tr w:rsidR="009F441E" w:rsidRPr="00061BC9" w14:paraId="496F511F" w14:textId="77777777" w:rsidTr="0035232E">
        <w:trPr>
          <w:trHeight w:val="303"/>
        </w:trPr>
        <w:tc>
          <w:tcPr>
            <w:tcW w:w="2051" w:type="dxa"/>
            <w:shd w:val="clear" w:color="auto" w:fill="auto"/>
          </w:tcPr>
          <w:p w14:paraId="6E12B74A" w14:textId="77777777" w:rsidR="009F441E" w:rsidRPr="009F441E" w:rsidRDefault="009F441E" w:rsidP="00CC5B0A">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Log4j2</w:t>
            </w:r>
          </w:p>
        </w:tc>
        <w:tc>
          <w:tcPr>
            <w:tcW w:w="7589" w:type="dxa"/>
            <w:shd w:val="clear" w:color="auto" w:fill="auto"/>
          </w:tcPr>
          <w:p w14:paraId="5F0E7A1B" w14:textId="77777777" w:rsidR="009F441E" w:rsidRPr="009F441E" w:rsidRDefault="009F441E">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Log4J2 est une API de log proposée par la fondation Apache, pour la gestion des logs.</w:t>
            </w:r>
          </w:p>
        </w:tc>
      </w:tr>
      <w:tr w:rsidR="009F441E" w:rsidRPr="00061BC9" w14:paraId="2FFF86C9" w14:textId="77777777" w:rsidTr="0035232E">
        <w:trPr>
          <w:trHeight w:val="591"/>
        </w:trPr>
        <w:tc>
          <w:tcPr>
            <w:tcW w:w="2051" w:type="dxa"/>
            <w:shd w:val="clear" w:color="auto" w:fill="auto"/>
          </w:tcPr>
          <w:p w14:paraId="4E880101" w14:textId="77777777" w:rsidR="009F441E" w:rsidRPr="009F441E" w:rsidRDefault="009F441E" w:rsidP="00CC5B0A">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Maven</w:t>
            </w:r>
          </w:p>
        </w:tc>
        <w:tc>
          <w:tcPr>
            <w:tcW w:w="7589" w:type="dxa"/>
            <w:shd w:val="clear" w:color="auto" w:fill="auto"/>
          </w:tcPr>
          <w:p w14:paraId="529B6F09" w14:textId="77777777" w:rsidR="009F441E" w:rsidRPr="009F441E" w:rsidRDefault="009F441E">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Maven est un outil de gestion et d’automatisation de production des projets logiciels Java en général et JavaEE en particulier.</w:t>
            </w:r>
          </w:p>
        </w:tc>
      </w:tr>
      <w:tr w:rsidR="009F441E" w:rsidRPr="00061BC9" w14:paraId="5DB38C1F" w14:textId="77777777" w:rsidTr="0035232E">
        <w:trPr>
          <w:trHeight w:val="591"/>
        </w:trPr>
        <w:tc>
          <w:tcPr>
            <w:tcW w:w="2051" w:type="dxa"/>
            <w:shd w:val="clear" w:color="auto" w:fill="auto"/>
          </w:tcPr>
          <w:p w14:paraId="78E290AD" w14:textId="77777777" w:rsidR="009F441E" w:rsidRPr="009F441E" w:rsidRDefault="009F441E" w:rsidP="00CC5B0A">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Postgresql</w:t>
            </w:r>
          </w:p>
        </w:tc>
        <w:tc>
          <w:tcPr>
            <w:tcW w:w="7589" w:type="dxa"/>
            <w:shd w:val="clear" w:color="auto" w:fill="auto"/>
          </w:tcPr>
          <w:p w14:paraId="26D53DE0" w14:textId="77777777" w:rsidR="009F441E" w:rsidRPr="009F441E" w:rsidRDefault="009F441E">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PostgreSQL est un système de gestion de base de données relationnelle et objet permettant la gestion de la base de données.</w:t>
            </w:r>
          </w:p>
        </w:tc>
      </w:tr>
      <w:tr w:rsidR="009F441E" w:rsidRPr="00061BC9" w14:paraId="4F9D42C6" w14:textId="77777777" w:rsidTr="00CE0D2E">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4C13619E"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lastRenderedPageBreak/>
              <w:t>Power Architect</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1E94DADE" w14:textId="77777777" w:rsidR="009F441E" w:rsidRPr="009F441E" w:rsidRDefault="009F441E" w:rsidP="00E870B8">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Logiciel qui permet de modéliser une base de données puis de générer automatiquement le schéma dans le système de gestion de base de données de notre choix.</w:t>
            </w:r>
          </w:p>
        </w:tc>
      </w:tr>
      <w:tr w:rsidR="009F441E" w:rsidRPr="00E870B8" w14:paraId="229B20F0"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5F1794BF"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eastAsia="Times New Roman" w:hAnsi="Times New Roman" w:cs="Times New Roman"/>
                <w:b/>
                <w:bCs/>
                <w:color w:val="000000"/>
                <w:kern w:val="0"/>
                <w:sz w:val="24"/>
                <w:lang w:val="fr-FR" w:eastAsia="fr-FR" w:bidi="ar-SA"/>
              </w:rPr>
              <w:t>SMTP</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26B25607"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eastAsia="Times New Roman" w:hAnsi="Times New Roman" w:cs="Times New Roman"/>
                <w:color w:val="000000"/>
                <w:kern w:val="0"/>
                <w:szCs w:val="22"/>
                <w:lang w:val="fr-FR" w:eastAsia="fr-FR" w:bidi="ar-SA"/>
              </w:rPr>
              <w:t>SMTP (Simple Mail Transfer Protocol) protocole de communication utilisé pour transférer le courrier électronique.</w:t>
            </w:r>
          </w:p>
        </w:tc>
      </w:tr>
      <w:tr w:rsidR="009F441E" w:rsidRPr="00E870B8" w14:paraId="34B11830" w14:textId="77777777" w:rsidTr="00E870B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344B5B39" w14:textId="77777777" w:rsidR="009F441E" w:rsidRPr="009F441E" w:rsidRDefault="009F441E" w:rsidP="00E870B8">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SSL</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49F770D9" w14:textId="77777777" w:rsidR="009F441E" w:rsidRPr="009F441E" w:rsidRDefault="009F441E" w:rsidP="00E870B8">
            <w:pPr>
              <w:widowControl/>
              <w:suppressAutoHyphens w:val="0"/>
              <w:autoSpaceDE w:val="0"/>
              <w:autoSpaceDN w:val="0"/>
              <w:adjustRightInd w:val="0"/>
              <w:spacing w:line="288" w:lineRule="auto"/>
              <w:rPr>
                <w:rFonts w:ascii="Times New Roman" w:eastAsia="Times New Roman" w:hAnsi="Times New Roman" w:cs="Times New Roman"/>
                <w:color w:val="000000"/>
                <w:kern w:val="0"/>
                <w:szCs w:val="22"/>
                <w:lang w:val="fr-FR" w:eastAsia="fr-FR" w:bidi="ar-SA"/>
              </w:rPr>
            </w:pPr>
            <w:r w:rsidRPr="009F441E">
              <w:rPr>
                <w:rFonts w:ascii="Times New Roman" w:hAnsi="Times New Roman" w:cs="Times New Roman"/>
                <w:lang w:val="fr-FR"/>
              </w:rPr>
              <w:t>Le SSL créé un canal sécurisé entre deux machines ou appareils communiquant sur Internet ou un réseau interne. Son usage le plus courant est la sécurisation de la communication entre un navigateur web et un serveur web.</w:t>
            </w:r>
          </w:p>
        </w:tc>
      </w:tr>
      <w:tr w:rsidR="009F441E" w:rsidRPr="00061BC9" w14:paraId="7BB8AEB5" w14:textId="77777777" w:rsidTr="0035232E">
        <w:trPr>
          <w:trHeight w:val="591"/>
        </w:trPr>
        <w:tc>
          <w:tcPr>
            <w:tcW w:w="2051" w:type="dxa"/>
            <w:shd w:val="clear" w:color="auto" w:fill="auto"/>
          </w:tcPr>
          <w:p w14:paraId="08F9BDBC" w14:textId="77777777" w:rsidR="009F441E" w:rsidRPr="009F441E" w:rsidRDefault="009F441E" w:rsidP="00CC5B0A">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Tomcat</w:t>
            </w:r>
          </w:p>
        </w:tc>
        <w:tc>
          <w:tcPr>
            <w:tcW w:w="7589" w:type="dxa"/>
            <w:shd w:val="clear" w:color="auto" w:fill="auto"/>
          </w:tcPr>
          <w:p w14:paraId="6FF09608" w14:textId="77777777" w:rsidR="009F441E" w:rsidRPr="009F441E" w:rsidRDefault="009F441E">
            <w:pPr>
              <w:pStyle w:val="Contenudetableau"/>
              <w:jc w:val="both"/>
              <w:rPr>
                <w:rFonts w:ascii="Times New Roman" w:hAnsi="Times New Roman" w:cs="Times New Roman"/>
                <w:szCs w:val="22"/>
                <w:lang w:val="fr-FR"/>
              </w:rPr>
            </w:pPr>
            <w:r w:rsidRPr="009F441E">
              <w:rPr>
                <w:rFonts w:ascii="Times New Roman" w:hAnsi="Times New Roman" w:cs="Times New Roman"/>
                <w:szCs w:val="22"/>
                <w:lang w:val="fr-FR"/>
              </w:rPr>
              <w:t>Serveur permettant d’exécuter des applications Web développées avec les technologies Java.</w:t>
            </w:r>
          </w:p>
        </w:tc>
      </w:tr>
      <w:tr w:rsidR="009F441E" w:rsidRPr="005355D8" w14:paraId="59F9D47E" w14:textId="77777777" w:rsidTr="005355D8">
        <w:trPr>
          <w:trHeight w:val="591"/>
        </w:trPr>
        <w:tc>
          <w:tcPr>
            <w:tcW w:w="2051" w:type="dxa"/>
            <w:tcBorders>
              <w:top w:val="single" w:sz="4" w:space="0" w:color="auto"/>
              <w:left w:val="single" w:sz="4" w:space="0" w:color="auto"/>
              <w:bottom w:val="single" w:sz="4" w:space="0" w:color="auto"/>
              <w:right w:val="single" w:sz="4" w:space="0" w:color="auto"/>
            </w:tcBorders>
            <w:shd w:val="clear" w:color="auto" w:fill="auto"/>
          </w:tcPr>
          <w:p w14:paraId="7713550E" w14:textId="77777777" w:rsidR="009F441E" w:rsidRPr="009F441E" w:rsidRDefault="009F441E" w:rsidP="00A81E83">
            <w:pPr>
              <w:pStyle w:val="Contenudetableau"/>
              <w:jc w:val="center"/>
              <w:rPr>
                <w:rFonts w:ascii="Times New Roman" w:hAnsi="Times New Roman" w:cs="Times New Roman"/>
                <w:b/>
                <w:bCs/>
                <w:szCs w:val="22"/>
                <w:lang w:val="fr-FR"/>
              </w:rPr>
            </w:pPr>
            <w:r w:rsidRPr="009F441E">
              <w:rPr>
                <w:rFonts w:ascii="Times New Roman" w:hAnsi="Times New Roman" w:cs="Times New Roman"/>
                <w:b/>
                <w:bCs/>
                <w:szCs w:val="22"/>
                <w:lang w:val="fr-FR"/>
              </w:rPr>
              <w:t>WAR</w:t>
            </w:r>
          </w:p>
        </w:tc>
        <w:tc>
          <w:tcPr>
            <w:tcW w:w="7589" w:type="dxa"/>
            <w:tcBorders>
              <w:top w:val="single" w:sz="4" w:space="0" w:color="auto"/>
              <w:left w:val="single" w:sz="4" w:space="0" w:color="auto"/>
              <w:bottom w:val="single" w:sz="4" w:space="0" w:color="auto"/>
              <w:right w:val="single" w:sz="4" w:space="0" w:color="auto"/>
            </w:tcBorders>
            <w:shd w:val="clear" w:color="auto" w:fill="auto"/>
          </w:tcPr>
          <w:p w14:paraId="3BB2EB4E" w14:textId="77777777" w:rsidR="009F441E" w:rsidRPr="009F441E" w:rsidRDefault="009F441E" w:rsidP="00A81E83">
            <w:pPr>
              <w:widowControl/>
              <w:suppressAutoHyphens w:val="0"/>
              <w:autoSpaceDE w:val="0"/>
              <w:autoSpaceDN w:val="0"/>
              <w:adjustRightInd w:val="0"/>
              <w:spacing w:line="288" w:lineRule="auto"/>
              <w:rPr>
                <w:rFonts w:ascii="Times New Roman" w:hAnsi="Times New Roman" w:cs="Times New Roman"/>
                <w:lang w:val="fr-FR"/>
              </w:rPr>
            </w:pPr>
            <w:r w:rsidRPr="009F441E">
              <w:rPr>
                <w:rFonts w:ascii="Times New Roman" w:hAnsi="Times New Roman" w:cs="Times New Roman"/>
                <w:lang w:val="fr-FR"/>
              </w:rPr>
              <w:t>Le fichier WAR est une archive Java. Elle permet de structurer et de paramétrer l’application en elle-même. Il détermine également les dépendances et les variables lors du déploiement d’une application web.</w:t>
            </w:r>
          </w:p>
        </w:tc>
      </w:tr>
    </w:tbl>
    <w:p w14:paraId="1C79058A" w14:textId="77777777" w:rsidR="00286818" w:rsidRPr="00061BC9" w:rsidRDefault="00286818">
      <w:pPr>
        <w:pStyle w:val="Corpsdetexte"/>
        <w:rPr>
          <w:rFonts w:ascii="Times New Roman" w:hAnsi="Times New Roman" w:cs="Times New Roman"/>
          <w:szCs w:val="22"/>
          <w:lang w:val="fr-FR"/>
        </w:rPr>
      </w:pPr>
    </w:p>
    <w:sectPr w:rsidR="00286818" w:rsidRPr="00061BC9">
      <w:headerReference w:type="even" r:id="rId36"/>
      <w:headerReference w:type="default" r:id="rId37"/>
      <w:footerReference w:type="even" r:id="rId38"/>
      <w:footerReference w:type="default" r:id="rId39"/>
      <w:headerReference w:type="first" r:id="rId40"/>
      <w:footerReference w:type="first" r:id="rId41"/>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0CA47" w14:textId="77777777" w:rsidR="00792FB4" w:rsidRDefault="00792FB4">
      <w:r>
        <w:separator/>
      </w:r>
    </w:p>
  </w:endnote>
  <w:endnote w:type="continuationSeparator" w:id="0">
    <w:p w14:paraId="5F5C4B49" w14:textId="77777777" w:rsidR="00792FB4" w:rsidRDefault="00792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Open Sans">
    <w:panose1 w:val="020B0606030504020204"/>
    <w:charset w:val="00"/>
    <w:family w:val="swiss"/>
    <w:pitch w:val="variable"/>
    <w:sig w:usb0="E00002EF" w:usb1="4000205B" w:usb2="00000028" w:usb3="00000000" w:csb0="0000019F" w:csb1="00000000"/>
  </w:font>
  <w:font w:name="Source Han Sans CN Regular">
    <w:altName w:val="Calibri"/>
    <w:charset w:val="01"/>
    <w:family w:val="auto"/>
    <w:pitch w:val="variable"/>
  </w:font>
  <w:font w:name="Lohit Devanagari">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w:altName w:val="Segoe UI"/>
    <w:charset w:val="01"/>
    <w:family w:val="swiss"/>
    <w:pitch w:val="variable"/>
  </w:font>
  <w:font w:name="Helvetica 55 Roman">
    <w:charset w:val="01"/>
    <w:family w:val="swiss"/>
    <w:pitch w:val="variable"/>
  </w:font>
  <w:font w:name="Harabara">
    <w:charset w:val="01"/>
    <w:family w:val="swiss"/>
    <w:pitch w:val="variable"/>
  </w:font>
  <w:font w:name="DejaVu Sans">
    <w:altName w:val="Verdana"/>
    <w:charset w:val="01"/>
    <w:family w:val="swiss"/>
    <w:pitch w:val="default"/>
  </w:font>
  <w:font w:name="Droid Sans Mono">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space">
    <w:altName w:val="Calibri"/>
    <w:charset w:val="01"/>
    <w:family w:val="auto"/>
    <w:pitch w:val="fixed"/>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AC5B" w14:textId="77777777" w:rsidR="00057625" w:rsidRDefault="0005762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057625" w14:paraId="3CEB6D4C" w14:textId="77777777">
      <w:trPr>
        <w:trHeight w:val="112"/>
      </w:trPr>
      <w:tc>
        <w:tcPr>
          <w:tcW w:w="1991" w:type="dxa"/>
          <w:shd w:val="clear" w:color="auto" w:fill="E6E6E6"/>
        </w:tcPr>
        <w:p w14:paraId="116A51EB" w14:textId="77777777" w:rsidR="00057625" w:rsidRDefault="00057625">
          <w:pPr>
            <w:rPr>
              <w:rFonts w:ascii="Open Sans Condensed Light" w:hAnsi="Open Sans Condensed Light"/>
              <w:color w:val="363636"/>
              <w:sz w:val="18"/>
              <w:szCs w:val="18"/>
            </w:rPr>
          </w:pPr>
          <w:r>
            <w:rPr>
              <w:b/>
              <w:color w:val="363636"/>
              <w:sz w:val="20"/>
              <w:szCs w:val="20"/>
            </w:rPr>
            <w:t>OC Pizza</w:t>
          </w:r>
        </w:p>
      </w:tc>
      <w:tc>
        <w:tcPr>
          <w:tcW w:w="7647" w:type="dxa"/>
          <w:shd w:val="clear" w:color="auto" w:fill="E6E6E6"/>
        </w:tcPr>
        <w:p w14:paraId="36D55513" w14:textId="77777777" w:rsidR="00057625" w:rsidRDefault="00057625">
          <w:pPr>
            <w:rPr>
              <w:rFonts w:ascii="Open Sans Condensed Light" w:hAnsi="Open Sans Condensed Light"/>
              <w:color w:val="363636"/>
              <w:sz w:val="18"/>
              <w:szCs w:val="18"/>
            </w:rPr>
          </w:pPr>
          <w:proofErr w:type="spellStart"/>
          <w:r>
            <w:rPr>
              <w:rFonts w:ascii="Open Sans Condensed Light" w:hAnsi="Open Sans Condensed Light"/>
              <w:color w:val="363636"/>
              <w:sz w:val="18"/>
              <w:szCs w:val="18"/>
            </w:rPr>
            <w:t>OpenClassroms</w:t>
          </w:r>
          <w:proofErr w:type="spellEnd"/>
          <w:r>
            <w:rPr>
              <w:rFonts w:ascii="Open Sans Condensed Light" w:hAnsi="Open Sans Condensed Light"/>
              <w:color w:val="363636"/>
              <w:sz w:val="18"/>
              <w:szCs w:val="18"/>
            </w:rPr>
            <w:t xml:space="preserve"> – 01.80.88.80.30 – </w:t>
          </w:r>
          <w:hyperlink r:id="rId1" w:history="1">
            <w:r w:rsidRPr="00B818DA">
              <w:rPr>
                <w:rStyle w:val="Lienhypertexte"/>
                <w:rFonts w:ascii="Open Sans Condensed Light" w:hAnsi="Open Sans Condensed Light"/>
                <w:sz w:val="18"/>
                <w:szCs w:val="18"/>
              </w:rPr>
              <w:t>hello@notify.openclassrooms.com</w:t>
            </w:r>
          </w:hyperlink>
        </w:p>
        <w:p w14:paraId="312D964A" w14:textId="77777777" w:rsidR="00057625" w:rsidRDefault="00057625"/>
      </w:tc>
    </w:tr>
    <w:tr w:rsidR="00057625" w14:paraId="2517F95D" w14:textId="77777777">
      <w:trPr>
        <w:trHeight w:val="182"/>
      </w:trPr>
      <w:tc>
        <w:tcPr>
          <w:tcW w:w="1991" w:type="dxa"/>
          <w:shd w:val="clear" w:color="auto" w:fill="E6E6E6"/>
        </w:tcPr>
        <w:p w14:paraId="2ECCE356" w14:textId="77777777" w:rsidR="00057625" w:rsidRDefault="00057625">
          <w:r>
            <w:rPr>
              <w:rFonts w:ascii="Open Sans Condensed Light" w:hAnsi="Open Sans Condensed Light"/>
              <w:color w:val="363636"/>
              <w:sz w:val="18"/>
              <w:szCs w:val="18"/>
            </w:rPr>
            <w:t>ocpizza@gmail.com</w:t>
          </w:r>
        </w:p>
      </w:tc>
      <w:tc>
        <w:tcPr>
          <w:tcW w:w="7647" w:type="dxa"/>
          <w:shd w:val="clear" w:color="auto" w:fill="E6E6E6"/>
        </w:tcPr>
        <w:p w14:paraId="053A3536" w14:textId="77777777" w:rsidR="00057625" w:rsidRPr="00435732" w:rsidRDefault="00057625">
          <w:pPr>
            <w:rPr>
              <w:sz w:val="16"/>
              <w:szCs w:val="16"/>
            </w:rPr>
          </w:pPr>
          <w:r w:rsidRPr="00435732">
            <w:rPr>
              <w:rFonts w:ascii="Open Sans Condensed Light" w:hAnsi="Open Sans Condensed Light"/>
              <w:color w:val="363636"/>
              <w:sz w:val="16"/>
              <w:szCs w:val="16"/>
            </w:rPr>
            <w:t xml:space="preserve">S.A.R.L. au capital de 1 000,00 € </w:t>
          </w:r>
          <w:proofErr w:type="spellStart"/>
          <w:r w:rsidRPr="00435732">
            <w:rPr>
              <w:rFonts w:ascii="Open Sans Condensed Light" w:hAnsi="Open Sans Condensed Light"/>
              <w:color w:val="363636"/>
              <w:sz w:val="16"/>
              <w:szCs w:val="16"/>
            </w:rPr>
            <w:t>enregistrée</w:t>
          </w:r>
          <w:proofErr w:type="spellEnd"/>
          <w:r w:rsidRPr="00435732">
            <w:rPr>
              <w:rFonts w:ascii="Open Sans Condensed Light" w:hAnsi="Open Sans Condensed Light"/>
              <w:color w:val="363636"/>
              <w:sz w:val="16"/>
              <w:szCs w:val="16"/>
            </w:rPr>
            <w:t xml:space="preserve"> au RCS de </w:t>
          </w:r>
          <w:r>
            <w:rPr>
              <w:rFonts w:ascii="Open Sans Condensed Light" w:hAnsi="Open Sans Condensed Light"/>
              <w:color w:val="363636"/>
              <w:sz w:val="16"/>
              <w:szCs w:val="16"/>
            </w:rPr>
            <w:t>Paris</w:t>
          </w:r>
          <w:r w:rsidRPr="00435732">
            <w:rPr>
              <w:rFonts w:ascii="Open Sans Condensed Light" w:hAnsi="Open Sans Condensed Light"/>
              <w:color w:val="363636"/>
              <w:sz w:val="16"/>
              <w:szCs w:val="16"/>
            </w:rPr>
            <w:t xml:space="preserve"> – SIREN 999 999 999 – Code </w:t>
          </w:r>
          <w:proofErr w:type="gramStart"/>
          <w:r w:rsidRPr="00435732">
            <w:rPr>
              <w:rFonts w:ascii="Open Sans Condensed Light" w:hAnsi="Open Sans Condensed Light"/>
              <w:color w:val="363636"/>
              <w:sz w:val="16"/>
              <w:szCs w:val="16"/>
            </w:rPr>
            <w:t>APE :</w:t>
          </w:r>
          <w:proofErr w:type="gramEnd"/>
          <w:r w:rsidRPr="00435732">
            <w:rPr>
              <w:rFonts w:ascii="Open Sans Condensed Light" w:hAnsi="Open Sans Condensed Light"/>
              <w:color w:val="363636"/>
              <w:sz w:val="16"/>
              <w:szCs w:val="16"/>
            </w:rPr>
            <w:t xml:space="preserve"> 6202A</w:t>
          </w:r>
        </w:p>
      </w:tc>
    </w:tr>
  </w:tbl>
  <w:p w14:paraId="23C626B9" w14:textId="77777777" w:rsidR="00057625" w:rsidRDefault="00057625">
    <w:pPr>
      <w:rPr>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3709C" w14:textId="77777777" w:rsidR="00057625" w:rsidRDefault="000576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418D0" w14:textId="77777777" w:rsidR="00792FB4" w:rsidRDefault="00792FB4">
      <w:r>
        <w:separator/>
      </w:r>
    </w:p>
  </w:footnote>
  <w:footnote w:type="continuationSeparator" w:id="0">
    <w:p w14:paraId="2B7DBD8C" w14:textId="77777777" w:rsidR="00792FB4" w:rsidRDefault="00792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F3DB" w14:textId="77777777" w:rsidR="00057625" w:rsidRDefault="0005762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757"/>
      <w:gridCol w:w="4760"/>
    </w:tblGrid>
    <w:tr w:rsidR="00057625" w14:paraId="7AF3DAFB" w14:textId="77777777" w:rsidTr="000672D6">
      <w:trPr>
        <w:trHeight w:val="719"/>
      </w:trPr>
      <w:tc>
        <w:tcPr>
          <w:tcW w:w="4757" w:type="dxa"/>
          <w:shd w:val="clear" w:color="auto" w:fill="auto"/>
        </w:tcPr>
        <w:p w14:paraId="14ECB3F2" w14:textId="77777777" w:rsidR="00057625" w:rsidRDefault="00057625">
          <w:r>
            <w:rPr>
              <w:b/>
              <w:noProof/>
              <w:sz w:val="28"/>
              <w:szCs w:val="28"/>
            </w:rPr>
            <w:pict w14:anchorId="5E011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67.7pt;height:41.15pt;visibility:visible">
                <v:imagedata r:id="rId1" o:title=""/>
              </v:shape>
            </w:pict>
          </w:r>
        </w:p>
      </w:tc>
      <w:tc>
        <w:tcPr>
          <w:tcW w:w="4760" w:type="dxa"/>
          <w:shd w:val="clear" w:color="auto" w:fill="auto"/>
        </w:tcPr>
        <w:p w14:paraId="57BFFA58" w14:textId="77777777" w:rsidR="00057625" w:rsidRDefault="00057625">
          <w:pPr>
            <w:pStyle w:val="Contenudecadre"/>
            <w:jc w:val="right"/>
          </w:pPr>
          <w:r>
            <w:pict w14:anchorId="6AB3376E">
              <v:shape id="_x0000_i1041" type="#_x0000_t75" style="width:39pt;height:39pt">
                <v:imagedata r:id="rId2" o:title=""/>
              </v:shape>
            </w:pict>
          </w:r>
        </w:p>
      </w:tc>
    </w:tr>
  </w:tbl>
  <w:p w14:paraId="7824C74A" w14:textId="77777777" w:rsidR="00057625" w:rsidRDefault="0005762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9E561" w14:textId="77777777" w:rsidR="00057625" w:rsidRDefault="000576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136B166D"/>
    <w:multiLevelType w:val="hybridMultilevel"/>
    <w:tmpl w:val="1E4C8B5C"/>
    <w:lvl w:ilvl="0" w:tplc="8556BF3E">
      <w:numFmt w:val="bullet"/>
      <w:lvlText w:val="-"/>
      <w:lvlJc w:val="left"/>
      <w:pPr>
        <w:ind w:left="720" w:hanging="360"/>
      </w:pPr>
      <w:rPr>
        <w:rFonts w:ascii="Open Sans" w:eastAsia="Source Han Sans CN Regular" w:hAnsi="Open Sans" w:cs="Lohit Devanaga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F011EB"/>
    <w:multiLevelType w:val="hybridMultilevel"/>
    <w:tmpl w:val="1430C5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03410B7"/>
    <w:multiLevelType w:val="hybridMultilevel"/>
    <w:tmpl w:val="F28ED0F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56485C07"/>
    <w:multiLevelType w:val="hybridMultilevel"/>
    <w:tmpl w:val="92D465FE"/>
    <w:lvl w:ilvl="0" w:tplc="B9E29102">
      <w:start w:val="4"/>
      <w:numFmt w:val="bullet"/>
      <w:lvlText w:val="-"/>
      <w:lvlJc w:val="left"/>
      <w:pPr>
        <w:ind w:left="720" w:hanging="360"/>
      </w:pPr>
      <w:rPr>
        <w:rFonts w:ascii="Times New Roman" w:eastAsia="Source Han Sans CN Regular"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F86CF4"/>
    <w:multiLevelType w:val="hybridMultilevel"/>
    <w:tmpl w:val="41D4ED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1CF61FD"/>
    <w:multiLevelType w:val="hybridMultilevel"/>
    <w:tmpl w:val="E35CF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3A30324"/>
    <w:multiLevelType w:val="hybridMultilevel"/>
    <w:tmpl w:val="3036CF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14"/>
  </w:num>
  <w:num w:numId="12">
    <w:abstractNumId w:val="12"/>
  </w:num>
  <w:num w:numId="13">
    <w:abstractNumId w:val="11"/>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672D6"/>
    <w:rsid w:val="0000278D"/>
    <w:rsid w:val="00004487"/>
    <w:rsid w:val="00025421"/>
    <w:rsid w:val="0003195A"/>
    <w:rsid w:val="0003439C"/>
    <w:rsid w:val="00035489"/>
    <w:rsid w:val="00057625"/>
    <w:rsid w:val="00061396"/>
    <w:rsid w:val="00061BC9"/>
    <w:rsid w:val="000672D6"/>
    <w:rsid w:val="00067B9C"/>
    <w:rsid w:val="00067EBC"/>
    <w:rsid w:val="0007266F"/>
    <w:rsid w:val="000822AF"/>
    <w:rsid w:val="00084B1E"/>
    <w:rsid w:val="00091CCD"/>
    <w:rsid w:val="0009223A"/>
    <w:rsid w:val="000965E6"/>
    <w:rsid w:val="000C3EAF"/>
    <w:rsid w:val="000D04FD"/>
    <w:rsid w:val="000D704E"/>
    <w:rsid w:val="000E0119"/>
    <w:rsid w:val="000F052F"/>
    <w:rsid w:val="000F09CC"/>
    <w:rsid w:val="000F2261"/>
    <w:rsid w:val="000F4FEE"/>
    <w:rsid w:val="000F5770"/>
    <w:rsid w:val="00101198"/>
    <w:rsid w:val="00103E22"/>
    <w:rsid w:val="00106180"/>
    <w:rsid w:val="00120A37"/>
    <w:rsid w:val="00121586"/>
    <w:rsid w:val="001300D4"/>
    <w:rsid w:val="00134FFD"/>
    <w:rsid w:val="00136BB2"/>
    <w:rsid w:val="00144864"/>
    <w:rsid w:val="00147B49"/>
    <w:rsid w:val="00150C3E"/>
    <w:rsid w:val="001645EF"/>
    <w:rsid w:val="001960C2"/>
    <w:rsid w:val="001B0248"/>
    <w:rsid w:val="001B4415"/>
    <w:rsid w:val="001F44F2"/>
    <w:rsid w:val="001F7845"/>
    <w:rsid w:val="0021350A"/>
    <w:rsid w:val="0022677F"/>
    <w:rsid w:val="0024540D"/>
    <w:rsid w:val="00275BB7"/>
    <w:rsid w:val="00276FDB"/>
    <w:rsid w:val="00286818"/>
    <w:rsid w:val="00296F60"/>
    <w:rsid w:val="002B4EAA"/>
    <w:rsid w:val="002C07F6"/>
    <w:rsid w:val="002D2DCF"/>
    <w:rsid w:val="002D6A1E"/>
    <w:rsid w:val="002E3788"/>
    <w:rsid w:val="002F5BA7"/>
    <w:rsid w:val="002F7FA5"/>
    <w:rsid w:val="00301F02"/>
    <w:rsid w:val="00305CA6"/>
    <w:rsid w:val="003152E1"/>
    <w:rsid w:val="0033606C"/>
    <w:rsid w:val="003377FC"/>
    <w:rsid w:val="003431CB"/>
    <w:rsid w:val="0035232E"/>
    <w:rsid w:val="00363308"/>
    <w:rsid w:val="003719D6"/>
    <w:rsid w:val="003720A6"/>
    <w:rsid w:val="00377DFB"/>
    <w:rsid w:val="00390536"/>
    <w:rsid w:val="00395E5D"/>
    <w:rsid w:val="003A449C"/>
    <w:rsid w:val="003B068B"/>
    <w:rsid w:val="003E7ABC"/>
    <w:rsid w:val="003F3BEE"/>
    <w:rsid w:val="003F5291"/>
    <w:rsid w:val="00400FED"/>
    <w:rsid w:val="004202C9"/>
    <w:rsid w:val="004202F8"/>
    <w:rsid w:val="00435732"/>
    <w:rsid w:val="0044485D"/>
    <w:rsid w:val="00461AE8"/>
    <w:rsid w:val="00462950"/>
    <w:rsid w:val="004742CA"/>
    <w:rsid w:val="00474A66"/>
    <w:rsid w:val="004866E1"/>
    <w:rsid w:val="004928C4"/>
    <w:rsid w:val="0049413A"/>
    <w:rsid w:val="004A0A57"/>
    <w:rsid w:val="004A3CB5"/>
    <w:rsid w:val="004A5C67"/>
    <w:rsid w:val="004B02AE"/>
    <w:rsid w:val="004C57DA"/>
    <w:rsid w:val="004D3EAF"/>
    <w:rsid w:val="004E198F"/>
    <w:rsid w:val="005355D8"/>
    <w:rsid w:val="005355F5"/>
    <w:rsid w:val="0053594C"/>
    <w:rsid w:val="00537244"/>
    <w:rsid w:val="0055233E"/>
    <w:rsid w:val="005534C4"/>
    <w:rsid w:val="00555D95"/>
    <w:rsid w:val="005815F7"/>
    <w:rsid w:val="00581A1E"/>
    <w:rsid w:val="00586B8B"/>
    <w:rsid w:val="0059443E"/>
    <w:rsid w:val="005A2554"/>
    <w:rsid w:val="005A30E8"/>
    <w:rsid w:val="005A61E0"/>
    <w:rsid w:val="005B06EA"/>
    <w:rsid w:val="005B2BA0"/>
    <w:rsid w:val="005C13B3"/>
    <w:rsid w:val="005E1160"/>
    <w:rsid w:val="005E20EB"/>
    <w:rsid w:val="006217BD"/>
    <w:rsid w:val="00643FB7"/>
    <w:rsid w:val="006504E7"/>
    <w:rsid w:val="006A7205"/>
    <w:rsid w:val="006C382D"/>
    <w:rsid w:val="006D2E31"/>
    <w:rsid w:val="006D3D33"/>
    <w:rsid w:val="006E045E"/>
    <w:rsid w:val="006E4AA5"/>
    <w:rsid w:val="006F3EAA"/>
    <w:rsid w:val="00713149"/>
    <w:rsid w:val="00713597"/>
    <w:rsid w:val="00714954"/>
    <w:rsid w:val="007301B9"/>
    <w:rsid w:val="00732725"/>
    <w:rsid w:val="00745443"/>
    <w:rsid w:val="007545F1"/>
    <w:rsid w:val="00761665"/>
    <w:rsid w:val="00765B4C"/>
    <w:rsid w:val="00792869"/>
    <w:rsid w:val="00792FB4"/>
    <w:rsid w:val="007A3E76"/>
    <w:rsid w:val="007C5514"/>
    <w:rsid w:val="007D4068"/>
    <w:rsid w:val="007D6FCF"/>
    <w:rsid w:val="007D7D8A"/>
    <w:rsid w:val="007E1A93"/>
    <w:rsid w:val="007E2985"/>
    <w:rsid w:val="007E6B01"/>
    <w:rsid w:val="007F0491"/>
    <w:rsid w:val="007F20FE"/>
    <w:rsid w:val="007F4C84"/>
    <w:rsid w:val="007F5CCA"/>
    <w:rsid w:val="00802026"/>
    <w:rsid w:val="00805EB1"/>
    <w:rsid w:val="008159AD"/>
    <w:rsid w:val="00827AB6"/>
    <w:rsid w:val="0083130C"/>
    <w:rsid w:val="00846611"/>
    <w:rsid w:val="0084737A"/>
    <w:rsid w:val="00851590"/>
    <w:rsid w:val="00854CA2"/>
    <w:rsid w:val="0086408C"/>
    <w:rsid w:val="00866F8A"/>
    <w:rsid w:val="00873477"/>
    <w:rsid w:val="00886DB3"/>
    <w:rsid w:val="00893594"/>
    <w:rsid w:val="008B06AD"/>
    <w:rsid w:val="008C09A1"/>
    <w:rsid w:val="008D71D0"/>
    <w:rsid w:val="008E6563"/>
    <w:rsid w:val="008F3D09"/>
    <w:rsid w:val="008F722A"/>
    <w:rsid w:val="0090039B"/>
    <w:rsid w:val="0090505C"/>
    <w:rsid w:val="009124B3"/>
    <w:rsid w:val="00925E2A"/>
    <w:rsid w:val="00933B86"/>
    <w:rsid w:val="00935B61"/>
    <w:rsid w:val="00936EFF"/>
    <w:rsid w:val="00946A78"/>
    <w:rsid w:val="009552B4"/>
    <w:rsid w:val="00962193"/>
    <w:rsid w:val="00965982"/>
    <w:rsid w:val="00975FDC"/>
    <w:rsid w:val="00976076"/>
    <w:rsid w:val="00976419"/>
    <w:rsid w:val="00976AE9"/>
    <w:rsid w:val="00994E36"/>
    <w:rsid w:val="00997F7C"/>
    <w:rsid w:val="009C45E1"/>
    <w:rsid w:val="009C7FAF"/>
    <w:rsid w:val="009E60CB"/>
    <w:rsid w:val="009E71B0"/>
    <w:rsid w:val="009F441E"/>
    <w:rsid w:val="00A11203"/>
    <w:rsid w:val="00A15D07"/>
    <w:rsid w:val="00A20BCD"/>
    <w:rsid w:val="00A217C7"/>
    <w:rsid w:val="00A3309D"/>
    <w:rsid w:val="00A578F2"/>
    <w:rsid w:val="00A61956"/>
    <w:rsid w:val="00A72573"/>
    <w:rsid w:val="00A7437D"/>
    <w:rsid w:val="00A81E83"/>
    <w:rsid w:val="00AB1B93"/>
    <w:rsid w:val="00AC4308"/>
    <w:rsid w:val="00AD733B"/>
    <w:rsid w:val="00AF0783"/>
    <w:rsid w:val="00AF58BA"/>
    <w:rsid w:val="00B02EC8"/>
    <w:rsid w:val="00B16844"/>
    <w:rsid w:val="00B213A0"/>
    <w:rsid w:val="00B3525E"/>
    <w:rsid w:val="00B45F3B"/>
    <w:rsid w:val="00B476F3"/>
    <w:rsid w:val="00B560CF"/>
    <w:rsid w:val="00B617D3"/>
    <w:rsid w:val="00B664DB"/>
    <w:rsid w:val="00B80667"/>
    <w:rsid w:val="00B845E8"/>
    <w:rsid w:val="00B85FB0"/>
    <w:rsid w:val="00B94246"/>
    <w:rsid w:val="00BC4D83"/>
    <w:rsid w:val="00BD09F2"/>
    <w:rsid w:val="00C02CBE"/>
    <w:rsid w:val="00C05EA9"/>
    <w:rsid w:val="00C15CFD"/>
    <w:rsid w:val="00C25163"/>
    <w:rsid w:val="00C32DE7"/>
    <w:rsid w:val="00C90F44"/>
    <w:rsid w:val="00C93BDB"/>
    <w:rsid w:val="00CB1484"/>
    <w:rsid w:val="00CC5B0A"/>
    <w:rsid w:val="00CD694B"/>
    <w:rsid w:val="00CE0D2E"/>
    <w:rsid w:val="00CE133B"/>
    <w:rsid w:val="00CE4198"/>
    <w:rsid w:val="00CF6A9F"/>
    <w:rsid w:val="00D01111"/>
    <w:rsid w:val="00D03163"/>
    <w:rsid w:val="00D11CAA"/>
    <w:rsid w:val="00D23524"/>
    <w:rsid w:val="00D30D5C"/>
    <w:rsid w:val="00D47371"/>
    <w:rsid w:val="00D47EA2"/>
    <w:rsid w:val="00D62C7B"/>
    <w:rsid w:val="00D651C0"/>
    <w:rsid w:val="00D86511"/>
    <w:rsid w:val="00D95E25"/>
    <w:rsid w:val="00DA0AEF"/>
    <w:rsid w:val="00DC4E17"/>
    <w:rsid w:val="00DF3C9A"/>
    <w:rsid w:val="00E04A90"/>
    <w:rsid w:val="00E055DE"/>
    <w:rsid w:val="00E16783"/>
    <w:rsid w:val="00E1704E"/>
    <w:rsid w:val="00E24B57"/>
    <w:rsid w:val="00E44F6B"/>
    <w:rsid w:val="00E65DAE"/>
    <w:rsid w:val="00E669BF"/>
    <w:rsid w:val="00E82BC4"/>
    <w:rsid w:val="00E870B8"/>
    <w:rsid w:val="00E870C2"/>
    <w:rsid w:val="00E9553B"/>
    <w:rsid w:val="00E966F2"/>
    <w:rsid w:val="00EB1166"/>
    <w:rsid w:val="00EB4ADC"/>
    <w:rsid w:val="00EC1785"/>
    <w:rsid w:val="00EC3403"/>
    <w:rsid w:val="00EC7D63"/>
    <w:rsid w:val="00EF3F80"/>
    <w:rsid w:val="00F01B47"/>
    <w:rsid w:val="00F13FCC"/>
    <w:rsid w:val="00F16E16"/>
    <w:rsid w:val="00F23AD0"/>
    <w:rsid w:val="00F256D4"/>
    <w:rsid w:val="00F268D8"/>
    <w:rsid w:val="00F33EEB"/>
    <w:rsid w:val="00F359ED"/>
    <w:rsid w:val="00F6094B"/>
    <w:rsid w:val="00F63A25"/>
    <w:rsid w:val="00F66717"/>
    <w:rsid w:val="00F70679"/>
    <w:rsid w:val="00F81DD0"/>
    <w:rsid w:val="00F85619"/>
    <w:rsid w:val="00F9011E"/>
    <w:rsid w:val="00F90AB2"/>
    <w:rsid w:val="00FB1A67"/>
    <w:rsid w:val="00FC1618"/>
    <w:rsid w:val="00FD1B26"/>
    <w:rsid w:val="00FD6E53"/>
    <w:rsid w:val="00FE5D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309C8DE"/>
  <w15:chartTrackingRefBased/>
  <w15:docId w15:val="{C6AD1EAB-2C13-40CD-A186-BC781AB6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val="en-GB" w:eastAsia="zh-CN" w:bidi="hi-IN"/>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sz w:val="24"/>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uiPriority w:val="22"/>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character" w:customStyle="1" w:styleId="un">
    <w:name w:val="u_n"/>
    <w:basedOn w:val="Policepardfaut"/>
    <w:rsid w:val="00B16844"/>
  </w:style>
  <w:style w:type="character" w:styleId="Mentionnonrsolue">
    <w:name w:val="Unresolved Mention"/>
    <w:uiPriority w:val="99"/>
    <w:semiHidden/>
    <w:unhideWhenUsed/>
    <w:rsid w:val="00E24B57"/>
    <w:rPr>
      <w:color w:val="605E5C"/>
      <w:shd w:val="clear" w:color="auto" w:fill="E1DFDD"/>
    </w:rPr>
  </w:style>
  <w:style w:type="paragraph" w:styleId="PrformatHTML">
    <w:name w:val="HTML Preformatted"/>
    <w:basedOn w:val="Normal"/>
    <w:link w:val="PrformatHTMLCar"/>
    <w:uiPriority w:val="99"/>
    <w:semiHidden/>
    <w:unhideWhenUsed/>
    <w:rsid w:val="00134F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fr-FR" w:eastAsia="fr-FR" w:bidi="ar-SA"/>
    </w:rPr>
  </w:style>
  <w:style w:type="character" w:customStyle="1" w:styleId="PrformatHTMLCar">
    <w:name w:val="Préformaté HTML Car"/>
    <w:link w:val="PrformatHTML"/>
    <w:uiPriority w:val="99"/>
    <w:semiHidden/>
    <w:rsid w:val="00134FFD"/>
    <w:rPr>
      <w:rFonts w:ascii="Courier New" w:hAnsi="Courier New" w:cs="Courier New"/>
    </w:rPr>
  </w:style>
  <w:style w:type="character" w:styleId="Lienhypertextesuivivisit">
    <w:name w:val="FollowedHyperlink"/>
    <w:uiPriority w:val="99"/>
    <w:semiHidden/>
    <w:unhideWhenUsed/>
    <w:rsid w:val="009E71B0"/>
    <w:rPr>
      <w:color w:val="954F72"/>
      <w:u w:val="single"/>
    </w:rPr>
  </w:style>
  <w:style w:type="character" w:customStyle="1" w:styleId="webworksnumber">
    <w:name w:val="webworks_number"/>
    <w:basedOn w:val="Policepardfaut"/>
    <w:rsid w:val="00713597"/>
  </w:style>
  <w:style w:type="character" w:customStyle="1" w:styleId="filepath">
    <w:name w:val="filepath"/>
    <w:basedOn w:val="Policepardfaut"/>
    <w:rsid w:val="00713597"/>
  </w:style>
  <w:style w:type="character" w:customStyle="1" w:styleId="bold">
    <w:name w:val="bold"/>
    <w:basedOn w:val="Policepardfaut"/>
    <w:rsid w:val="00713597"/>
  </w:style>
  <w:style w:type="character" w:customStyle="1" w:styleId="userinput">
    <w:name w:val="userinput"/>
    <w:basedOn w:val="Policepardfaut"/>
    <w:rsid w:val="007135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00474">
      <w:bodyDiv w:val="1"/>
      <w:marLeft w:val="0"/>
      <w:marRight w:val="0"/>
      <w:marTop w:val="0"/>
      <w:marBottom w:val="0"/>
      <w:divBdr>
        <w:top w:val="none" w:sz="0" w:space="0" w:color="auto"/>
        <w:left w:val="none" w:sz="0" w:space="0" w:color="auto"/>
        <w:bottom w:val="none" w:sz="0" w:space="0" w:color="auto"/>
        <w:right w:val="none" w:sz="0" w:space="0" w:color="auto"/>
      </w:divBdr>
    </w:div>
    <w:div w:id="238175555">
      <w:bodyDiv w:val="1"/>
      <w:marLeft w:val="0"/>
      <w:marRight w:val="0"/>
      <w:marTop w:val="0"/>
      <w:marBottom w:val="0"/>
      <w:divBdr>
        <w:top w:val="none" w:sz="0" w:space="0" w:color="auto"/>
        <w:left w:val="none" w:sz="0" w:space="0" w:color="auto"/>
        <w:bottom w:val="none" w:sz="0" w:space="0" w:color="auto"/>
        <w:right w:val="none" w:sz="0" w:space="0" w:color="auto"/>
      </w:divBdr>
    </w:div>
    <w:div w:id="1786121666">
      <w:bodyDiv w:val="1"/>
      <w:marLeft w:val="0"/>
      <w:marRight w:val="0"/>
      <w:marTop w:val="0"/>
      <w:marBottom w:val="0"/>
      <w:divBdr>
        <w:top w:val="none" w:sz="0" w:space="0" w:color="auto"/>
        <w:left w:val="none" w:sz="0" w:space="0" w:color="auto"/>
        <w:bottom w:val="none" w:sz="0" w:space="0" w:color="auto"/>
        <w:right w:val="none" w:sz="0" w:space="0" w:color="auto"/>
      </w:divBdr>
    </w:div>
    <w:div w:id="1956403203">
      <w:bodyDiv w:val="1"/>
      <w:marLeft w:val="0"/>
      <w:marRight w:val="0"/>
      <w:marTop w:val="0"/>
      <w:marBottom w:val="0"/>
      <w:divBdr>
        <w:top w:val="none" w:sz="0" w:space="0" w:color="auto"/>
        <w:left w:val="none" w:sz="0" w:space="0" w:color="auto"/>
        <w:bottom w:val="none" w:sz="0" w:space="0" w:color="auto"/>
        <w:right w:val="none" w:sz="0" w:space="0" w:color="auto"/>
      </w:divBdr>
    </w:div>
    <w:div w:id="2060546496">
      <w:bodyDiv w:val="1"/>
      <w:marLeft w:val="0"/>
      <w:marRight w:val="0"/>
      <w:marTop w:val="0"/>
      <w:marBottom w:val="0"/>
      <w:divBdr>
        <w:top w:val="none" w:sz="0" w:space="0" w:color="auto"/>
        <w:left w:val="none" w:sz="0" w:space="0" w:color="auto"/>
        <w:bottom w:val="none" w:sz="0" w:space="0" w:color="auto"/>
        <w:right w:val="none" w:sz="0" w:space="0" w:color="auto"/>
      </w:divBdr>
      <w:divsChild>
        <w:div w:id="1806972536">
          <w:marLeft w:val="0"/>
          <w:marRight w:val="0"/>
          <w:marTop w:val="0"/>
          <w:marBottom w:val="0"/>
          <w:divBdr>
            <w:top w:val="none" w:sz="0" w:space="0" w:color="auto"/>
            <w:left w:val="none" w:sz="0" w:space="0" w:color="auto"/>
            <w:bottom w:val="none" w:sz="0" w:space="0" w:color="auto"/>
            <w:right w:val="none" w:sz="0" w:space="0" w:color="auto"/>
          </w:divBdr>
        </w:div>
        <w:div w:id="537201574">
          <w:marLeft w:val="0"/>
          <w:marRight w:val="0"/>
          <w:marTop w:val="0"/>
          <w:marBottom w:val="0"/>
          <w:divBdr>
            <w:top w:val="none" w:sz="0" w:space="0" w:color="auto"/>
            <w:left w:val="none" w:sz="0" w:space="0" w:color="auto"/>
            <w:bottom w:val="none" w:sz="0" w:space="0" w:color="auto"/>
            <w:right w:val="none" w:sz="0" w:space="0" w:color="auto"/>
          </w:divBdr>
        </w:div>
        <w:div w:id="1964651831">
          <w:marLeft w:val="0"/>
          <w:marRight w:val="0"/>
          <w:marTop w:val="0"/>
          <w:marBottom w:val="0"/>
          <w:divBdr>
            <w:top w:val="none" w:sz="0" w:space="0" w:color="auto"/>
            <w:left w:val="none" w:sz="0" w:space="0" w:color="auto"/>
            <w:bottom w:val="none" w:sz="0" w:space="0" w:color="auto"/>
            <w:right w:val="none" w:sz="0" w:space="0" w:color="auto"/>
          </w:divBdr>
        </w:div>
        <w:div w:id="597374897">
          <w:marLeft w:val="0"/>
          <w:marRight w:val="0"/>
          <w:marTop w:val="0"/>
          <w:marBottom w:val="0"/>
          <w:divBdr>
            <w:top w:val="none" w:sz="0" w:space="0" w:color="auto"/>
            <w:left w:val="none" w:sz="0" w:space="0" w:color="auto"/>
            <w:bottom w:val="none" w:sz="0" w:space="0" w:color="auto"/>
            <w:right w:val="none" w:sz="0" w:space="0" w:color="auto"/>
          </w:divBdr>
        </w:div>
        <w:div w:id="635791969">
          <w:marLeft w:val="0"/>
          <w:marRight w:val="0"/>
          <w:marTop w:val="0"/>
          <w:marBottom w:val="0"/>
          <w:divBdr>
            <w:top w:val="none" w:sz="0" w:space="0" w:color="auto"/>
            <w:left w:val="none" w:sz="0" w:space="0" w:color="auto"/>
            <w:bottom w:val="none" w:sz="0" w:space="0" w:color="auto"/>
            <w:right w:val="none" w:sz="0" w:space="0" w:color="auto"/>
          </w:divBdr>
        </w:div>
        <w:div w:id="748699254">
          <w:marLeft w:val="0"/>
          <w:marRight w:val="0"/>
          <w:marTop w:val="0"/>
          <w:marBottom w:val="0"/>
          <w:divBdr>
            <w:top w:val="none" w:sz="0" w:space="0" w:color="auto"/>
            <w:left w:val="none" w:sz="0" w:space="0" w:color="auto"/>
            <w:bottom w:val="none" w:sz="0" w:space="0" w:color="auto"/>
            <w:right w:val="none" w:sz="0" w:space="0" w:color="auto"/>
          </w:divBdr>
        </w:div>
        <w:div w:id="1026102230">
          <w:marLeft w:val="0"/>
          <w:marRight w:val="0"/>
          <w:marTop w:val="0"/>
          <w:marBottom w:val="0"/>
          <w:divBdr>
            <w:top w:val="none" w:sz="0" w:space="0" w:color="auto"/>
            <w:left w:val="none" w:sz="0" w:space="0" w:color="auto"/>
            <w:bottom w:val="none" w:sz="0" w:space="0" w:color="auto"/>
            <w:right w:val="none" w:sz="0" w:space="0" w:color="auto"/>
          </w:divBdr>
        </w:div>
        <w:div w:id="1940677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calhost:8443/"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estofbi.com/page/architect_download_os" TargetMode="External"/><Relationship Id="rId20" Type="http://schemas.openxmlformats.org/officeDocument/2006/relationships/image" Target="media/image4.png"/><Relationship Id="rId29" Type="http://schemas.openxmlformats.org/officeDocument/2006/relationships/hyperlink" Target="https://localhost:844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hexpert.tips/fr/apache-tomcat-fr/installation-de-tomcat-sur-windows/" TargetMode="External"/><Relationship Id="rId24" Type="http://schemas.openxmlformats.org/officeDocument/2006/relationships/image" Target="media/image7.png"/><Relationship Id="rId32" Type="http://schemas.openxmlformats.org/officeDocument/2006/relationships/hyperlink" Target="https://github.com/aquel69/Projet8_OCPizza"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Projet%20OC%20Pizza%20-%20Dossier%20de%20conception%20fonctionnelle%20.docx" TargetMode="External"/><Relationship Id="rId23" Type="http://schemas.openxmlformats.org/officeDocument/2006/relationships/hyperlink" Target="Sauvegarde_Schema_Donn&#233;es/OCpizza_data.sql" TargetMode="Externa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hyperlink" Target="https://tomcat.apache.org/download-90.cgi" TargetMode="External"/><Relationship Id="rId19" Type="http://schemas.openxmlformats.org/officeDocument/2006/relationships/hyperlink" Target="https://www.pgadmin.org/download/pgadmin-4-windows/"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oracle.com/java/technologies/javase/javase-jdk8-downloads.html"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localhost:8443/Accueil"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hyperlink" Target="Projet%20OC%20Pizza%20-%20PV%20Livraison.docx" TargetMode="External"/><Relationship Id="rId3" Type="http://schemas.openxmlformats.org/officeDocument/2006/relationships/styles" Target="styles.xml"/><Relationship Id="rId12" Type="http://schemas.openxmlformats.org/officeDocument/2006/relationships/hyperlink" Target="https://jdbc.postgresql.org/download.html"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mailto:hello@notify.openclassrooms.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0F429-1F49-4742-81CD-1490EB731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1561</TotalTime>
  <Pages>25</Pages>
  <Words>3559</Words>
  <Characters>19579</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Dossier d'exploitation</vt:lpstr>
    </vt:vector>
  </TitlesOfParts>
  <Company/>
  <LinksUpToDate>false</LinksUpToDate>
  <CharactersWithSpaces>23092</CharactersWithSpaces>
  <SharedDoc>false</SharedDoc>
  <HLinks>
    <vt:vector size="12" baseType="variant">
      <vt:variant>
        <vt:i4>8060934</vt:i4>
      </vt:variant>
      <vt:variant>
        <vt:i4>6</vt:i4>
      </vt:variant>
      <vt:variant>
        <vt:i4>0</vt:i4>
      </vt:variant>
      <vt:variant>
        <vt:i4>5</vt:i4>
      </vt:variant>
      <vt:variant>
        <vt:lpwstr>https://github.com/aquel69/Projet8_OCPizza</vt:lpwstr>
      </vt:variant>
      <vt:variant>
        <vt:lpwstr/>
      </vt:variant>
      <vt:variant>
        <vt:i4>3801156</vt:i4>
      </vt:variant>
      <vt:variant>
        <vt:i4>0</vt:i4>
      </vt:variant>
      <vt:variant>
        <vt:i4>0</vt:i4>
      </vt:variant>
      <vt:variant>
        <vt:i4>5</vt:i4>
      </vt:variant>
      <vt:variant>
        <vt:lpwstr>mailto:hello@notify.openclassrooms.com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alexandre lardon</dc:creator>
  <cp:keywords/>
  <dc:description/>
  <cp:lastModifiedBy>alexandre lardon</cp:lastModifiedBy>
  <cp:revision>192</cp:revision>
  <cp:lastPrinted>2021-05-01T14:10:00Z</cp:lastPrinted>
  <dcterms:created xsi:type="dcterms:W3CDTF">2021-04-09T12:51:00Z</dcterms:created>
  <dcterms:modified xsi:type="dcterms:W3CDTF">2021-05-01T14:10:00Z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{{Auteur}}</vt:lpwstr>
  </property>
  <property fmtid="{D5CDD505-2E9C-101B-9397-08002B2CF9AE}" pid="3" name="Auteur_Role">
    <vt:lpwstr>{{Auteur_Role}}</vt:lpwstr>
  </property>
  <property fmtid="{D5CDD505-2E9C-101B-9397-08002B2CF9AE}" pid="4" name="Client">
    <vt:lpwstr>{{Client}}</vt:lpwstr>
  </property>
  <property fmtid="{D5CDD505-2E9C-101B-9397-08002B2CF9AE}" pid="5" name="Entreprise">
    <vt:lpwstr>{{Entreprise}}</vt:lpwstr>
  </property>
  <property fmtid="{D5CDD505-2E9C-101B-9397-08002B2CF9AE}" pid="6" name="Projet">
    <vt:lpwstr>{{Projet}}</vt:lpwstr>
  </property>
  <property fmtid="{D5CDD505-2E9C-101B-9397-08002B2CF9AE}" pid="7" name="Version">
    <vt:lpwstr>{{Version}}</vt:lpwstr>
  </property>
  <property fmtid="{D5CDD505-2E9C-101B-9397-08002B2CF9AE}" pid="8" name="Version_Date">
    <vt:filetime>2016-12-30T23:00:00Z</vt:filetime>
  </property>
</Properties>
</file>