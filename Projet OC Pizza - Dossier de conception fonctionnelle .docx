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9638"/>
      </w:tblGrid>
      <w:tr w:rsidR="00770B01" w:rsidRPr="006350E6" w14:paraId="58BCCAA4" w14:textId="77777777">
        <w:trPr>
          <w:trHeight w:val="9975"/>
        </w:trPr>
        <w:tc>
          <w:tcPr>
            <w:tcW w:w="9638" w:type="dxa"/>
            <w:shd w:val="clear" w:color="auto" w:fill="auto"/>
            <w:vAlign w:val="center"/>
          </w:tcPr>
          <w:p w14:paraId="275BFD8F" w14:textId="0BFC3F3D" w:rsidR="00770B01" w:rsidRPr="006350E6" w:rsidRDefault="00D74812">
            <w:pPr>
              <w:jc w:val="center"/>
              <w:rPr>
                <w:rFonts w:ascii="Times New Roman" w:hAnsi="Times New Roman" w:cs="Times New Roman"/>
                <w:b/>
                <w:bCs/>
                <w:sz w:val="36"/>
                <w:szCs w:val="36"/>
                <w:lang w:val="fr-FR"/>
              </w:rPr>
            </w:pPr>
            <w:r w:rsidRPr="006350E6">
              <w:rPr>
                <w:rFonts w:ascii="Times New Roman" w:hAnsi="Times New Roman" w:cs="Times New Roman"/>
                <w:b/>
                <w:bCs/>
                <w:sz w:val="36"/>
                <w:szCs w:val="36"/>
                <w:lang w:val="fr-FR"/>
              </w:rPr>
              <w:t>OC Pizza</w:t>
            </w:r>
          </w:p>
          <w:p w14:paraId="0F1B1BE3" w14:textId="77777777" w:rsidR="00770B01" w:rsidRPr="006350E6" w:rsidRDefault="00770B01">
            <w:pPr>
              <w:jc w:val="center"/>
              <w:rPr>
                <w:rFonts w:ascii="Times New Roman" w:hAnsi="Times New Roman" w:cs="Times New Roman"/>
                <w:b/>
                <w:bCs/>
                <w:sz w:val="36"/>
                <w:szCs w:val="36"/>
                <w:lang w:val="fr-FR"/>
              </w:rPr>
            </w:pPr>
          </w:p>
          <w:p w14:paraId="1E098B24" w14:textId="03CD8A9A" w:rsidR="00770B01" w:rsidRPr="006350E6" w:rsidRDefault="00D74812">
            <w:pPr>
              <w:jc w:val="center"/>
              <w:rPr>
                <w:rFonts w:ascii="Times New Roman" w:hAnsi="Times New Roman" w:cs="Times New Roman"/>
                <w:sz w:val="36"/>
                <w:szCs w:val="36"/>
                <w:lang w:val="fr-FR"/>
              </w:rPr>
            </w:pPr>
            <w:r w:rsidRPr="006350E6">
              <w:rPr>
                <w:rFonts w:ascii="Times New Roman" w:hAnsi="Times New Roman" w:cs="Times New Roman"/>
                <w:b/>
                <w:bCs/>
                <w:sz w:val="36"/>
                <w:szCs w:val="36"/>
                <w:lang w:val="fr-FR"/>
              </w:rPr>
              <w:t>Projet 8</w:t>
            </w:r>
          </w:p>
          <w:p w14:paraId="6F2B95FA" w14:textId="77777777" w:rsidR="00770B01" w:rsidRPr="006350E6" w:rsidRDefault="00770B01">
            <w:pPr>
              <w:jc w:val="center"/>
              <w:rPr>
                <w:rFonts w:ascii="Times New Roman" w:hAnsi="Times New Roman" w:cs="Times New Roman"/>
                <w:sz w:val="36"/>
                <w:szCs w:val="36"/>
                <w:lang w:val="fr-FR"/>
              </w:rPr>
            </w:pPr>
          </w:p>
          <w:p w14:paraId="762596F8" w14:textId="77777777" w:rsidR="00770B01" w:rsidRPr="006350E6" w:rsidRDefault="00770B01">
            <w:pPr>
              <w:jc w:val="center"/>
              <w:rPr>
                <w:rFonts w:ascii="Times New Roman" w:hAnsi="Times New Roman" w:cs="Times New Roman"/>
                <w:sz w:val="36"/>
                <w:szCs w:val="36"/>
                <w:lang w:val="fr-FR"/>
              </w:rPr>
            </w:pPr>
            <w:r w:rsidRPr="006350E6">
              <w:rPr>
                <w:rFonts w:ascii="Times New Roman" w:hAnsi="Times New Roman" w:cs="Times New Roman"/>
                <w:sz w:val="36"/>
                <w:szCs w:val="36"/>
                <w:lang w:val="fr-FR"/>
              </w:rPr>
              <w:fldChar w:fldCharType="begin"/>
            </w:r>
            <w:r w:rsidRPr="006350E6">
              <w:rPr>
                <w:rFonts w:ascii="Times New Roman" w:hAnsi="Times New Roman" w:cs="Times New Roman"/>
                <w:sz w:val="36"/>
                <w:szCs w:val="36"/>
                <w:lang w:val="fr-FR"/>
              </w:rPr>
              <w:instrText xml:space="preserve"> TITLE </w:instrText>
            </w:r>
            <w:r w:rsidRPr="006350E6">
              <w:rPr>
                <w:rFonts w:ascii="Times New Roman" w:hAnsi="Times New Roman" w:cs="Times New Roman"/>
                <w:sz w:val="36"/>
                <w:szCs w:val="36"/>
                <w:lang w:val="fr-FR"/>
              </w:rPr>
              <w:fldChar w:fldCharType="separate"/>
            </w:r>
            <w:r w:rsidRPr="006350E6">
              <w:rPr>
                <w:rFonts w:ascii="Times New Roman" w:hAnsi="Times New Roman" w:cs="Times New Roman"/>
                <w:sz w:val="36"/>
                <w:szCs w:val="36"/>
                <w:lang w:val="fr-FR"/>
              </w:rPr>
              <w:t>Dossier de conception fonctionnelle</w:t>
            </w:r>
            <w:r w:rsidRPr="006350E6">
              <w:rPr>
                <w:rFonts w:ascii="Times New Roman" w:hAnsi="Times New Roman" w:cs="Times New Roman"/>
                <w:sz w:val="36"/>
                <w:szCs w:val="36"/>
                <w:lang w:val="fr-FR"/>
              </w:rPr>
              <w:fldChar w:fldCharType="end"/>
            </w:r>
          </w:p>
          <w:p w14:paraId="1B1DB1BD" w14:textId="77777777" w:rsidR="00770B01" w:rsidRPr="006350E6" w:rsidRDefault="00770B01">
            <w:pPr>
              <w:jc w:val="center"/>
              <w:rPr>
                <w:rFonts w:ascii="Times New Roman" w:hAnsi="Times New Roman" w:cs="Times New Roman"/>
                <w:sz w:val="36"/>
                <w:szCs w:val="36"/>
                <w:lang w:val="fr-FR"/>
              </w:rPr>
            </w:pPr>
          </w:p>
          <w:p w14:paraId="5D386D0F" w14:textId="76A4D484" w:rsidR="00770B01" w:rsidRPr="006350E6" w:rsidRDefault="00770B01">
            <w:pPr>
              <w:jc w:val="center"/>
              <w:rPr>
                <w:rFonts w:ascii="Times New Roman" w:hAnsi="Times New Roman" w:cs="Times New Roman"/>
                <w:b/>
                <w:bCs/>
                <w:sz w:val="24"/>
                <w:lang w:val="fr-FR"/>
              </w:rPr>
            </w:pPr>
            <w:r w:rsidRPr="006350E6">
              <w:rPr>
                <w:rFonts w:ascii="Times New Roman" w:hAnsi="Times New Roman" w:cs="Times New Roman"/>
                <w:sz w:val="24"/>
                <w:lang w:val="fr-FR"/>
              </w:rPr>
              <w:t xml:space="preserve">Version </w:t>
            </w:r>
            <w:r w:rsidR="00D74812" w:rsidRPr="006350E6">
              <w:rPr>
                <w:rFonts w:ascii="Times New Roman" w:hAnsi="Times New Roman" w:cs="Times New Roman"/>
                <w:sz w:val="24"/>
                <w:lang w:val="fr-FR"/>
              </w:rPr>
              <w:t>1</w:t>
            </w:r>
          </w:p>
        </w:tc>
      </w:tr>
      <w:tr w:rsidR="00770B01" w:rsidRPr="006350E6" w14:paraId="468F0E09" w14:textId="77777777">
        <w:trPr>
          <w:trHeight w:val="1361"/>
        </w:trPr>
        <w:tc>
          <w:tcPr>
            <w:tcW w:w="9638" w:type="dxa"/>
            <w:shd w:val="clear" w:color="auto" w:fill="auto"/>
            <w:vAlign w:val="center"/>
          </w:tcPr>
          <w:p w14:paraId="5DB6C886" w14:textId="77777777" w:rsidR="00770B01" w:rsidRPr="006350E6" w:rsidRDefault="00770B01">
            <w:pPr>
              <w:jc w:val="right"/>
              <w:rPr>
                <w:rFonts w:ascii="Times New Roman" w:hAnsi="Times New Roman" w:cs="Times New Roman"/>
                <w:szCs w:val="22"/>
                <w:lang w:val="fr-FR"/>
              </w:rPr>
            </w:pPr>
            <w:r w:rsidRPr="006350E6">
              <w:rPr>
                <w:rFonts w:ascii="Times New Roman" w:hAnsi="Times New Roman" w:cs="Times New Roman"/>
                <w:b/>
                <w:bCs/>
                <w:szCs w:val="22"/>
                <w:lang w:val="fr-FR"/>
              </w:rPr>
              <w:t>Auteur</w:t>
            </w:r>
          </w:p>
          <w:p w14:paraId="03FEEA71" w14:textId="77777777" w:rsidR="00D74812" w:rsidRPr="006350E6" w:rsidRDefault="00D74812" w:rsidP="00D74812">
            <w:pPr>
              <w:jc w:val="right"/>
              <w:rPr>
                <w:rFonts w:ascii="Times New Roman" w:hAnsi="Times New Roman" w:cs="Times New Roman"/>
                <w:szCs w:val="22"/>
                <w:lang w:val="fr-FR"/>
              </w:rPr>
            </w:pPr>
            <w:r w:rsidRPr="006350E6">
              <w:rPr>
                <w:rFonts w:ascii="Times New Roman" w:hAnsi="Times New Roman" w:cs="Times New Roman"/>
                <w:szCs w:val="22"/>
                <w:lang w:val="fr-FR"/>
              </w:rPr>
              <w:t>Alexandre Lardon</w:t>
            </w:r>
          </w:p>
          <w:p w14:paraId="180658F3" w14:textId="6574AA25" w:rsidR="00770B01" w:rsidRPr="006350E6" w:rsidRDefault="00D74812" w:rsidP="00D74812">
            <w:pPr>
              <w:jc w:val="right"/>
              <w:rPr>
                <w:rFonts w:ascii="Times New Roman" w:hAnsi="Times New Roman" w:cs="Times New Roman"/>
                <w:color w:val="FF3333"/>
                <w:szCs w:val="22"/>
                <w:lang w:val="fr-FR"/>
              </w:rPr>
            </w:pPr>
            <w:r w:rsidRPr="006350E6">
              <w:rPr>
                <w:rFonts w:ascii="Times New Roman" w:hAnsi="Times New Roman" w:cs="Times New Roman"/>
                <w:i/>
                <w:iCs/>
                <w:szCs w:val="22"/>
                <w:lang w:val="fr-FR"/>
              </w:rPr>
              <w:t>Analyste-Programmeur</w:t>
            </w:r>
          </w:p>
        </w:tc>
      </w:tr>
    </w:tbl>
    <w:p w14:paraId="52D4D100" w14:textId="77777777" w:rsidR="00770B01" w:rsidRPr="006350E6" w:rsidRDefault="00770B01">
      <w:pPr>
        <w:rPr>
          <w:rFonts w:ascii="Times New Roman" w:hAnsi="Times New Roman" w:cs="Times New Roman"/>
          <w:szCs w:val="22"/>
          <w:lang w:val="fr-FR"/>
        </w:rPr>
      </w:pPr>
    </w:p>
    <w:p w14:paraId="4962C899" w14:textId="77777777" w:rsidR="00770B01" w:rsidRPr="006350E6" w:rsidRDefault="00770B01">
      <w:pPr>
        <w:pageBreakBefore/>
        <w:rPr>
          <w:rFonts w:ascii="Times New Roman" w:hAnsi="Times New Roman" w:cs="Times New Roman"/>
          <w:szCs w:val="22"/>
          <w:lang w:val="fr-FR"/>
        </w:rPr>
      </w:pPr>
    </w:p>
    <w:p w14:paraId="6DB684C6" w14:textId="77777777" w:rsidR="00770B01" w:rsidRPr="006350E6" w:rsidRDefault="00770B01">
      <w:pPr>
        <w:pStyle w:val="TitreTR"/>
        <w:rPr>
          <w:rFonts w:ascii="Times New Roman" w:hAnsi="Times New Roman" w:cs="Times New Roman"/>
          <w:sz w:val="22"/>
          <w:szCs w:val="22"/>
          <w:lang w:val="fr-FR"/>
        </w:rPr>
      </w:pPr>
      <w:r w:rsidRPr="006350E6">
        <w:rPr>
          <w:rFonts w:ascii="Times New Roman" w:hAnsi="Times New Roman" w:cs="Times New Roman"/>
          <w:sz w:val="22"/>
          <w:szCs w:val="22"/>
          <w:lang w:val="fr-FR"/>
        </w:rPr>
        <w:t>Table des matières</w:t>
      </w:r>
    </w:p>
    <w:p w14:paraId="6B1049E3" w14:textId="5BBB3215" w:rsidR="00C3324D" w:rsidRDefault="00770B01">
      <w:pPr>
        <w:pStyle w:val="TM1"/>
        <w:rPr>
          <w:rFonts w:asciiTheme="minorHAnsi" w:eastAsiaTheme="minorEastAsia" w:hAnsiTheme="minorHAnsi" w:cstheme="minorBidi"/>
          <w:b w:val="0"/>
          <w:noProof/>
          <w:kern w:val="0"/>
          <w:szCs w:val="22"/>
          <w:lang w:val="fr-FR" w:eastAsia="fr-FR" w:bidi="ar-SA"/>
        </w:rPr>
      </w:pPr>
      <w:r w:rsidRPr="006350E6">
        <w:rPr>
          <w:rFonts w:ascii="Times New Roman" w:hAnsi="Times New Roman" w:cs="Times New Roman"/>
          <w:szCs w:val="22"/>
          <w:lang w:val="fr-FR"/>
        </w:rPr>
        <w:fldChar w:fldCharType="begin"/>
      </w:r>
      <w:r w:rsidRPr="006350E6">
        <w:rPr>
          <w:rFonts w:ascii="Times New Roman" w:hAnsi="Times New Roman" w:cs="Times New Roman"/>
          <w:szCs w:val="22"/>
          <w:lang w:val="fr-FR"/>
        </w:rPr>
        <w:instrText xml:space="preserve"> TOC \f \o "1-9" \t "Titre 10,10" </w:instrText>
      </w:r>
      <w:r w:rsidRPr="006350E6">
        <w:rPr>
          <w:rFonts w:ascii="Times New Roman" w:hAnsi="Times New Roman" w:cs="Times New Roman"/>
          <w:szCs w:val="22"/>
          <w:lang w:val="fr-FR"/>
        </w:rPr>
        <w:fldChar w:fldCharType="separate"/>
      </w:r>
      <w:r w:rsidR="00C3324D" w:rsidRPr="00CE056C">
        <w:rPr>
          <w:rFonts w:ascii="Times New Roman" w:hAnsi="Times New Roman" w:cs="Times New Roman"/>
          <w:noProof/>
          <w:lang w:val="fr-FR"/>
        </w:rPr>
        <w:t>1 - Versions</w:t>
      </w:r>
      <w:r w:rsidR="00C3324D">
        <w:rPr>
          <w:noProof/>
        </w:rPr>
        <w:tab/>
      </w:r>
      <w:r w:rsidR="00C3324D">
        <w:rPr>
          <w:noProof/>
        </w:rPr>
        <w:fldChar w:fldCharType="begin"/>
      </w:r>
      <w:r w:rsidR="00C3324D">
        <w:rPr>
          <w:noProof/>
        </w:rPr>
        <w:instrText xml:space="preserve"> PAGEREF _Toc70437593 \h </w:instrText>
      </w:r>
      <w:r w:rsidR="00C3324D">
        <w:rPr>
          <w:noProof/>
        </w:rPr>
      </w:r>
      <w:r w:rsidR="00C3324D">
        <w:rPr>
          <w:noProof/>
        </w:rPr>
        <w:fldChar w:fldCharType="separate"/>
      </w:r>
      <w:r w:rsidR="00C3324D">
        <w:rPr>
          <w:noProof/>
        </w:rPr>
        <w:t>4</w:t>
      </w:r>
      <w:r w:rsidR="00C3324D">
        <w:rPr>
          <w:noProof/>
        </w:rPr>
        <w:fldChar w:fldCharType="end"/>
      </w:r>
    </w:p>
    <w:p w14:paraId="6AEF817F" w14:textId="22C82996" w:rsidR="00C3324D" w:rsidRDefault="00C3324D">
      <w:pPr>
        <w:pStyle w:val="TM1"/>
        <w:rPr>
          <w:rFonts w:asciiTheme="minorHAnsi" w:eastAsiaTheme="minorEastAsia" w:hAnsiTheme="minorHAnsi" w:cstheme="minorBidi"/>
          <w:b w:val="0"/>
          <w:noProof/>
          <w:kern w:val="0"/>
          <w:szCs w:val="22"/>
          <w:lang w:val="fr-FR" w:eastAsia="fr-FR" w:bidi="ar-SA"/>
        </w:rPr>
      </w:pPr>
      <w:r w:rsidRPr="00CE056C">
        <w:rPr>
          <w:rFonts w:ascii="Times New Roman" w:hAnsi="Times New Roman" w:cs="Times New Roman"/>
          <w:noProof/>
          <w:lang w:val="fr-FR"/>
        </w:rPr>
        <w:t>2 - Introduction</w:t>
      </w:r>
      <w:r>
        <w:rPr>
          <w:noProof/>
        </w:rPr>
        <w:tab/>
      </w:r>
      <w:r>
        <w:rPr>
          <w:noProof/>
        </w:rPr>
        <w:fldChar w:fldCharType="begin"/>
      </w:r>
      <w:r>
        <w:rPr>
          <w:noProof/>
        </w:rPr>
        <w:instrText xml:space="preserve"> PAGEREF _Toc70437594 \h </w:instrText>
      </w:r>
      <w:r>
        <w:rPr>
          <w:noProof/>
        </w:rPr>
      </w:r>
      <w:r>
        <w:rPr>
          <w:noProof/>
        </w:rPr>
        <w:fldChar w:fldCharType="separate"/>
      </w:r>
      <w:r>
        <w:rPr>
          <w:noProof/>
        </w:rPr>
        <w:t>5</w:t>
      </w:r>
      <w:r>
        <w:rPr>
          <w:noProof/>
        </w:rPr>
        <w:fldChar w:fldCharType="end"/>
      </w:r>
    </w:p>
    <w:p w14:paraId="0147E50B" w14:textId="0290F020" w:rsidR="00C3324D" w:rsidRDefault="00C3324D">
      <w:pPr>
        <w:pStyle w:val="TM2"/>
        <w:rPr>
          <w:rFonts w:asciiTheme="minorHAnsi" w:eastAsiaTheme="minorEastAsia" w:hAnsiTheme="minorHAnsi" w:cstheme="minorBidi"/>
          <w:noProof/>
          <w:kern w:val="0"/>
          <w:szCs w:val="22"/>
          <w:lang w:val="fr-FR" w:eastAsia="fr-FR" w:bidi="ar-SA"/>
        </w:rPr>
      </w:pPr>
      <w:r w:rsidRPr="00CE056C">
        <w:rPr>
          <w:rFonts w:ascii="Times New Roman" w:hAnsi="Times New Roman" w:cs="Times New Roman"/>
          <w:noProof/>
          <w:lang w:val="fr-FR"/>
        </w:rPr>
        <w:t>2.1 - Objet du document</w:t>
      </w:r>
      <w:r>
        <w:rPr>
          <w:noProof/>
        </w:rPr>
        <w:tab/>
      </w:r>
      <w:r>
        <w:rPr>
          <w:noProof/>
        </w:rPr>
        <w:fldChar w:fldCharType="begin"/>
      </w:r>
      <w:r>
        <w:rPr>
          <w:noProof/>
        </w:rPr>
        <w:instrText xml:space="preserve"> PAGEREF _Toc70437595 \h </w:instrText>
      </w:r>
      <w:r>
        <w:rPr>
          <w:noProof/>
        </w:rPr>
      </w:r>
      <w:r>
        <w:rPr>
          <w:noProof/>
        </w:rPr>
        <w:fldChar w:fldCharType="separate"/>
      </w:r>
      <w:r>
        <w:rPr>
          <w:noProof/>
        </w:rPr>
        <w:t>5</w:t>
      </w:r>
      <w:r>
        <w:rPr>
          <w:noProof/>
        </w:rPr>
        <w:fldChar w:fldCharType="end"/>
      </w:r>
    </w:p>
    <w:p w14:paraId="3E2A8CDF" w14:textId="46DB5BC6" w:rsidR="00C3324D" w:rsidRDefault="00C3324D">
      <w:pPr>
        <w:pStyle w:val="TM2"/>
        <w:rPr>
          <w:rFonts w:asciiTheme="minorHAnsi" w:eastAsiaTheme="minorEastAsia" w:hAnsiTheme="minorHAnsi" w:cstheme="minorBidi"/>
          <w:noProof/>
          <w:kern w:val="0"/>
          <w:szCs w:val="22"/>
          <w:lang w:val="fr-FR" w:eastAsia="fr-FR" w:bidi="ar-SA"/>
        </w:rPr>
      </w:pPr>
      <w:r w:rsidRPr="00CE056C">
        <w:rPr>
          <w:rFonts w:ascii="Times New Roman" w:eastAsia="DejaVu Sans" w:hAnsi="Times New Roman" w:cs="Times New Roman"/>
          <w:noProof/>
          <w:lang w:val="fr-FR"/>
        </w:rPr>
        <w:t>2.2 - Besoin du client</w:t>
      </w:r>
      <w:r>
        <w:rPr>
          <w:noProof/>
        </w:rPr>
        <w:tab/>
      </w:r>
      <w:r>
        <w:rPr>
          <w:noProof/>
        </w:rPr>
        <w:fldChar w:fldCharType="begin"/>
      </w:r>
      <w:r>
        <w:rPr>
          <w:noProof/>
        </w:rPr>
        <w:instrText xml:space="preserve"> PAGEREF _Toc70437596 \h </w:instrText>
      </w:r>
      <w:r>
        <w:rPr>
          <w:noProof/>
        </w:rPr>
      </w:r>
      <w:r>
        <w:rPr>
          <w:noProof/>
        </w:rPr>
        <w:fldChar w:fldCharType="separate"/>
      </w:r>
      <w:r>
        <w:rPr>
          <w:noProof/>
        </w:rPr>
        <w:t>5</w:t>
      </w:r>
      <w:r>
        <w:rPr>
          <w:noProof/>
        </w:rPr>
        <w:fldChar w:fldCharType="end"/>
      </w:r>
    </w:p>
    <w:p w14:paraId="016B117F" w14:textId="52DC9F29"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2.2.1 - Contexte</w:t>
      </w:r>
      <w:r>
        <w:rPr>
          <w:noProof/>
        </w:rPr>
        <w:tab/>
      </w:r>
      <w:r>
        <w:rPr>
          <w:noProof/>
        </w:rPr>
        <w:fldChar w:fldCharType="begin"/>
      </w:r>
      <w:r>
        <w:rPr>
          <w:noProof/>
        </w:rPr>
        <w:instrText xml:space="preserve"> PAGEREF _Toc70437597 \h </w:instrText>
      </w:r>
      <w:r>
        <w:rPr>
          <w:noProof/>
        </w:rPr>
      </w:r>
      <w:r>
        <w:rPr>
          <w:noProof/>
        </w:rPr>
        <w:fldChar w:fldCharType="separate"/>
      </w:r>
      <w:r>
        <w:rPr>
          <w:noProof/>
        </w:rPr>
        <w:t>5</w:t>
      </w:r>
      <w:r>
        <w:rPr>
          <w:noProof/>
        </w:rPr>
        <w:fldChar w:fldCharType="end"/>
      </w:r>
    </w:p>
    <w:p w14:paraId="038AE2D9" w14:textId="5F9A75A2"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2.2.2 - Enjeux et Objectifs</w:t>
      </w:r>
      <w:r>
        <w:rPr>
          <w:noProof/>
        </w:rPr>
        <w:tab/>
      </w:r>
      <w:r>
        <w:rPr>
          <w:noProof/>
        </w:rPr>
        <w:fldChar w:fldCharType="begin"/>
      </w:r>
      <w:r>
        <w:rPr>
          <w:noProof/>
        </w:rPr>
        <w:instrText xml:space="preserve"> PAGEREF _Toc70437598 \h </w:instrText>
      </w:r>
      <w:r>
        <w:rPr>
          <w:noProof/>
        </w:rPr>
      </w:r>
      <w:r>
        <w:rPr>
          <w:noProof/>
        </w:rPr>
        <w:fldChar w:fldCharType="separate"/>
      </w:r>
      <w:r>
        <w:rPr>
          <w:noProof/>
        </w:rPr>
        <w:t>6</w:t>
      </w:r>
      <w:r>
        <w:rPr>
          <w:noProof/>
        </w:rPr>
        <w:fldChar w:fldCharType="end"/>
      </w:r>
    </w:p>
    <w:p w14:paraId="022D4AAC" w14:textId="3B200075" w:rsidR="00C3324D" w:rsidRDefault="00C3324D">
      <w:pPr>
        <w:pStyle w:val="TM1"/>
        <w:rPr>
          <w:rFonts w:asciiTheme="minorHAnsi" w:eastAsiaTheme="minorEastAsia" w:hAnsiTheme="minorHAnsi" w:cstheme="minorBidi"/>
          <w:b w:val="0"/>
          <w:noProof/>
          <w:kern w:val="0"/>
          <w:szCs w:val="22"/>
          <w:lang w:val="fr-FR" w:eastAsia="fr-FR" w:bidi="ar-SA"/>
        </w:rPr>
      </w:pPr>
      <w:r w:rsidRPr="00CE056C">
        <w:rPr>
          <w:rFonts w:ascii="Times New Roman" w:hAnsi="Times New Roman" w:cs="Times New Roman"/>
          <w:noProof/>
          <w:lang w:val="fr-FR"/>
        </w:rPr>
        <w:t>3 -</w:t>
      </w:r>
      <w:r w:rsidRPr="00CE056C">
        <w:rPr>
          <w:rFonts w:ascii="Times New Roman" w:eastAsia="DejaVu Sans" w:hAnsi="Times New Roman" w:cs="Times New Roman"/>
          <w:noProof/>
          <w:lang w:val="fr-FR"/>
        </w:rPr>
        <w:t xml:space="preserve"> Description </w:t>
      </w:r>
      <w:r w:rsidRPr="00CE056C">
        <w:rPr>
          <w:rFonts w:ascii="Times New Roman" w:hAnsi="Times New Roman" w:cs="Times New Roman"/>
          <w:noProof/>
          <w:lang w:val="fr-FR"/>
        </w:rPr>
        <w:t>générale</w:t>
      </w:r>
      <w:r w:rsidRPr="00CE056C">
        <w:rPr>
          <w:rFonts w:ascii="Times New Roman" w:eastAsia="DejaVu Sans" w:hAnsi="Times New Roman" w:cs="Times New Roman"/>
          <w:noProof/>
          <w:lang w:val="fr-FR"/>
        </w:rPr>
        <w:t xml:space="preserve"> de la solution</w:t>
      </w:r>
      <w:r>
        <w:rPr>
          <w:noProof/>
        </w:rPr>
        <w:tab/>
      </w:r>
      <w:r>
        <w:rPr>
          <w:noProof/>
        </w:rPr>
        <w:fldChar w:fldCharType="begin"/>
      </w:r>
      <w:r>
        <w:rPr>
          <w:noProof/>
        </w:rPr>
        <w:instrText xml:space="preserve"> PAGEREF _Toc70437599 \h </w:instrText>
      </w:r>
      <w:r>
        <w:rPr>
          <w:noProof/>
        </w:rPr>
      </w:r>
      <w:r>
        <w:rPr>
          <w:noProof/>
        </w:rPr>
        <w:fldChar w:fldCharType="separate"/>
      </w:r>
      <w:r>
        <w:rPr>
          <w:noProof/>
        </w:rPr>
        <w:t>7</w:t>
      </w:r>
      <w:r>
        <w:rPr>
          <w:noProof/>
        </w:rPr>
        <w:fldChar w:fldCharType="end"/>
      </w:r>
    </w:p>
    <w:p w14:paraId="1E964B10" w14:textId="4E92BBF8" w:rsidR="00C3324D" w:rsidRDefault="00C3324D">
      <w:pPr>
        <w:pStyle w:val="TM2"/>
        <w:rPr>
          <w:rFonts w:asciiTheme="minorHAnsi" w:eastAsiaTheme="minorEastAsia" w:hAnsiTheme="minorHAnsi" w:cstheme="minorBidi"/>
          <w:noProof/>
          <w:kern w:val="0"/>
          <w:szCs w:val="22"/>
          <w:lang w:val="fr-FR" w:eastAsia="fr-FR" w:bidi="ar-SA"/>
        </w:rPr>
      </w:pPr>
      <w:r w:rsidRPr="00CE056C">
        <w:rPr>
          <w:rFonts w:ascii="Times New Roman" w:hAnsi="Times New Roman" w:cs="Times New Roman"/>
          <w:noProof/>
          <w:lang w:val="fr-FR"/>
        </w:rPr>
        <w:t>3.1 - Les principes de fonctionnement</w:t>
      </w:r>
      <w:r>
        <w:rPr>
          <w:noProof/>
        </w:rPr>
        <w:tab/>
      </w:r>
      <w:r>
        <w:rPr>
          <w:noProof/>
        </w:rPr>
        <w:fldChar w:fldCharType="begin"/>
      </w:r>
      <w:r>
        <w:rPr>
          <w:noProof/>
        </w:rPr>
        <w:instrText xml:space="preserve"> PAGEREF _Toc70437600 \h </w:instrText>
      </w:r>
      <w:r>
        <w:rPr>
          <w:noProof/>
        </w:rPr>
      </w:r>
      <w:r>
        <w:rPr>
          <w:noProof/>
        </w:rPr>
        <w:fldChar w:fldCharType="separate"/>
      </w:r>
      <w:r>
        <w:rPr>
          <w:noProof/>
        </w:rPr>
        <w:t>7</w:t>
      </w:r>
      <w:r>
        <w:rPr>
          <w:noProof/>
        </w:rPr>
        <w:fldChar w:fldCharType="end"/>
      </w:r>
    </w:p>
    <w:p w14:paraId="06CA5D37" w14:textId="3EA5A08C" w:rsidR="00C3324D" w:rsidRDefault="00C3324D">
      <w:pPr>
        <w:pStyle w:val="TM2"/>
        <w:rPr>
          <w:rFonts w:asciiTheme="minorHAnsi" w:eastAsiaTheme="minorEastAsia" w:hAnsiTheme="minorHAnsi" w:cstheme="minorBidi"/>
          <w:noProof/>
          <w:kern w:val="0"/>
          <w:szCs w:val="22"/>
          <w:lang w:val="fr-FR" w:eastAsia="fr-FR" w:bidi="ar-SA"/>
        </w:rPr>
      </w:pPr>
      <w:r w:rsidRPr="00CE056C">
        <w:rPr>
          <w:rFonts w:ascii="Times New Roman" w:hAnsi="Times New Roman" w:cs="Times New Roman"/>
          <w:noProof/>
          <w:lang w:val="fr-FR"/>
        </w:rPr>
        <w:t>3.2 - Les acteurs</w:t>
      </w:r>
      <w:r>
        <w:rPr>
          <w:noProof/>
        </w:rPr>
        <w:tab/>
      </w:r>
      <w:r>
        <w:rPr>
          <w:noProof/>
        </w:rPr>
        <w:fldChar w:fldCharType="begin"/>
      </w:r>
      <w:r>
        <w:rPr>
          <w:noProof/>
        </w:rPr>
        <w:instrText xml:space="preserve"> PAGEREF _Toc70437601 \h </w:instrText>
      </w:r>
      <w:r>
        <w:rPr>
          <w:noProof/>
        </w:rPr>
      </w:r>
      <w:r>
        <w:rPr>
          <w:noProof/>
        </w:rPr>
        <w:fldChar w:fldCharType="separate"/>
      </w:r>
      <w:r>
        <w:rPr>
          <w:noProof/>
        </w:rPr>
        <w:t>7</w:t>
      </w:r>
      <w:r>
        <w:rPr>
          <w:noProof/>
        </w:rPr>
        <w:fldChar w:fldCharType="end"/>
      </w:r>
    </w:p>
    <w:p w14:paraId="1C66C912" w14:textId="47EB9803" w:rsidR="00C3324D" w:rsidRDefault="00C3324D">
      <w:pPr>
        <w:pStyle w:val="TM2"/>
        <w:rPr>
          <w:rFonts w:asciiTheme="minorHAnsi" w:eastAsiaTheme="minorEastAsia" w:hAnsiTheme="minorHAnsi" w:cstheme="minorBidi"/>
          <w:noProof/>
          <w:kern w:val="0"/>
          <w:szCs w:val="22"/>
          <w:lang w:val="fr-FR" w:eastAsia="fr-FR" w:bidi="ar-SA"/>
        </w:rPr>
      </w:pPr>
      <w:r w:rsidRPr="00CE056C">
        <w:rPr>
          <w:rFonts w:ascii="Times New Roman" w:eastAsia="DejaVu Sans" w:hAnsi="Times New Roman" w:cs="Times New Roman"/>
          <w:noProof/>
          <w:lang w:val="fr-FR"/>
        </w:rPr>
        <w:t>3.3 - Les packages</w:t>
      </w:r>
      <w:r>
        <w:rPr>
          <w:noProof/>
        </w:rPr>
        <w:tab/>
      </w:r>
      <w:r>
        <w:rPr>
          <w:noProof/>
        </w:rPr>
        <w:fldChar w:fldCharType="begin"/>
      </w:r>
      <w:r>
        <w:rPr>
          <w:noProof/>
        </w:rPr>
        <w:instrText xml:space="preserve"> PAGEREF _Toc70437602 \h </w:instrText>
      </w:r>
      <w:r>
        <w:rPr>
          <w:noProof/>
        </w:rPr>
      </w:r>
      <w:r>
        <w:rPr>
          <w:noProof/>
        </w:rPr>
        <w:fldChar w:fldCharType="separate"/>
      </w:r>
      <w:r>
        <w:rPr>
          <w:noProof/>
        </w:rPr>
        <w:t>8</w:t>
      </w:r>
      <w:r>
        <w:rPr>
          <w:noProof/>
        </w:rPr>
        <w:fldChar w:fldCharType="end"/>
      </w:r>
    </w:p>
    <w:p w14:paraId="2E3C72F5" w14:textId="5A69B589" w:rsidR="00C3324D" w:rsidRDefault="00C3324D">
      <w:pPr>
        <w:pStyle w:val="TM2"/>
        <w:rPr>
          <w:rFonts w:asciiTheme="minorHAnsi" w:eastAsiaTheme="minorEastAsia" w:hAnsiTheme="minorHAnsi" w:cstheme="minorBidi"/>
          <w:noProof/>
          <w:kern w:val="0"/>
          <w:szCs w:val="22"/>
          <w:lang w:val="fr-FR" w:eastAsia="fr-FR" w:bidi="ar-SA"/>
        </w:rPr>
      </w:pPr>
      <w:r w:rsidRPr="00CE056C">
        <w:rPr>
          <w:rFonts w:ascii="Times New Roman" w:eastAsia="DejaVu Sans" w:hAnsi="Times New Roman" w:cs="Times New Roman"/>
          <w:noProof/>
          <w:lang w:val="fr-FR"/>
        </w:rPr>
        <w:t>3.4 - Les cas d’utilisation généraux</w:t>
      </w:r>
      <w:r>
        <w:rPr>
          <w:noProof/>
        </w:rPr>
        <w:tab/>
      </w:r>
      <w:r>
        <w:rPr>
          <w:noProof/>
        </w:rPr>
        <w:fldChar w:fldCharType="begin"/>
      </w:r>
      <w:r>
        <w:rPr>
          <w:noProof/>
        </w:rPr>
        <w:instrText xml:space="preserve"> PAGEREF _Toc70437603 \h </w:instrText>
      </w:r>
      <w:r>
        <w:rPr>
          <w:noProof/>
        </w:rPr>
      </w:r>
      <w:r>
        <w:rPr>
          <w:noProof/>
        </w:rPr>
        <w:fldChar w:fldCharType="separate"/>
      </w:r>
      <w:r>
        <w:rPr>
          <w:noProof/>
        </w:rPr>
        <w:t>8</w:t>
      </w:r>
      <w:r>
        <w:rPr>
          <w:noProof/>
        </w:rPr>
        <w:fldChar w:fldCharType="end"/>
      </w:r>
    </w:p>
    <w:p w14:paraId="6012FC6A" w14:textId="5144F34C"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hAnsi="Times New Roman" w:cs="Times New Roman"/>
          <w:noProof/>
          <w:lang w:val="fr-FR"/>
        </w:rPr>
        <w:t>3.4.1 -</w:t>
      </w:r>
      <w:r w:rsidRPr="00CE056C">
        <w:rPr>
          <w:rFonts w:ascii="Times New Roman" w:eastAsia="DejaVu Sans" w:hAnsi="Times New Roman" w:cs="Times New Roman"/>
          <w:noProof/>
          <w:lang w:val="fr-FR"/>
        </w:rPr>
        <w:t xml:space="preserve"> Package gestion des commandes</w:t>
      </w:r>
      <w:r>
        <w:rPr>
          <w:noProof/>
        </w:rPr>
        <w:tab/>
      </w:r>
      <w:r>
        <w:rPr>
          <w:noProof/>
        </w:rPr>
        <w:fldChar w:fldCharType="begin"/>
      </w:r>
      <w:r>
        <w:rPr>
          <w:noProof/>
        </w:rPr>
        <w:instrText xml:space="preserve"> PAGEREF _Toc70437604 \h </w:instrText>
      </w:r>
      <w:r>
        <w:rPr>
          <w:noProof/>
        </w:rPr>
      </w:r>
      <w:r>
        <w:rPr>
          <w:noProof/>
        </w:rPr>
        <w:fldChar w:fldCharType="separate"/>
      </w:r>
      <w:r>
        <w:rPr>
          <w:noProof/>
        </w:rPr>
        <w:t>8</w:t>
      </w:r>
      <w:r>
        <w:rPr>
          <w:noProof/>
        </w:rPr>
        <w:fldChar w:fldCharType="end"/>
      </w:r>
    </w:p>
    <w:p w14:paraId="536A5F6D" w14:textId="266304B6"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hAnsi="Times New Roman" w:cs="Times New Roman"/>
          <w:noProof/>
          <w:lang w:val="fr-FR"/>
        </w:rPr>
        <w:t>3.4.2 -</w:t>
      </w:r>
      <w:r w:rsidRPr="00CE056C">
        <w:rPr>
          <w:rFonts w:ascii="Times New Roman" w:eastAsia="DejaVu Sans" w:hAnsi="Times New Roman" w:cs="Times New Roman"/>
          <w:noProof/>
          <w:lang w:val="fr-FR"/>
        </w:rPr>
        <w:t xml:space="preserve"> Package gestion des commandes</w:t>
      </w:r>
      <w:r>
        <w:rPr>
          <w:noProof/>
        </w:rPr>
        <w:tab/>
      </w:r>
      <w:r>
        <w:rPr>
          <w:noProof/>
        </w:rPr>
        <w:fldChar w:fldCharType="begin"/>
      </w:r>
      <w:r>
        <w:rPr>
          <w:noProof/>
        </w:rPr>
        <w:instrText xml:space="preserve"> PAGEREF _Toc70437605 \h </w:instrText>
      </w:r>
      <w:r>
        <w:rPr>
          <w:noProof/>
        </w:rPr>
      </w:r>
      <w:r>
        <w:rPr>
          <w:noProof/>
        </w:rPr>
        <w:fldChar w:fldCharType="separate"/>
      </w:r>
      <w:r>
        <w:rPr>
          <w:noProof/>
        </w:rPr>
        <w:t>10</w:t>
      </w:r>
      <w:r>
        <w:rPr>
          <w:noProof/>
        </w:rPr>
        <w:fldChar w:fldCharType="end"/>
      </w:r>
    </w:p>
    <w:p w14:paraId="32DBA82C" w14:textId="757F00D6"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hAnsi="Times New Roman" w:cs="Times New Roman"/>
          <w:noProof/>
          <w:lang w:val="fr-FR"/>
        </w:rPr>
        <w:t>3.4.3 -</w:t>
      </w:r>
      <w:r w:rsidRPr="00CE056C">
        <w:rPr>
          <w:rFonts w:ascii="Times New Roman" w:eastAsia="DejaVu Sans" w:hAnsi="Times New Roman" w:cs="Times New Roman"/>
          <w:noProof/>
          <w:lang w:val="fr-FR"/>
        </w:rPr>
        <w:t xml:space="preserve"> Package gestion des commandes</w:t>
      </w:r>
      <w:r>
        <w:rPr>
          <w:noProof/>
        </w:rPr>
        <w:tab/>
      </w:r>
      <w:r>
        <w:rPr>
          <w:noProof/>
        </w:rPr>
        <w:fldChar w:fldCharType="begin"/>
      </w:r>
      <w:r>
        <w:rPr>
          <w:noProof/>
        </w:rPr>
        <w:instrText xml:space="preserve"> PAGEREF _Toc70437606 \h </w:instrText>
      </w:r>
      <w:r>
        <w:rPr>
          <w:noProof/>
        </w:rPr>
      </w:r>
      <w:r>
        <w:rPr>
          <w:noProof/>
        </w:rPr>
        <w:fldChar w:fldCharType="separate"/>
      </w:r>
      <w:r>
        <w:rPr>
          <w:noProof/>
        </w:rPr>
        <w:t>11</w:t>
      </w:r>
      <w:r>
        <w:rPr>
          <w:noProof/>
        </w:rPr>
        <w:fldChar w:fldCharType="end"/>
      </w:r>
    </w:p>
    <w:p w14:paraId="2FCF7614" w14:textId="251DA6C2" w:rsidR="00C3324D" w:rsidRDefault="00C3324D">
      <w:pPr>
        <w:pStyle w:val="TM2"/>
        <w:rPr>
          <w:rFonts w:asciiTheme="minorHAnsi" w:eastAsiaTheme="minorEastAsia" w:hAnsiTheme="minorHAnsi" w:cstheme="minorBidi"/>
          <w:noProof/>
          <w:kern w:val="0"/>
          <w:szCs w:val="22"/>
          <w:lang w:val="fr-FR" w:eastAsia="fr-FR" w:bidi="ar-SA"/>
        </w:rPr>
      </w:pPr>
      <w:r w:rsidRPr="00CE056C">
        <w:rPr>
          <w:rFonts w:ascii="Times New Roman" w:eastAsia="DejaVu Sans" w:hAnsi="Times New Roman" w:cs="Times New Roman"/>
          <w:noProof/>
          <w:lang w:val="fr-FR"/>
        </w:rPr>
        <w:t>3.5 - Fiche descriptive et diagramme d’activité</w:t>
      </w:r>
      <w:r>
        <w:rPr>
          <w:noProof/>
        </w:rPr>
        <w:tab/>
      </w:r>
      <w:r>
        <w:rPr>
          <w:noProof/>
        </w:rPr>
        <w:fldChar w:fldCharType="begin"/>
      </w:r>
      <w:r>
        <w:rPr>
          <w:noProof/>
        </w:rPr>
        <w:instrText xml:space="preserve"> PAGEREF _Toc70437607 \h </w:instrText>
      </w:r>
      <w:r>
        <w:rPr>
          <w:noProof/>
        </w:rPr>
      </w:r>
      <w:r>
        <w:rPr>
          <w:noProof/>
        </w:rPr>
        <w:fldChar w:fldCharType="separate"/>
      </w:r>
      <w:r>
        <w:rPr>
          <w:noProof/>
        </w:rPr>
        <w:t>12</w:t>
      </w:r>
      <w:r>
        <w:rPr>
          <w:noProof/>
        </w:rPr>
        <w:fldChar w:fldCharType="end"/>
      </w:r>
    </w:p>
    <w:p w14:paraId="44F1ABCA" w14:textId="0D57DB6E"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3.5.1 - Package gestion des commandes – 1 Consulter la carte des pizzas</w:t>
      </w:r>
      <w:r>
        <w:rPr>
          <w:noProof/>
        </w:rPr>
        <w:tab/>
      </w:r>
      <w:r>
        <w:rPr>
          <w:noProof/>
        </w:rPr>
        <w:fldChar w:fldCharType="begin"/>
      </w:r>
      <w:r>
        <w:rPr>
          <w:noProof/>
        </w:rPr>
        <w:instrText xml:space="preserve"> PAGEREF _Toc70437608 \h </w:instrText>
      </w:r>
      <w:r>
        <w:rPr>
          <w:noProof/>
        </w:rPr>
      </w:r>
      <w:r>
        <w:rPr>
          <w:noProof/>
        </w:rPr>
        <w:fldChar w:fldCharType="separate"/>
      </w:r>
      <w:r>
        <w:rPr>
          <w:noProof/>
        </w:rPr>
        <w:t>12</w:t>
      </w:r>
      <w:r>
        <w:rPr>
          <w:noProof/>
        </w:rPr>
        <w:fldChar w:fldCharType="end"/>
      </w:r>
    </w:p>
    <w:p w14:paraId="06584C03" w14:textId="40F55DAE"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3.5.2 - Package gestion des commandes – 2 Validation du panier</w:t>
      </w:r>
      <w:r>
        <w:rPr>
          <w:noProof/>
        </w:rPr>
        <w:tab/>
      </w:r>
      <w:r>
        <w:rPr>
          <w:noProof/>
        </w:rPr>
        <w:fldChar w:fldCharType="begin"/>
      </w:r>
      <w:r>
        <w:rPr>
          <w:noProof/>
        </w:rPr>
        <w:instrText xml:space="preserve"> PAGEREF _Toc70437609 \h </w:instrText>
      </w:r>
      <w:r>
        <w:rPr>
          <w:noProof/>
        </w:rPr>
      </w:r>
      <w:r>
        <w:rPr>
          <w:noProof/>
        </w:rPr>
        <w:fldChar w:fldCharType="separate"/>
      </w:r>
      <w:r>
        <w:rPr>
          <w:noProof/>
        </w:rPr>
        <w:t>14</w:t>
      </w:r>
      <w:r>
        <w:rPr>
          <w:noProof/>
        </w:rPr>
        <w:fldChar w:fldCharType="end"/>
      </w:r>
    </w:p>
    <w:p w14:paraId="0468CA96" w14:textId="776B3ED7"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3.5.3 - Package gestion des commandes – 3 Enregistrer un achat</w:t>
      </w:r>
      <w:r>
        <w:rPr>
          <w:noProof/>
        </w:rPr>
        <w:tab/>
      </w:r>
      <w:r>
        <w:rPr>
          <w:noProof/>
        </w:rPr>
        <w:fldChar w:fldCharType="begin"/>
      </w:r>
      <w:r>
        <w:rPr>
          <w:noProof/>
        </w:rPr>
        <w:instrText xml:space="preserve"> PAGEREF _Toc70437610 \h </w:instrText>
      </w:r>
      <w:r>
        <w:rPr>
          <w:noProof/>
        </w:rPr>
      </w:r>
      <w:r>
        <w:rPr>
          <w:noProof/>
        </w:rPr>
        <w:fldChar w:fldCharType="separate"/>
      </w:r>
      <w:r>
        <w:rPr>
          <w:noProof/>
        </w:rPr>
        <w:t>16</w:t>
      </w:r>
      <w:r>
        <w:rPr>
          <w:noProof/>
        </w:rPr>
        <w:fldChar w:fldCharType="end"/>
      </w:r>
    </w:p>
    <w:p w14:paraId="43309883" w14:textId="58ECA28A"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3.5.4 - Package gestion des commandes – 3.1 Saisir information pour livraison</w:t>
      </w:r>
      <w:r>
        <w:rPr>
          <w:noProof/>
        </w:rPr>
        <w:tab/>
      </w:r>
      <w:r>
        <w:rPr>
          <w:noProof/>
        </w:rPr>
        <w:fldChar w:fldCharType="begin"/>
      </w:r>
      <w:r>
        <w:rPr>
          <w:noProof/>
        </w:rPr>
        <w:instrText xml:space="preserve"> PAGEREF _Toc70437611 \h </w:instrText>
      </w:r>
      <w:r>
        <w:rPr>
          <w:noProof/>
        </w:rPr>
      </w:r>
      <w:r>
        <w:rPr>
          <w:noProof/>
        </w:rPr>
        <w:fldChar w:fldCharType="separate"/>
      </w:r>
      <w:r>
        <w:rPr>
          <w:noProof/>
        </w:rPr>
        <w:t>18</w:t>
      </w:r>
      <w:r>
        <w:rPr>
          <w:noProof/>
        </w:rPr>
        <w:fldChar w:fldCharType="end"/>
      </w:r>
    </w:p>
    <w:p w14:paraId="3A57A006" w14:textId="29B7E344"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3.5.5 - Package gestion des commandes – 3.2 Modifier ou annuler la commande</w:t>
      </w:r>
      <w:r>
        <w:rPr>
          <w:noProof/>
        </w:rPr>
        <w:tab/>
      </w:r>
      <w:r>
        <w:rPr>
          <w:noProof/>
        </w:rPr>
        <w:fldChar w:fldCharType="begin"/>
      </w:r>
      <w:r>
        <w:rPr>
          <w:noProof/>
        </w:rPr>
        <w:instrText xml:space="preserve"> PAGEREF _Toc70437612 \h </w:instrText>
      </w:r>
      <w:r>
        <w:rPr>
          <w:noProof/>
        </w:rPr>
      </w:r>
      <w:r>
        <w:rPr>
          <w:noProof/>
        </w:rPr>
        <w:fldChar w:fldCharType="separate"/>
      </w:r>
      <w:r>
        <w:rPr>
          <w:noProof/>
        </w:rPr>
        <w:t>19</w:t>
      </w:r>
      <w:r>
        <w:rPr>
          <w:noProof/>
        </w:rPr>
        <w:fldChar w:fldCharType="end"/>
      </w:r>
    </w:p>
    <w:p w14:paraId="4EA2D621" w14:textId="7F4C5551"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3.5.6 - Package gestion des commandes – 3.3 Règlement de la commande</w:t>
      </w:r>
      <w:r>
        <w:rPr>
          <w:noProof/>
        </w:rPr>
        <w:tab/>
      </w:r>
      <w:r>
        <w:rPr>
          <w:noProof/>
        </w:rPr>
        <w:fldChar w:fldCharType="begin"/>
      </w:r>
      <w:r>
        <w:rPr>
          <w:noProof/>
        </w:rPr>
        <w:instrText xml:space="preserve"> PAGEREF _Toc70437613 \h </w:instrText>
      </w:r>
      <w:r>
        <w:rPr>
          <w:noProof/>
        </w:rPr>
      </w:r>
      <w:r>
        <w:rPr>
          <w:noProof/>
        </w:rPr>
        <w:fldChar w:fldCharType="separate"/>
      </w:r>
      <w:r>
        <w:rPr>
          <w:noProof/>
        </w:rPr>
        <w:t>20</w:t>
      </w:r>
      <w:r>
        <w:rPr>
          <w:noProof/>
        </w:rPr>
        <w:fldChar w:fldCharType="end"/>
      </w:r>
    </w:p>
    <w:p w14:paraId="57FD828F" w14:textId="3128F7C1"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3.5.7 - Package gestion des commandes – 4 Préparation de la commande</w:t>
      </w:r>
      <w:r>
        <w:rPr>
          <w:noProof/>
        </w:rPr>
        <w:tab/>
      </w:r>
      <w:r>
        <w:rPr>
          <w:noProof/>
        </w:rPr>
        <w:fldChar w:fldCharType="begin"/>
      </w:r>
      <w:r>
        <w:rPr>
          <w:noProof/>
        </w:rPr>
        <w:instrText xml:space="preserve"> PAGEREF _Toc70437614 \h </w:instrText>
      </w:r>
      <w:r>
        <w:rPr>
          <w:noProof/>
        </w:rPr>
      </w:r>
      <w:r>
        <w:rPr>
          <w:noProof/>
        </w:rPr>
        <w:fldChar w:fldCharType="separate"/>
      </w:r>
      <w:r>
        <w:rPr>
          <w:noProof/>
        </w:rPr>
        <w:t>22</w:t>
      </w:r>
      <w:r>
        <w:rPr>
          <w:noProof/>
        </w:rPr>
        <w:fldChar w:fldCharType="end"/>
      </w:r>
    </w:p>
    <w:p w14:paraId="3386883C" w14:textId="114A8565"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3.5.8 - Package gestion des commandes – 4.1 Consultez les recettes des pizzas</w:t>
      </w:r>
      <w:r>
        <w:rPr>
          <w:noProof/>
        </w:rPr>
        <w:tab/>
      </w:r>
      <w:r>
        <w:rPr>
          <w:noProof/>
        </w:rPr>
        <w:fldChar w:fldCharType="begin"/>
      </w:r>
      <w:r>
        <w:rPr>
          <w:noProof/>
        </w:rPr>
        <w:instrText xml:space="preserve"> PAGEREF _Toc70437615 \h </w:instrText>
      </w:r>
      <w:r>
        <w:rPr>
          <w:noProof/>
        </w:rPr>
      </w:r>
      <w:r>
        <w:rPr>
          <w:noProof/>
        </w:rPr>
        <w:fldChar w:fldCharType="separate"/>
      </w:r>
      <w:r>
        <w:rPr>
          <w:noProof/>
        </w:rPr>
        <w:t>24</w:t>
      </w:r>
      <w:r>
        <w:rPr>
          <w:noProof/>
        </w:rPr>
        <w:fldChar w:fldCharType="end"/>
      </w:r>
    </w:p>
    <w:p w14:paraId="4B2528EF" w14:textId="041ED85B"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3.5.9 - Package gestion des commandes – 4.2 Consultez le stock d’ingrédients restants</w:t>
      </w:r>
      <w:r>
        <w:rPr>
          <w:noProof/>
        </w:rPr>
        <w:tab/>
      </w:r>
      <w:r>
        <w:rPr>
          <w:noProof/>
        </w:rPr>
        <w:fldChar w:fldCharType="begin"/>
      </w:r>
      <w:r>
        <w:rPr>
          <w:noProof/>
        </w:rPr>
        <w:instrText xml:space="preserve"> PAGEREF _Toc70437616 \h </w:instrText>
      </w:r>
      <w:r>
        <w:rPr>
          <w:noProof/>
        </w:rPr>
      </w:r>
      <w:r>
        <w:rPr>
          <w:noProof/>
        </w:rPr>
        <w:fldChar w:fldCharType="separate"/>
      </w:r>
      <w:r>
        <w:rPr>
          <w:noProof/>
        </w:rPr>
        <w:t>25</w:t>
      </w:r>
      <w:r>
        <w:rPr>
          <w:noProof/>
        </w:rPr>
        <w:fldChar w:fldCharType="end"/>
      </w:r>
    </w:p>
    <w:p w14:paraId="6BA02912" w14:textId="7E48306A"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3.5.10 - Package gestion des commandes – 5 Suivi de l’état de la commande</w:t>
      </w:r>
      <w:r>
        <w:rPr>
          <w:noProof/>
        </w:rPr>
        <w:tab/>
      </w:r>
      <w:r>
        <w:rPr>
          <w:noProof/>
        </w:rPr>
        <w:fldChar w:fldCharType="begin"/>
      </w:r>
      <w:r>
        <w:rPr>
          <w:noProof/>
        </w:rPr>
        <w:instrText xml:space="preserve"> PAGEREF _Toc70437617 \h </w:instrText>
      </w:r>
      <w:r>
        <w:rPr>
          <w:noProof/>
        </w:rPr>
      </w:r>
      <w:r>
        <w:rPr>
          <w:noProof/>
        </w:rPr>
        <w:fldChar w:fldCharType="separate"/>
      </w:r>
      <w:r>
        <w:rPr>
          <w:noProof/>
        </w:rPr>
        <w:t>26</w:t>
      </w:r>
      <w:r>
        <w:rPr>
          <w:noProof/>
        </w:rPr>
        <w:fldChar w:fldCharType="end"/>
      </w:r>
    </w:p>
    <w:p w14:paraId="7A5485FB" w14:textId="5634D786"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3.5.11 - Package gestion des commandes – 6 Livraison</w:t>
      </w:r>
      <w:r>
        <w:rPr>
          <w:noProof/>
        </w:rPr>
        <w:tab/>
      </w:r>
      <w:r>
        <w:rPr>
          <w:noProof/>
        </w:rPr>
        <w:fldChar w:fldCharType="begin"/>
      </w:r>
      <w:r>
        <w:rPr>
          <w:noProof/>
        </w:rPr>
        <w:instrText xml:space="preserve"> PAGEREF _Toc70437618 \h </w:instrText>
      </w:r>
      <w:r>
        <w:rPr>
          <w:noProof/>
        </w:rPr>
      </w:r>
      <w:r>
        <w:rPr>
          <w:noProof/>
        </w:rPr>
        <w:fldChar w:fldCharType="separate"/>
      </w:r>
      <w:r>
        <w:rPr>
          <w:noProof/>
        </w:rPr>
        <w:t>27</w:t>
      </w:r>
      <w:r>
        <w:rPr>
          <w:noProof/>
        </w:rPr>
        <w:fldChar w:fldCharType="end"/>
      </w:r>
    </w:p>
    <w:p w14:paraId="17A4E480" w14:textId="7AEB95F2" w:rsidR="00C3324D" w:rsidRDefault="00C3324D">
      <w:pPr>
        <w:pStyle w:val="TM1"/>
        <w:rPr>
          <w:rFonts w:asciiTheme="minorHAnsi" w:eastAsiaTheme="minorEastAsia" w:hAnsiTheme="minorHAnsi" w:cstheme="minorBidi"/>
          <w:b w:val="0"/>
          <w:noProof/>
          <w:kern w:val="0"/>
          <w:szCs w:val="22"/>
          <w:lang w:val="fr-FR" w:eastAsia="fr-FR" w:bidi="ar-SA"/>
        </w:rPr>
      </w:pPr>
      <w:r w:rsidRPr="00CE056C">
        <w:rPr>
          <w:rFonts w:ascii="Times New Roman" w:hAnsi="Times New Roman" w:cs="Times New Roman"/>
          <w:noProof/>
          <w:lang w:val="fr-FR"/>
        </w:rPr>
        <w:t>4 -</w:t>
      </w:r>
      <w:r w:rsidRPr="00CE056C">
        <w:rPr>
          <w:rFonts w:ascii="Times New Roman" w:eastAsia="DejaVu Sans" w:hAnsi="Times New Roman" w:cs="Times New Roman"/>
          <w:noProof/>
          <w:lang w:val="fr-FR"/>
        </w:rPr>
        <w:t xml:space="preserve"> Le domaine fonctionnel</w:t>
      </w:r>
      <w:r>
        <w:rPr>
          <w:noProof/>
        </w:rPr>
        <w:tab/>
      </w:r>
      <w:r>
        <w:rPr>
          <w:noProof/>
        </w:rPr>
        <w:fldChar w:fldCharType="begin"/>
      </w:r>
      <w:r>
        <w:rPr>
          <w:noProof/>
        </w:rPr>
        <w:instrText xml:space="preserve"> PAGEREF _Toc70437619 \h </w:instrText>
      </w:r>
      <w:r>
        <w:rPr>
          <w:noProof/>
        </w:rPr>
      </w:r>
      <w:r>
        <w:rPr>
          <w:noProof/>
        </w:rPr>
        <w:fldChar w:fldCharType="separate"/>
      </w:r>
      <w:r>
        <w:rPr>
          <w:noProof/>
        </w:rPr>
        <w:t>28</w:t>
      </w:r>
      <w:r>
        <w:rPr>
          <w:noProof/>
        </w:rPr>
        <w:fldChar w:fldCharType="end"/>
      </w:r>
    </w:p>
    <w:p w14:paraId="2BDEAEC9" w14:textId="68CB2A8A" w:rsidR="00C3324D" w:rsidRDefault="00C3324D">
      <w:pPr>
        <w:pStyle w:val="TM2"/>
        <w:rPr>
          <w:rFonts w:asciiTheme="minorHAnsi" w:eastAsiaTheme="minorEastAsia" w:hAnsiTheme="minorHAnsi" w:cstheme="minorBidi"/>
          <w:noProof/>
          <w:kern w:val="0"/>
          <w:szCs w:val="22"/>
          <w:lang w:val="fr-FR" w:eastAsia="fr-FR" w:bidi="ar-SA"/>
        </w:rPr>
      </w:pPr>
      <w:r w:rsidRPr="00CE056C">
        <w:rPr>
          <w:rFonts w:ascii="Times New Roman" w:hAnsi="Times New Roman" w:cs="Times New Roman"/>
          <w:noProof/>
          <w:lang w:val="fr-FR"/>
        </w:rPr>
        <w:t>4.1 - Diagramme de classes</w:t>
      </w:r>
      <w:r>
        <w:rPr>
          <w:noProof/>
        </w:rPr>
        <w:tab/>
      </w:r>
      <w:r>
        <w:rPr>
          <w:noProof/>
        </w:rPr>
        <w:fldChar w:fldCharType="begin"/>
      </w:r>
      <w:r>
        <w:rPr>
          <w:noProof/>
        </w:rPr>
        <w:instrText xml:space="preserve"> PAGEREF _Toc70437620 \h </w:instrText>
      </w:r>
      <w:r>
        <w:rPr>
          <w:noProof/>
        </w:rPr>
      </w:r>
      <w:r>
        <w:rPr>
          <w:noProof/>
        </w:rPr>
        <w:fldChar w:fldCharType="separate"/>
      </w:r>
      <w:r>
        <w:rPr>
          <w:noProof/>
        </w:rPr>
        <w:t>28</w:t>
      </w:r>
      <w:r>
        <w:rPr>
          <w:noProof/>
        </w:rPr>
        <w:fldChar w:fldCharType="end"/>
      </w:r>
    </w:p>
    <w:p w14:paraId="18E415E9" w14:textId="35C6719D" w:rsidR="00C3324D" w:rsidRDefault="00C3324D">
      <w:pPr>
        <w:pStyle w:val="TM2"/>
        <w:rPr>
          <w:rFonts w:asciiTheme="minorHAnsi" w:eastAsiaTheme="minorEastAsia" w:hAnsiTheme="minorHAnsi" w:cstheme="minorBidi"/>
          <w:noProof/>
          <w:kern w:val="0"/>
          <w:szCs w:val="22"/>
          <w:lang w:val="fr-FR" w:eastAsia="fr-FR" w:bidi="ar-SA"/>
        </w:rPr>
      </w:pPr>
      <w:r w:rsidRPr="00CE056C">
        <w:rPr>
          <w:rFonts w:ascii="Times New Roman" w:hAnsi="Times New Roman" w:cs="Times New Roman"/>
          <w:noProof/>
          <w:lang w:val="fr-FR"/>
        </w:rPr>
        <w:t>4.2 - Diagramme de classes</w:t>
      </w:r>
      <w:r>
        <w:rPr>
          <w:noProof/>
        </w:rPr>
        <w:tab/>
      </w:r>
      <w:r>
        <w:rPr>
          <w:noProof/>
        </w:rPr>
        <w:fldChar w:fldCharType="begin"/>
      </w:r>
      <w:r>
        <w:rPr>
          <w:noProof/>
        </w:rPr>
        <w:instrText xml:space="preserve"> PAGEREF _Toc70437621 \h </w:instrText>
      </w:r>
      <w:r>
        <w:rPr>
          <w:noProof/>
        </w:rPr>
      </w:r>
      <w:r>
        <w:rPr>
          <w:noProof/>
        </w:rPr>
        <w:fldChar w:fldCharType="separate"/>
      </w:r>
      <w:r>
        <w:rPr>
          <w:noProof/>
        </w:rPr>
        <w:t>29</w:t>
      </w:r>
      <w:r>
        <w:rPr>
          <w:noProof/>
        </w:rPr>
        <w:fldChar w:fldCharType="end"/>
      </w:r>
    </w:p>
    <w:p w14:paraId="01294AAA" w14:textId="019F5CCD"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4.2.1 - Gestion Utilisateur – Point de vente</w:t>
      </w:r>
      <w:r>
        <w:rPr>
          <w:noProof/>
        </w:rPr>
        <w:tab/>
      </w:r>
      <w:r>
        <w:rPr>
          <w:noProof/>
        </w:rPr>
        <w:fldChar w:fldCharType="begin"/>
      </w:r>
      <w:r>
        <w:rPr>
          <w:noProof/>
        </w:rPr>
        <w:instrText xml:space="preserve"> PAGEREF _Toc70437622 \h </w:instrText>
      </w:r>
      <w:r>
        <w:rPr>
          <w:noProof/>
        </w:rPr>
      </w:r>
      <w:r>
        <w:rPr>
          <w:noProof/>
        </w:rPr>
        <w:fldChar w:fldCharType="separate"/>
      </w:r>
      <w:r>
        <w:rPr>
          <w:noProof/>
        </w:rPr>
        <w:t>29</w:t>
      </w:r>
      <w:r>
        <w:rPr>
          <w:noProof/>
        </w:rPr>
        <w:fldChar w:fldCharType="end"/>
      </w:r>
    </w:p>
    <w:p w14:paraId="28220605" w14:textId="41684751"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4.2.2 - Gestion Authentification</w:t>
      </w:r>
      <w:r>
        <w:rPr>
          <w:noProof/>
        </w:rPr>
        <w:tab/>
      </w:r>
      <w:r>
        <w:rPr>
          <w:noProof/>
        </w:rPr>
        <w:fldChar w:fldCharType="begin"/>
      </w:r>
      <w:r>
        <w:rPr>
          <w:noProof/>
        </w:rPr>
        <w:instrText xml:space="preserve"> PAGEREF _Toc70437623 \h </w:instrText>
      </w:r>
      <w:r>
        <w:rPr>
          <w:noProof/>
        </w:rPr>
      </w:r>
      <w:r>
        <w:rPr>
          <w:noProof/>
        </w:rPr>
        <w:fldChar w:fldCharType="separate"/>
      </w:r>
      <w:r>
        <w:rPr>
          <w:noProof/>
        </w:rPr>
        <w:t>29</w:t>
      </w:r>
      <w:r>
        <w:rPr>
          <w:noProof/>
        </w:rPr>
        <w:fldChar w:fldCharType="end"/>
      </w:r>
    </w:p>
    <w:p w14:paraId="3C4DB261" w14:textId="167ADDA6"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4.2.3 - Gestion des commandes</w:t>
      </w:r>
      <w:r>
        <w:rPr>
          <w:noProof/>
        </w:rPr>
        <w:tab/>
      </w:r>
      <w:r>
        <w:rPr>
          <w:noProof/>
        </w:rPr>
        <w:fldChar w:fldCharType="begin"/>
      </w:r>
      <w:r>
        <w:rPr>
          <w:noProof/>
        </w:rPr>
        <w:instrText xml:space="preserve"> PAGEREF _Toc70437624 \h </w:instrText>
      </w:r>
      <w:r>
        <w:rPr>
          <w:noProof/>
        </w:rPr>
      </w:r>
      <w:r>
        <w:rPr>
          <w:noProof/>
        </w:rPr>
        <w:fldChar w:fldCharType="separate"/>
      </w:r>
      <w:r>
        <w:rPr>
          <w:noProof/>
        </w:rPr>
        <w:t>29</w:t>
      </w:r>
      <w:r>
        <w:rPr>
          <w:noProof/>
        </w:rPr>
        <w:fldChar w:fldCharType="end"/>
      </w:r>
    </w:p>
    <w:p w14:paraId="0BC0F9F0" w14:textId="20916FA2"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4.2.4 - Gestion des Stocks</w:t>
      </w:r>
      <w:r>
        <w:rPr>
          <w:noProof/>
        </w:rPr>
        <w:tab/>
      </w:r>
      <w:r>
        <w:rPr>
          <w:noProof/>
        </w:rPr>
        <w:fldChar w:fldCharType="begin"/>
      </w:r>
      <w:r>
        <w:rPr>
          <w:noProof/>
        </w:rPr>
        <w:instrText xml:space="preserve"> PAGEREF _Toc70437625 \h </w:instrText>
      </w:r>
      <w:r>
        <w:rPr>
          <w:noProof/>
        </w:rPr>
      </w:r>
      <w:r>
        <w:rPr>
          <w:noProof/>
        </w:rPr>
        <w:fldChar w:fldCharType="separate"/>
      </w:r>
      <w:r>
        <w:rPr>
          <w:noProof/>
        </w:rPr>
        <w:t>29</w:t>
      </w:r>
      <w:r>
        <w:rPr>
          <w:noProof/>
        </w:rPr>
        <w:fldChar w:fldCharType="end"/>
      </w:r>
    </w:p>
    <w:p w14:paraId="05411AF2" w14:textId="7C29C7CC"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4.2.5 - Gestion des pizzas</w:t>
      </w:r>
      <w:r>
        <w:rPr>
          <w:noProof/>
        </w:rPr>
        <w:tab/>
      </w:r>
      <w:r>
        <w:rPr>
          <w:noProof/>
        </w:rPr>
        <w:fldChar w:fldCharType="begin"/>
      </w:r>
      <w:r>
        <w:rPr>
          <w:noProof/>
        </w:rPr>
        <w:instrText xml:space="preserve"> PAGEREF _Toc70437626 \h </w:instrText>
      </w:r>
      <w:r>
        <w:rPr>
          <w:noProof/>
        </w:rPr>
      </w:r>
      <w:r>
        <w:rPr>
          <w:noProof/>
        </w:rPr>
        <w:fldChar w:fldCharType="separate"/>
      </w:r>
      <w:r>
        <w:rPr>
          <w:noProof/>
        </w:rPr>
        <w:t>30</w:t>
      </w:r>
      <w:r>
        <w:rPr>
          <w:noProof/>
        </w:rPr>
        <w:fldChar w:fldCharType="end"/>
      </w:r>
    </w:p>
    <w:p w14:paraId="2DB37694" w14:textId="3EDFBB38" w:rsidR="00C3324D" w:rsidRDefault="00C3324D">
      <w:pPr>
        <w:pStyle w:val="TM2"/>
        <w:rPr>
          <w:rFonts w:asciiTheme="minorHAnsi" w:eastAsiaTheme="minorEastAsia" w:hAnsiTheme="minorHAnsi" w:cstheme="minorBidi"/>
          <w:noProof/>
          <w:kern w:val="0"/>
          <w:szCs w:val="22"/>
          <w:lang w:val="fr-FR" w:eastAsia="fr-FR" w:bidi="ar-SA"/>
        </w:rPr>
      </w:pPr>
      <w:r w:rsidRPr="00CE056C">
        <w:rPr>
          <w:rFonts w:ascii="Times New Roman" w:hAnsi="Times New Roman" w:cs="Times New Roman"/>
          <w:noProof/>
          <w:lang w:val="fr-FR"/>
        </w:rPr>
        <w:t>4.3 - Modèle Physique de Données</w:t>
      </w:r>
      <w:r>
        <w:rPr>
          <w:noProof/>
        </w:rPr>
        <w:tab/>
      </w:r>
      <w:r>
        <w:rPr>
          <w:noProof/>
        </w:rPr>
        <w:fldChar w:fldCharType="begin"/>
      </w:r>
      <w:r>
        <w:rPr>
          <w:noProof/>
        </w:rPr>
        <w:instrText xml:space="preserve"> PAGEREF _Toc70437627 \h </w:instrText>
      </w:r>
      <w:r>
        <w:rPr>
          <w:noProof/>
        </w:rPr>
      </w:r>
      <w:r>
        <w:rPr>
          <w:noProof/>
        </w:rPr>
        <w:fldChar w:fldCharType="separate"/>
      </w:r>
      <w:r>
        <w:rPr>
          <w:noProof/>
        </w:rPr>
        <w:t>30</w:t>
      </w:r>
      <w:r>
        <w:rPr>
          <w:noProof/>
        </w:rPr>
        <w:fldChar w:fldCharType="end"/>
      </w:r>
    </w:p>
    <w:p w14:paraId="58D8DC3D" w14:textId="31CEB2C1" w:rsidR="00C3324D" w:rsidRDefault="00C3324D">
      <w:pPr>
        <w:pStyle w:val="TM1"/>
        <w:rPr>
          <w:rFonts w:asciiTheme="minorHAnsi" w:eastAsiaTheme="minorEastAsia" w:hAnsiTheme="minorHAnsi" w:cstheme="minorBidi"/>
          <w:b w:val="0"/>
          <w:noProof/>
          <w:kern w:val="0"/>
          <w:szCs w:val="22"/>
          <w:lang w:val="fr-FR" w:eastAsia="fr-FR" w:bidi="ar-SA"/>
        </w:rPr>
      </w:pPr>
      <w:r w:rsidRPr="00CE056C">
        <w:rPr>
          <w:rFonts w:ascii="Times New Roman" w:hAnsi="Times New Roman" w:cs="Times New Roman"/>
          <w:noProof/>
          <w:lang w:val="fr-FR"/>
        </w:rPr>
        <w:t>5 - Les workflows</w:t>
      </w:r>
      <w:r>
        <w:rPr>
          <w:noProof/>
        </w:rPr>
        <w:tab/>
      </w:r>
      <w:r>
        <w:rPr>
          <w:noProof/>
        </w:rPr>
        <w:fldChar w:fldCharType="begin"/>
      </w:r>
      <w:r>
        <w:rPr>
          <w:noProof/>
        </w:rPr>
        <w:instrText xml:space="preserve"> PAGEREF _Toc70437628 \h </w:instrText>
      </w:r>
      <w:r>
        <w:rPr>
          <w:noProof/>
        </w:rPr>
      </w:r>
      <w:r>
        <w:rPr>
          <w:noProof/>
        </w:rPr>
        <w:fldChar w:fldCharType="separate"/>
      </w:r>
      <w:r>
        <w:rPr>
          <w:noProof/>
        </w:rPr>
        <w:t>31</w:t>
      </w:r>
      <w:r>
        <w:rPr>
          <w:noProof/>
        </w:rPr>
        <w:fldChar w:fldCharType="end"/>
      </w:r>
    </w:p>
    <w:p w14:paraId="1285ED26" w14:textId="04EDC73E" w:rsidR="00C3324D" w:rsidRDefault="00C3324D">
      <w:pPr>
        <w:pStyle w:val="TM2"/>
        <w:rPr>
          <w:rFonts w:asciiTheme="minorHAnsi" w:eastAsiaTheme="minorEastAsia" w:hAnsiTheme="minorHAnsi" w:cstheme="minorBidi"/>
          <w:noProof/>
          <w:kern w:val="0"/>
          <w:szCs w:val="22"/>
          <w:lang w:val="fr-FR" w:eastAsia="fr-FR" w:bidi="ar-SA"/>
        </w:rPr>
      </w:pPr>
      <w:r w:rsidRPr="00CE056C">
        <w:rPr>
          <w:rFonts w:ascii="Times New Roman" w:hAnsi="Times New Roman" w:cs="Times New Roman"/>
          <w:noProof/>
          <w:lang w:val="fr-FR"/>
        </w:rPr>
        <w:t>5.1 - Le workflow ad hoc</w:t>
      </w:r>
      <w:r>
        <w:rPr>
          <w:noProof/>
        </w:rPr>
        <w:tab/>
      </w:r>
      <w:r>
        <w:rPr>
          <w:noProof/>
        </w:rPr>
        <w:fldChar w:fldCharType="begin"/>
      </w:r>
      <w:r>
        <w:rPr>
          <w:noProof/>
        </w:rPr>
        <w:instrText xml:space="preserve"> PAGEREF _Toc70437629 \h </w:instrText>
      </w:r>
      <w:r>
        <w:rPr>
          <w:noProof/>
        </w:rPr>
      </w:r>
      <w:r>
        <w:rPr>
          <w:noProof/>
        </w:rPr>
        <w:fldChar w:fldCharType="separate"/>
      </w:r>
      <w:r>
        <w:rPr>
          <w:noProof/>
        </w:rPr>
        <w:t>31</w:t>
      </w:r>
      <w:r>
        <w:rPr>
          <w:noProof/>
        </w:rPr>
        <w:fldChar w:fldCharType="end"/>
      </w:r>
    </w:p>
    <w:p w14:paraId="36E78E3E" w14:textId="14A007CF" w:rsidR="00C3324D" w:rsidRDefault="00C3324D">
      <w:pPr>
        <w:pStyle w:val="TM1"/>
        <w:rPr>
          <w:rFonts w:asciiTheme="minorHAnsi" w:eastAsiaTheme="minorEastAsia" w:hAnsiTheme="minorHAnsi" w:cstheme="minorBidi"/>
          <w:b w:val="0"/>
          <w:noProof/>
          <w:kern w:val="0"/>
          <w:szCs w:val="22"/>
          <w:lang w:val="fr-FR" w:eastAsia="fr-FR" w:bidi="ar-SA"/>
        </w:rPr>
      </w:pPr>
      <w:r w:rsidRPr="00CE056C">
        <w:rPr>
          <w:rFonts w:asciiTheme="minorHAnsi" w:hAnsiTheme="minorHAnsi" w:cstheme="minorHAnsi"/>
          <w:noProof/>
          <w:lang w:val="fr-FR"/>
        </w:rPr>
        <w:t>6 - Application Web</w:t>
      </w:r>
      <w:r>
        <w:rPr>
          <w:noProof/>
        </w:rPr>
        <w:tab/>
      </w:r>
      <w:r>
        <w:rPr>
          <w:noProof/>
        </w:rPr>
        <w:fldChar w:fldCharType="begin"/>
      </w:r>
      <w:r>
        <w:rPr>
          <w:noProof/>
        </w:rPr>
        <w:instrText xml:space="preserve"> PAGEREF _Toc70437630 \h </w:instrText>
      </w:r>
      <w:r>
        <w:rPr>
          <w:noProof/>
        </w:rPr>
      </w:r>
      <w:r>
        <w:rPr>
          <w:noProof/>
        </w:rPr>
        <w:fldChar w:fldCharType="separate"/>
      </w:r>
      <w:r>
        <w:rPr>
          <w:noProof/>
        </w:rPr>
        <w:t>33</w:t>
      </w:r>
      <w:r>
        <w:rPr>
          <w:noProof/>
        </w:rPr>
        <w:fldChar w:fldCharType="end"/>
      </w:r>
    </w:p>
    <w:p w14:paraId="6C48A648" w14:textId="69A5AD59" w:rsidR="00C3324D" w:rsidRDefault="00C3324D">
      <w:pPr>
        <w:pStyle w:val="TM2"/>
        <w:rPr>
          <w:rFonts w:asciiTheme="minorHAnsi" w:eastAsiaTheme="minorEastAsia" w:hAnsiTheme="minorHAnsi" w:cstheme="minorBidi"/>
          <w:noProof/>
          <w:kern w:val="0"/>
          <w:szCs w:val="22"/>
          <w:lang w:val="fr-FR" w:eastAsia="fr-FR" w:bidi="ar-SA"/>
        </w:rPr>
      </w:pPr>
      <w:r w:rsidRPr="00CE056C">
        <w:rPr>
          <w:rFonts w:ascii="Times New Roman" w:hAnsi="Times New Roman" w:cs="Times New Roman"/>
          <w:noProof/>
          <w:lang w:val="fr-FR"/>
        </w:rPr>
        <w:lastRenderedPageBreak/>
        <w:t>6.1 - Arborescence du Site Web</w:t>
      </w:r>
      <w:r>
        <w:rPr>
          <w:noProof/>
        </w:rPr>
        <w:tab/>
      </w:r>
      <w:r>
        <w:rPr>
          <w:noProof/>
        </w:rPr>
        <w:fldChar w:fldCharType="begin"/>
      </w:r>
      <w:r>
        <w:rPr>
          <w:noProof/>
        </w:rPr>
        <w:instrText xml:space="preserve"> PAGEREF _Toc70437631 \h </w:instrText>
      </w:r>
      <w:r>
        <w:rPr>
          <w:noProof/>
        </w:rPr>
      </w:r>
      <w:r>
        <w:rPr>
          <w:noProof/>
        </w:rPr>
        <w:fldChar w:fldCharType="separate"/>
      </w:r>
      <w:r>
        <w:rPr>
          <w:noProof/>
        </w:rPr>
        <w:t>34</w:t>
      </w:r>
      <w:r>
        <w:rPr>
          <w:noProof/>
        </w:rPr>
        <w:fldChar w:fldCharType="end"/>
      </w:r>
    </w:p>
    <w:p w14:paraId="3A1FF61E" w14:textId="1AEE7695" w:rsidR="00C3324D" w:rsidRDefault="00C3324D">
      <w:pPr>
        <w:pStyle w:val="TM2"/>
        <w:rPr>
          <w:rFonts w:asciiTheme="minorHAnsi" w:eastAsiaTheme="minorEastAsia" w:hAnsiTheme="minorHAnsi" w:cstheme="minorBidi"/>
          <w:noProof/>
          <w:kern w:val="0"/>
          <w:szCs w:val="22"/>
          <w:lang w:val="fr-FR" w:eastAsia="fr-FR" w:bidi="ar-SA"/>
        </w:rPr>
      </w:pPr>
      <w:r w:rsidRPr="00CE056C">
        <w:rPr>
          <w:rFonts w:ascii="Times New Roman" w:hAnsi="Times New Roman" w:cs="Times New Roman"/>
          <w:noProof/>
          <w:lang w:val="fr-FR"/>
        </w:rPr>
        <w:t>6.2 - Les wireframes</w:t>
      </w:r>
      <w:r>
        <w:rPr>
          <w:noProof/>
        </w:rPr>
        <w:tab/>
      </w:r>
      <w:r>
        <w:rPr>
          <w:noProof/>
        </w:rPr>
        <w:fldChar w:fldCharType="begin"/>
      </w:r>
      <w:r>
        <w:rPr>
          <w:noProof/>
        </w:rPr>
        <w:instrText xml:space="preserve"> PAGEREF _Toc70437632 \h </w:instrText>
      </w:r>
      <w:r>
        <w:rPr>
          <w:noProof/>
        </w:rPr>
      </w:r>
      <w:r>
        <w:rPr>
          <w:noProof/>
        </w:rPr>
        <w:fldChar w:fldCharType="separate"/>
      </w:r>
      <w:r>
        <w:rPr>
          <w:noProof/>
        </w:rPr>
        <w:t>35</w:t>
      </w:r>
      <w:r>
        <w:rPr>
          <w:noProof/>
        </w:rPr>
        <w:fldChar w:fldCharType="end"/>
      </w:r>
    </w:p>
    <w:p w14:paraId="7731AE58" w14:textId="5C944851"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6.2.1 - Accueil</w:t>
      </w:r>
      <w:r>
        <w:rPr>
          <w:noProof/>
        </w:rPr>
        <w:tab/>
      </w:r>
      <w:r>
        <w:rPr>
          <w:noProof/>
        </w:rPr>
        <w:fldChar w:fldCharType="begin"/>
      </w:r>
      <w:r>
        <w:rPr>
          <w:noProof/>
        </w:rPr>
        <w:instrText xml:space="preserve"> PAGEREF _Toc70437633 \h </w:instrText>
      </w:r>
      <w:r>
        <w:rPr>
          <w:noProof/>
        </w:rPr>
      </w:r>
      <w:r>
        <w:rPr>
          <w:noProof/>
        </w:rPr>
        <w:fldChar w:fldCharType="separate"/>
      </w:r>
      <w:r>
        <w:rPr>
          <w:noProof/>
        </w:rPr>
        <w:t>35</w:t>
      </w:r>
      <w:r>
        <w:rPr>
          <w:noProof/>
        </w:rPr>
        <w:fldChar w:fldCharType="end"/>
      </w:r>
    </w:p>
    <w:p w14:paraId="47FA50D1" w14:textId="59BA72E6"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6.2.2 - Authentification</w:t>
      </w:r>
      <w:r>
        <w:rPr>
          <w:noProof/>
        </w:rPr>
        <w:tab/>
      </w:r>
      <w:r>
        <w:rPr>
          <w:noProof/>
        </w:rPr>
        <w:fldChar w:fldCharType="begin"/>
      </w:r>
      <w:r>
        <w:rPr>
          <w:noProof/>
        </w:rPr>
        <w:instrText xml:space="preserve"> PAGEREF _Toc70437634 \h </w:instrText>
      </w:r>
      <w:r>
        <w:rPr>
          <w:noProof/>
        </w:rPr>
      </w:r>
      <w:r>
        <w:rPr>
          <w:noProof/>
        </w:rPr>
        <w:fldChar w:fldCharType="separate"/>
      </w:r>
      <w:r>
        <w:rPr>
          <w:noProof/>
        </w:rPr>
        <w:t>36</w:t>
      </w:r>
      <w:r>
        <w:rPr>
          <w:noProof/>
        </w:rPr>
        <w:fldChar w:fldCharType="end"/>
      </w:r>
    </w:p>
    <w:p w14:paraId="68FB3CA9" w14:textId="58ECC143"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6.2.3 - La carte des pizzas</w:t>
      </w:r>
      <w:r>
        <w:rPr>
          <w:noProof/>
        </w:rPr>
        <w:tab/>
      </w:r>
      <w:r>
        <w:rPr>
          <w:noProof/>
        </w:rPr>
        <w:fldChar w:fldCharType="begin"/>
      </w:r>
      <w:r>
        <w:rPr>
          <w:noProof/>
        </w:rPr>
        <w:instrText xml:space="preserve"> PAGEREF _Toc70437635 \h </w:instrText>
      </w:r>
      <w:r>
        <w:rPr>
          <w:noProof/>
        </w:rPr>
      </w:r>
      <w:r>
        <w:rPr>
          <w:noProof/>
        </w:rPr>
        <w:fldChar w:fldCharType="separate"/>
      </w:r>
      <w:r>
        <w:rPr>
          <w:noProof/>
        </w:rPr>
        <w:t>36</w:t>
      </w:r>
      <w:r>
        <w:rPr>
          <w:noProof/>
        </w:rPr>
        <w:fldChar w:fldCharType="end"/>
      </w:r>
    </w:p>
    <w:p w14:paraId="09531E54" w14:textId="59A84859"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6.2.4 - Détail d’une pizza</w:t>
      </w:r>
      <w:r>
        <w:rPr>
          <w:noProof/>
        </w:rPr>
        <w:tab/>
      </w:r>
      <w:r>
        <w:rPr>
          <w:noProof/>
        </w:rPr>
        <w:fldChar w:fldCharType="begin"/>
      </w:r>
      <w:r>
        <w:rPr>
          <w:noProof/>
        </w:rPr>
        <w:instrText xml:space="preserve"> PAGEREF _Toc70437636 \h </w:instrText>
      </w:r>
      <w:r>
        <w:rPr>
          <w:noProof/>
        </w:rPr>
      </w:r>
      <w:r>
        <w:rPr>
          <w:noProof/>
        </w:rPr>
        <w:fldChar w:fldCharType="separate"/>
      </w:r>
      <w:r>
        <w:rPr>
          <w:noProof/>
        </w:rPr>
        <w:t>37</w:t>
      </w:r>
      <w:r>
        <w:rPr>
          <w:noProof/>
        </w:rPr>
        <w:fldChar w:fldCharType="end"/>
      </w:r>
    </w:p>
    <w:p w14:paraId="54BF2474" w14:textId="77D171FA"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6.2.5 - Panier</w:t>
      </w:r>
      <w:r>
        <w:rPr>
          <w:noProof/>
        </w:rPr>
        <w:tab/>
      </w:r>
      <w:r>
        <w:rPr>
          <w:noProof/>
        </w:rPr>
        <w:fldChar w:fldCharType="begin"/>
      </w:r>
      <w:r>
        <w:rPr>
          <w:noProof/>
        </w:rPr>
        <w:instrText xml:space="preserve"> PAGEREF _Toc70437637 \h </w:instrText>
      </w:r>
      <w:r>
        <w:rPr>
          <w:noProof/>
        </w:rPr>
      </w:r>
      <w:r>
        <w:rPr>
          <w:noProof/>
        </w:rPr>
        <w:fldChar w:fldCharType="separate"/>
      </w:r>
      <w:r>
        <w:rPr>
          <w:noProof/>
        </w:rPr>
        <w:t>37</w:t>
      </w:r>
      <w:r>
        <w:rPr>
          <w:noProof/>
        </w:rPr>
        <w:fldChar w:fldCharType="end"/>
      </w:r>
    </w:p>
    <w:p w14:paraId="43E648DD" w14:textId="05DA375B"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6.2.6 - Panier pop-in</w:t>
      </w:r>
      <w:r>
        <w:rPr>
          <w:noProof/>
        </w:rPr>
        <w:tab/>
      </w:r>
      <w:r>
        <w:rPr>
          <w:noProof/>
        </w:rPr>
        <w:fldChar w:fldCharType="begin"/>
      </w:r>
      <w:r>
        <w:rPr>
          <w:noProof/>
        </w:rPr>
        <w:instrText xml:space="preserve"> PAGEREF _Toc70437638 \h </w:instrText>
      </w:r>
      <w:r>
        <w:rPr>
          <w:noProof/>
        </w:rPr>
      </w:r>
      <w:r>
        <w:rPr>
          <w:noProof/>
        </w:rPr>
        <w:fldChar w:fldCharType="separate"/>
      </w:r>
      <w:r>
        <w:rPr>
          <w:noProof/>
        </w:rPr>
        <w:t>38</w:t>
      </w:r>
      <w:r>
        <w:rPr>
          <w:noProof/>
        </w:rPr>
        <w:fldChar w:fldCharType="end"/>
      </w:r>
    </w:p>
    <w:p w14:paraId="74860E23" w14:textId="16265003"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6.2.7 - Réglement</w:t>
      </w:r>
      <w:r>
        <w:rPr>
          <w:noProof/>
        </w:rPr>
        <w:tab/>
      </w:r>
      <w:r>
        <w:rPr>
          <w:noProof/>
        </w:rPr>
        <w:fldChar w:fldCharType="begin"/>
      </w:r>
      <w:r>
        <w:rPr>
          <w:noProof/>
        </w:rPr>
        <w:instrText xml:space="preserve"> PAGEREF _Toc70437639 \h </w:instrText>
      </w:r>
      <w:r>
        <w:rPr>
          <w:noProof/>
        </w:rPr>
      </w:r>
      <w:r>
        <w:rPr>
          <w:noProof/>
        </w:rPr>
        <w:fldChar w:fldCharType="separate"/>
      </w:r>
      <w:r>
        <w:rPr>
          <w:noProof/>
        </w:rPr>
        <w:t>38</w:t>
      </w:r>
      <w:r>
        <w:rPr>
          <w:noProof/>
        </w:rPr>
        <w:fldChar w:fldCharType="end"/>
      </w:r>
    </w:p>
    <w:p w14:paraId="55D95C56" w14:textId="2D228C7D"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6.2.8 - Création d’un compte</w:t>
      </w:r>
      <w:r>
        <w:rPr>
          <w:noProof/>
        </w:rPr>
        <w:tab/>
      </w:r>
      <w:r>
        <w:rPr>
          <w:noProof/>
        </w:rPr>
        <w:fldChar w:fldCharType="begin"/>
      </w:r>
      <w:r>
        <w:rPr>
          <w:noProof/>
        </w:rPr>
        <w:instrText xml:space="preserve"> PAGEREF _Toc70437640 \h </w:instrText>
      </w:r>
      <w:r>
        <w:rPr>
          <w:noProof/>
        </w:rPr>
      </w:r>
      <w:r>
        <w:rPr>
          <w:noProof/>
        </w:rPr>
        <w:fldChar w:fldCharType="separate"/>
      </w:r>
      <w:r>
        <w:rPr>
          <w:noProof/>
        </w:rPr>
        <w:t>39</w:t>
      </w:r>
      <w:r>
        <w:rPr>
          <w:noProof/>
        </w:rPr>
        <w:fldChar w:fldCharType="end"/>
      </w:r>
    </w:p>
    <w:p w14:paraId="0EB82065" w14:textId="785B20E5"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6.2.9 - Mon compte</w:t>
      </w:r>
      <w:r>
        <w:rPr>
          <w:noProof/>
        </w:rPr>
        <w:tab/>
      </w:r>
      <w:r>
        <w:rPr>
          <w:noProof/>
        </w:rPr>
        <w:fldChar w:fldCharType="begin"/>
      </w:r>
      <w:r>
        <w:rPr>
          <w:noProof/>
        </w:rPr>
        <w:instrText xml:space="preserve"> PAGEREF _Toc70437641 \h </w:instrText>
      </w:r>
      <w:r>
        <w:rPr>
          <w:noProof/>
        </w:rPr>
      </w:r>
      <w:r>
        <w:rPr>
          <w:noProof/>
        </w:rPr>
        <w:fldChar w:fldCharType="separate"/>
      </w:r>
      <w:r>
        <w:rPr>
          <w:noProof/>
        </w:rPr>
        <w:t>39</w:t>
      </w:r>
      <w:r>
        <w:rPr>
          <w:noProof/>
        </w:rPr>
        <w:fldChar w:fldCharType="end"/>
      </w:r>
    </w:p>
    <w:p w14:paraId="48BF6B4D" w14:textId="56F3E4C5"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6.2.10 - Mes commandes</w:t>
      </w:r>
      <w:r>
        <w:rPr>
          <w:noProof/>
        </w:rPr>
        <w:tab/>
      </w:r>
      <w:r>
        <w:rPr>
          <w:noProof/>
        </w:rPr>
        <w:fldChar w:fldCharType="begin"/>
      </w:r>
      <w:r>
        <w:rPr>
          <w:noProof/>
        </w:rPr>
        <w:instrText xml:space="preserve"> PAGEREF _Toc70437642 \h </w:instrText>
      </w:r>
      <w:r>
        <w:rPr>
          <w:noProof/>
        </w:rPr>
      </w:r>
      <w:r>
        <w:rPr>
          <w:noProof/>
        </w:rPr>
        <w:fldChar w:fldCharType="separate"/>
      </w:r>
      <w:r>
        <w:rPr>
          <w:noProof/>
        </w:rPr>
        <w:t>40</w:t>
      </w:r>
      <w:r>
        <w:rPr>
          <w:noProof/>
        </w:rPr>
        <w:fldChar w:fldCharType="end"/>
      </w:r>
    </w:p>
    <w:p w14:paraId="7284540B" w14:textId="4F631ED3"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6.2.11 - Nos points de vente</w:t>
      </w:r>
      <w:r>
        <w:rPr>
          <w:noProof/>
        </w:rPr>
        <w:tab/>
      </w:r>
      <w:r>
        <w:rPr>
          <w:noProof/>
        </w:rPr>
        <w:fldChar w:fldCharType="begin"/>
      </w:r>
      <w:r>
        <w:rPr>
          <w:noProof/>
        </w:rPr>
        <w:instrText xml:space="preserve"> PAGEREF _Toc70437643 \h </w:instrText>
      </w:r>
      <w:r>
        <w:rPr>
          <w:noProof/>
        </w:rPr>
      </w:r>
      <w:r>
        <w:rPr>
          <w:noProof/>
        </w:rPr>
        <w:fldChar w:fldCharType="separate"/>
      </w:r>
      <w:r>
        <w:rPr>
          <w:noProof/>
        </w:rPr>
        <w:t>40</w:t>
      </w:r>
      <w:r>
        <w:rPr>
          <w:noProof/>
        </w:rPr>
        <w:fldChar w:fldCharType="end"/>
      </w:r>
    </w:p>
    <w:p w14:paraId="5999197D" w14:textId="1AD0712B"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6.2.12 - Contact</w:t>
      </w:r>
      <w:r>
        <w:rPr>
          <w:noProof/>
        </w:rPr>
        <w:tab/>
      </w:r>
      <w:r>
        <w:rPr>
          <w:noProof/>
        </w:rPr>
        <w:fldChar w:fldCharType="begin"/>
      </w:r>
      <w:r>
        <w:rPr>
          <w:noProof/>
        </w:rPr>
        <w:instrText xml:space="preserve"> PAGEREF _Toc70437644 \h </w:instrText>
      </w:r>
      <w:r>
        <w:rPr>
          <w:noProof/>
        </w:rPr>
      </w:r>
      <w:r>
        <w:rPr>
          <w:noProof/>
        </w:rPr>
        <w:fldChar w:fldCharType="separate"/>
      </w:r>
      <w:r>
        <w:rPr>
          <w:noProof/>
        </w:rPr>
        <w:t>41</w:t>
      </w:r>
      <w:r>
        <w:rPr>
          <w:noProof/>
        </w:rPr>
        <w:fldChar w:fldCharType="end"/>
      </w:r>
    </w:p>
    <w:p w14:paraId="6173B50A" w14:textId="48449D43" w:rsidR="00C3324D" w:rsidRDefault="00C3324D">
      <w:pPr>
        <w:pStyle w:val="TM2"/>
        <w:rPr>
          <w:rFonts w:asciiTheme="minorHAnsi" w:eastAsiaTheme="minorEastAsia" w:hAnsiTheme="minorHAnsi" w:cstheme="minorBidi"/>
          <w:noProof/>
          <w:kern w:val="0"/>
          <w:szCs w:val="22"/>
          <w:lang w:val="fr-FR" w:eastAsia="fr-FR" w:bidi="ar-SA"/>
        </w:rPr>
      </w:pPr>
      <w:r w:rsidRPr="00CE056C">
        <w:rPr>
          <w:rFonts w:ascii="Times New Roman" w:hAnsi="Times New Roman" w:cs="Times New Roman"/>
          <w:noProof/>
          <w:lang w:val="fr-FR"/>
        </w:rPr>
        <w:t>6.3 - Les règles de gestion générales</w:t>
      </w:r>
      <w:r>
        <w:rPr>
          <w:noProof/>
        </w:rPr>
        <w:tab/>
      </w:r>
      <w:r>
        <w:rPr>
          <w:noProof/>
        </w:rPr>
        <w:fldChar w:fldCharType="begin"/>
      </w:r>
      <w:r>
        <w:rPr>
          <w:noProof/>
        </w:rPr>
        <w:instrText xml:space="preserve"> PAGEREF _Toc70437645 \h </w:instrText>
      </w:r>
      <w:r>
        <w:rPr>
          <w:noProof/>
        </w:rPr>
      </w:r>
      <w:r>
        <w:rPr>
          <w:noProof/>
        </w:rPr>
        <w:fldChar w:fldCharType="separate"/>
      </w:r>
      <w:r>
        <w:rPr>
          <w:noProof/>
        </w:rPr>
        <w:t>41</w:t>
      </w:r>
      <w:r>
        <w:rPr>
          <w:noProof/>
        </w:rPr>
        <w:fldChar w:fldCharType="end"/>
      </w:r>
    </w:p>
    <w:p w14:paraId="0A517429" w14:textId="2EF5184D" w:rsidR="00770B01" w:rsidRPr="006350E6" w:rsidRDefault="00770B01" w:rsidP="00E2052B">
      <w:pPr>
        <w:pStyle w:val="TM2"/>
        <w:rPr>
          <w:rFonts w:ascii="Times New Roman" w:hAnsi="Times New Roman" w:cs="Times New Roman"/>
          <w:szCs w:val="22"/>
          <w:lang w:val="fr-FR"/>
        </w:rPr>
      </w:pPr>
      <w:r w:rsidRPr="006350E6">
        <w:rPr>
          <w:rFonts w:ascii="Times New Roman" w:hAnsi="Times New Roman" w:cs="Times New Roman"/>
          <w:szCs w:val="22"/>
          <w:lang w:val="fr-FR"/>
        </w:rPr>
        <w:fldChar w:fldCharType="end"/>
      </w:r>
    </w:p>
    <w:p w14:paraId="71E1F087" w14:textId="77777777" w:rsidR="00770B01" w:rsidRPr="006350E6" w:rsidRDefault="00770B01">
      <w:pPr>
        <w:pStyle w:val="Balise"/>
        <w:rPr>
          <w:rFonts w:ascii="Times New Roman" w:hAnsi="Times New Roman" w:cs="Times New Roman"/>
          <w:color w:val="auto"/>
          <w:sz w:val="22"/>
          <w:szCs w:val="22"/>
          <w:lang w:val="fr-FR"/>
        </w:rPr>
      </w:pPr>
    </w:p>
    <w:p w14:paraId="03D56E9F" w14:textId="77777777" w:rsidR="00770B01" w:rsidRPr="006350E6" w:rsidRDefault="00770B01">
      <w:pPr>
        <w:pStyle w:val="Titre1"/>
        <w:rPr>
          <w:rFonts w:ascii="Times New Roman" w:hAnsi="Times New Roman" w:cs="Times New Roman"/>
          <w:sz w:val="32"/>
          <w:szCs w:val="32"/>
          <w:lang w:val="fr-FR"/>
        </w:rPr>
      </w:pPr>
      <w:bookmarkStart w:id="0" w:name="_Toc70437593"/>
      <w:r w:rsidRPr="006350E6">
        <w:rPr>
          <w:rFonts w:ascii="Times New Roman" w:hAnsi="Times New Roman" w:cs="Times New Roman"/>
          <w:sz w:val="32"/>
          <w:szCs w:val="32"/>
          <w:lang w:val="fr-FR"/>
        </w:rPr>
        <w:lastRenderedPageBreak/>
        <w:t>Versions</w:t>
      </w:r>
      <w:bookmarkEnd w:id="0"/>
    </w:p>
    <w:p w14:paraId="2E017BBE" w14:textId="77777777" w:rsidR="00770B01" w:rsidRPr="006350E6" w:rsidRDefault="00770B01">
      <w:pPr>
        <w:pStyle w:val="Corpsdetexte"/>
        <w:rPr>
          <w:rFonts w:ascii="Times New Roman" w:hAnsi="Times New Roman" w:cs="Times New Roman"/>
          <w:szCs w:val="22"/>
          <w:lang w:val="fr-FR"/>
        </w:rPr>
      </w:pPr>
    </w:p>
    <w:tbl>
      <w:tblPr>
        <w:tblW w:w="9873" w:type="dxa"/>
        <w:tblInd w:w="55" w:type="dxa"/>
        <w:tblLayout w:type="fixed"/>
        <w:tblCellMar>
          <w:top w:w="55" w:type="dxa"/>
          <w:left w:w="55" w:type="dxa"/>
          <w:bottom w:w="55" w:type="dxa"/>
          <w:right w:w="55" w:type="dxa"/>
        </w:tblCellMar>
        <w:tblLook w:val="0000" w:firstRow="0" w:lastRow="0" w:firstColumn="0" w:lastColumn="0" w:noHBand="0" w:noVBand="0"/>
      </w:tblPr>
      <w:tblGrid>
        <w:gridCol w:w="1517"/>
        <w:gridCol w:w="1414"/>
        <w:gridCol w:w="5389"/>
        <w:gridCol w:w="1553"/>
      </w:tblGrid>
      <w:tr w:rsidR="00686D3D" w:rsidRPr="006350E6" w14:paraId="2186260A" w14:textId="77777777" w:rsidTr="00BC39B9">
        <w:tc>
          <w:tcPr>
            <w:tcW w:w="1517" w:type="dxa"/>
            <w:tcBorders>
              <w:bottom w:val="single" w:sz="4" w:space="0" w:color="auto"/>
            </w:tcBorders>
            <w:shd w:val="clear" w:color="auto" w:fill="555555"/>
          </w:tcPr>
          <w:p w14:paraId="09F4E16C" w14:textId="77777777" w:rsidR="00770B01" w:rsidRPr="006350E6" w:rsidRDefault="00770B01">
            <w:pPr>
              <w:pStyle w:val="Tableauentte"/>
              <w:jc w:val="center"/>
              <w:rPr>
                <w:rFonts w:ascii="Times New Roman" w:hAnsi="Times New Roman" w:cs="Times New Roman"/>
                <w:szCs w:val="22"/>
                <w:lang w:val="fr-FR"/>
              </w:rPr>
            </w:pPr>
            <w:r w:rsidRPr="006350E6">
              <w:rPr>
                <w:rFonts w:ascii="Times New Roman" w:hAnsi="Times New Roman" w:cs="Times New Roman"/>
                <w:szCs w:val="22"/>
                <w:lang w:val="fr-FR"/>
              </w:rPr>
              <w:t>Auteur</w:t>
            </w:r>
          </w:p>
        </w:tc>
        <w:tc>
          <w:tcPr>
            <w:tcW w:w="1414" w:type="dxa"/>
            <w:tcBorders>
              <w:bottom w:val="single" w:sz="4" w:space="0" w:color="auto"/>
            </w:tcBorders>
            <w:shd w:val="clear" w:color="auto" w:fill="555555"/>
          </w:tcPr>
          <w:p w14:paraId="1278A4F5" w14:textId="77777777" w:rsidR="00770B01" w:rsidRPr="006350E6" w:rsidRDefault="00770B01">
            <w:pPr>
              <w:pStyle w:val="Tableauentte"/>
              <w:jc w:val="center"/>
              <w:rPr>
                <w:rFonts w:ascii="Times New Roman" w:hAnsi="Times New Roman" w:cs="Times New Roman"/>
                <w:szCs w:val="22"/>
                <w:lang w:val="fr-FR"/>
              </w:rPr>
            </w:pPr>
            <w:r w:rsidRPr="006350E6">
              <w:rPr>
                <w:rFonts w:ascii="Times New Roman" w:hAnsi="Times New Roman" w:cs="Times New Roman"/>
                <w:szCs w:val="22"/>
                <w:lang w:val="fr-FR"/>
              </w:rPr>
              <w:t>Date</w:t>
            </w:r>
          </w:p>
        </w:tc>
        <w:tc>
          <w:tcPr>
            <w:tcW w:w="5389" w:type="dxa"/>
            <w:tcBorders>
              <w:bottom w:val="single" w:sz="4" w:space="0" w:color="auto"/>
            </w:tcBorders>
            <w:shd w:val="clear" w:color="auto" w:fill="555555"/>
          </w:tcPr>
          <w:p w14:paraId="395D11BD" w14:textId="77777777" w:rsidR="00770B01" w:rsidRPr="006350E6" w:rsidRDefault="00770B01">
            <w:pPr>
              <w:pStyle w:val="Tableauentte"/>
              <w:rPr>
                <w:rFonts w:ascii="Times New Roman" w:hAnsi="Times New Roman" w:cs="Times New Roman"/>
                <w:szCs w:val="22"/>
                <w:lang w:val="fr-FR"/>
              </w:rPr>
            </w:pPr>
            <w:r w:rsidRPr="006350E6">
              <w:rPr>
                <w:rFonts w:ascii="Times New Roman" w:hAnsi="Times New Roman" w:cs="Times New Roman"/>
                <w:szCs w:val="22"/>
                <w:lang w:val="fr-FR"/>
              </w:rPr>
              <w:t>Description</w:t>
            </w:r>
          </w:p>
        </w:tc>
        <w:tc>
          <w:tcPr>
            <w:tcW w:w="1553" w:type="dxa"/>
            <w:tcBorders>
              <w:bottom w:val="single" w:sz="4" w:space="0" w:color="auto"/>
            </w:tcBorders>
            <w:shd w:val="clear" w:color="auto" w:fill="555555"/>
          </w:tcPr>
          <w:p w14:paraId="427E451E" w14:textId="77777777" w:rsidR="00770B01" w:rsidRPr="006350E6" w:rsidRDefault="00770B01">
            <w:pPr>
              <w:pStyle w:val="Tableauentte"/>
              <w:jc w:val="center"/>
              <w:rPr>
                <w:rFonts w:ascii="Times New Roman" w:hAnsi="Times New Roman" w:cs="Times New Roman"/>
                <w:szCs w:val="22"/>
                <w:lang w:val="fr-FR"/>
              </w:rPr>
            </w:pPr>
            <w:r w:rsidRPr="006350E6">
              <w:rPr>
                <w:rFonts w:ascii="Times New Roman" w:hAnsi="Times New Roman" w:cs="Times New Roman"/>
                <w:szCs w:val="22"/>
                <w:lang w:val="fr-FR"/>
              </w:rPr>
              <w:t>Version</w:t>
            </w:r>
          </w:p>
        </w:tc>
      </w:tr>
      <w:tr w:rsidR="00BC39B9" w:rsidRPr="006350E6" w14:paraId="27B1B85C" w14:textId="77777777" w:rsidTr="00BC39B9">
        <w:trPr>
          <w:trHeight w:val="377"/>
        </w:trPr>
        <w:tc>
          <w:tcPr>
            <w:tcW w:w="1517" w:type="dxa"/>
            <w:tcBorders>
              <w:top w:val="single" w:sz="4" w:space="0" w:color="auto"/>
              <w:left w:val="single" w:sz="4" w:space="0" w:color="auto"/>
              <w:bottom w:val="single" w:sz="4" w:space="0" w:color="auto"/>
              <w:right w:val="single" w:sz="4" w:space="0" w:color="auto"/>
            </w:tcBorders>
            <w:shd w:val="clear" w:color="auto" w:fill="auto"/>
          </w:tcPr>
          <w:p w14:paraId="507640FC" w14:textId="482A8788" w:rsidR="00BC39B9" w:rsidRPr="006350E6" w:rsidRDefault="00BC39B9" w:rsidP="00BC39B9">
            <w:pPr>
              <w:pStyle w:val="Contenudetableau"/>
              <w:jc w:val="center"/>
              <w:rPr>
                <w:rFonts w:ascii="Times New Roman" w:hAnsi="Times New Roman" w:cs="Times New Roman"/>
                <w:szCs w:val="22"/>
                <w:lang w:val="fr-FR"/>
              </w:rPr>
            </w:pPr>
            <w:r w:rsidRPr="006350E6">
              <w:rPr>
                <w:rFonts w:ascii="Times New Roman" w:hAnsi="Times New Roman" w:cs="Times New Roman"/>
                <w:szCs w:val="22"/>
                <w:lang w:val="fr-FR"/>
              </w:rPr>
              <w:t>Alexandre</w:t>
            </w:r>
          </w:p>
        </w:tc>
        <w:tc>
          <w:tcPr>
            <w:tcW w:w="1414" w:type="dxa"/>
            <w:tcBorders>
              <w:top w:val="single" w:sz="4" w:space="0" w:color="auto"/>
              <w:left w:val="single" w:sz="4" w:space="0" w:color="auto"/>
              <w:bottom w:val="single" w:sz="4" w:space="0" w:color="auto"/>
              <w:right w:val="single" w:sz="4" w:space="0" w:color="auto"/>
            </w:tcBorders>
            <w:shd w:val="clear" w:color="auto" w:fill="auto"/>
          </w:tcPr>
          <w:p w14:paraId="63A7DE0F" w14:textId="658A2081" w:rsidR="00BC39B9" w:rsidRPr="006350E6" w:rsidRDefault="00BC39B9" w:rsidP="00BC39B9">
            <w:pPr>
              <w:pStyle w:val="Contenudetableau"/>
              <w:jc w:val="center"/>
              <w:rPr>
                <w:rFonts w:ascii="Times New Roman" w:hAnsi="Times New Roman" w:cs="Times New Roman"/>
                <w:szCs w:val="22"/>
                <w:lang w:val="fr-FR"/>
              </w:rPr>
            </w:pPr>
            <w:r w:rsidRPr="006350E6">
              <w:rPr>
                <w:rFonts w:ascii="Times New Roman" w:hAnsi="Times New Roman" w:cs="Times New Roman"/>
                <w:szCs w:val="22"/>
                <w:lang w:val="fr-FR"/>
              </w:rPr>
              <w:t>26/10/2020</w:t>
            </w:r>
          </w:p>
        </w:tc>
        <w:tc>
          <w:tcPr>
            <w:tcW w:w="5389" w:type="dxa"/>
            <w:tcBorders>
              <w:top w:val="single" w:sz="4" w:space="0" w:color="auto"/>
              <w:left w:val="single" w:sz="4" w:space="0" w:color="auto"/>
              <w:bottom w:val="single" w:sz="4" w:space="0" w:color="auto"/>
              <w:right w:val="single" w:sz="4" w:space="0" w:color="auto"/>
            </w:tcBorders>
            <w:shd w:val="clear" w:color="auto" w:fill="auto"/>
          </w:tcPr>
          <w:p w14:paraId="39FECF79" w14:textId="68B2DD78" w:rsidR="00BC39B9" w:rsidRPr="006350E6" w:rsidRDefault="007056B7" w:rsidP="00BC39B9">
            <w:pPr>
              <w:pStyle w:val="Contenudetableau"/>
              <w:rPr>
                <w:rFonts w:ascii="Times New Roman" w:hAnsi="Times New Roman" w:cs="Times New Roman"/>
                <w:szCs w:val="22"/>
                <w:lang w:val="fr-FR"/>
              </w:rPr>
            </w:pPr>
            <w:r w:rsidRPr="006350E6">
              <w:rPr>
                <w:rFonts w:ascii="Times New Roman" w:hAnsi="Times New Roman" w:cs="Times New Roman"/>
                <w:szCs w:val="22"/>
                <w:lang w:val="fr-FR"/>
              </w:rPr>
              <w:t>Document terminé</w:t>
            </w:r>
          </w:p>
        </w:tc>
        <w:tc>
          <w:tcPr>
            <w:tcW w:w="1553" w:type="dxa"/>
            <w:tcBorders>
              <w:top w:val="single" w:sz="4" w:space="0" w:color="auto"/>
              <w:left w:val="single" w:sz="4" w:space="0" w:color="auto"/>
              <w:bottom w:val="single" w:sz="4" w:space="0" w:color="auto"/>
              <w:right w:val="single" w:sz="4" w:space="0" w:color="auto"/>
            </w:tcBorders>
            <w:shd w:val="clear" w:color="auto" w:fill="auto"/>
          </w:tcPr>
          <w:p w14:paraId="7F6A2F9E" w14:textId="5DBB4E46" w:rsidR="00BC39B9" w:rsidRPr="006350E6" w:rsidRDefault="007056B7" w:rsidP="00BC39B9">
            <w:pPr>
              <w:pStyle w:val="Contenudetableau"/>
              <w:jc w:val="center"/>
              <w:rPr>
                <w:rFonts w:ascii="Times New Roman" w:hAnsi="Times New Roman" w:cs="Times New Roman"/>
                <w:szCs w:val="22"/>
                <w:lang w:val="fr-FR"/>
              </w:rPr>
            </w:pPr>
            <w:r w:rsidRPr="006350E6">
              <w:rPr>
                <w:rFonts w:ascii="Times New Roman" w:hAnsi="Times New Roman" w:cs="Times New Roman"/>
                <w:szCs w:val="22"/>
                <w:lang w:val="fr-FR"/>
              </w:rPr>
              <w:t>1.0</w:t>
            </w:r>
          </w:p>
        </w:tc>
      </w:tr>
      <w:tr w:rsidR="00686D3D" w:rsidRPr="006350E6" w14:paraId="0773D857" w14:textId="77777777" w:rsidTr="00BC39B9">
        <w:trPr>
          <w:trHeight w:val="377"/>
        </w:trPr>
        <w:tc>
          <w:tcPr>
            <w:tcW w:w="1517" w:type="dxa"/>
            <w:tcBorders>
              <w:top w:val="single" w:sz="4" w:space="0" w:color="auto"/>
            </w:tcBorders>
            <w:shd w:val="clear" w:color="auto" w:fill="auto"/>
          </w:tcPr>
          <w:p w14:paraId="472C890C" w14:textId="77777777" w:rsidR="00770B01" w:rsidRPr="006350E6" w:rsidRDefault="00770B01">
            <w:pPr>
              <w:pStyle w:val="Contenudetableau"/>
              <w:jc w:val="center"/>
              <w:rPr>
                <w:rFonts w:ascii="Times New Roman" w:hAnsi="Times New Roman" w:cs="Times New Roman"/>
                <w:szCs w:val="22"/>
                <w:lang w:val="fr-FR"/>
              </w:rPr>
            </w:pPr>
          </w:p>
        </w:tc>
        <w:tc>
          <w:tcPr>
            <w:tcW w:w="1414" w:type="dxa"/>
            <w:tcBorders>
              <w:top w:val="single" w:sz="4" w:space="0" w:color="auto"/>
            </w:tcBorders>
            <w:shd w:val="clear" w:color="auto" w:fill="auto"/>
          </w:tcPr>
          <w:p w14:paraId="129273BE" w14:textId="77777777" w:rsidR="00770B01" w:rsidRPr="006350E6" w:rsidRDefault="00770B01">
            <w:pPr>
              <w:pStyle w:val="Contenudetableau"/>
              <w:jc w:val="center"/>
              <w:rPr>
                <w:rFonts w:ascii="Times New Roman" w:hAnsi="Times New Roman" w:cs="Times New Roman"/>
                <w:szCs w:val="22"/>
                <w:lang w:val="fr-FR"/>
              </w:rPr>
            </w:pPr>
          </w:p>
        </w:tc>
        <w:tc>
          <w:tcPr>
            <w:tcW w:w="5389" w:type="dxa"/>
            <w:tcBorders>
              <w:top w:val="single" w:sz="4" w:space="0" w:color="auto"/>
            </w:tcBorders>
            <w:shd w:val="clear" w:color="auto" w:fill="auto"/>
          </w:tcPr>
          <w:p w14:paraId="176F0675" w14:textId="77777777" w:rsidR="00770B01" w:rsidRPr="006350E6" w:rsidRDefault="00770B01">
            <w:pPr>
              <w:pStyle w:val="Contenudetableau"/>
              <w:rPr>
                <w:rFonts w:ascii="Times New Roman" w:hAnsi="Times New Roman" w:cs="Times New Roman"/>
                <w:szCs w:val="22"/>
                <w:lang w:val="fr-FR"/>
              </w:rPr>
            </w:pPr>
          </w:p>
        </w:tc>
        <w:tc>
          <w:tcPr>
            <w:tcW w:w="1553" w:type="dxa"/>
            <w:tcBorders>
              <w:top w:val="single" w:sz="4" w:space="0" w:color="auto"/>
            </w:tcBorders>
            <w:shd w:val="clear" w:color="auto" w:fill="auto"/>
          </w:tcPr>
          <w:p w14:paraId="19578675" w14:textId="77777777" w:rsidR="00770B01" w:rsidRPr="006350E6" w:rsidRDefault="00770B01">
            <w:pPr>
              <w:pStyle w:val="Contenudetableau"/>
              <w:jc w:val="center"/>
              <w:rPr>
                <w:rFonts w:ascii="Times New Roman" w:hAnsi="Times New Roman" w:cs="Times New Roman"/>
                <w:szCs w:val="22"/>
                <w:lang w:val="fr-FR"/>
              </w:rPr>
            </w:pPr>
          </w:p>
        </w:tc>
      </w:tr>
      <w:tr w:rsidR="00686D3D" w:rsidRPr="006350E6" w14:paraId="4ECFEDB2" w14:textId="77777777" w:rsidTr="00BC39B9">
        <w:trPr>
          <w:trHeight w:val="377"/>
        </w:trPr>
        <w:tc>
          <w:tcPr>
            <w:tcW w:w="1517" w:type="dxa"/>
            <w:shd w:val="clear" w:color="auto" w:fill="auto"/>
          </w:tcPr>
          <w:p w14:paraId="6E7F4066" w14:textId="77777777" w:rsidR="00770B01" w:rsidRPr="006350E6" w:rsidRDefault="00770B01">
            <w:pPr>
              <w:pStyle w:val="Contenudetableau"/>
              <w:jc w:val="center"/>
              <w:rPr>
                <w:rFonts w:ascii="Times New Roman" w:hAnsi="Times New Roman" w:cs="Times New Roman"/>
                <w:szCs w:val="22"/>
                <w:lang w:val="fr-FR"/>
              </w:rPr>
            </w:pPr>
          </w:p>
        </w:tc>
        <w:tc>
          <w:tcPr>
            <w:tcW w:w="1414" w:type="dxa"/>
            <w:shd w:val="clear" w:color="auto" w:fill="auto"/>
          </w:tcPr>
          <w:p w14:paraId="22D6728E" w14:textId="77777777" w:rsidR="00770B01" w:rsidRPr="006350E6" w:rsidRDefault="00770B01">
            <w:pPr>
              <w:pStyle w:val="Contenudetableau"/>
              <w:jc w:val="center"/>
              <w:rPr>
                <w:rFonts w:ascii="Times New Roman" w:hAnsi="Times New Roman" w:cs="Times New Roman"/>
                <w:szCs w:val="22"/>
                <w:lang w:val="fr-FR"/>
              </w:rPr>
            </w:pPr>
          </w:p>
        </w:tc>
        <w:tc>
          <w:tcPr>
            <w:tcW w:w="5389" w:type="dxa"/>
            <w:shd w:val="clear" w:color="auto" w:fill="auto"/>
          </w:tcPr>
          <w:p w14:paraId="17F581D6" w14:textId="77777777" w:rsidR="00770B01" w:rsidRPr="006350E6" w:rsidRDefault="00770B01">
            <w:pPr>
              <w:pStyle w:val="Contenudetableau"/>
              <w:rPr>
                <w:rFonts w:ascii="Times New Roman" w:hAnsi="Times New Roman" w:cs="Times New Roman"/>
                <w:szCs w:val="22"/>
                <w:lang w:val="fr-FR"/>
              </w:rPr>
            </w:pPr>
          </w:p>
        </w:tc>
        <w:tc>
          <w:tcPr>
            <w:tcW w:w="1553" w:type="dxa"/>
            <w:shd w:val="clear" w:color="auto" w:fill="auto"/>
          </w:tcPr>
          <w:p w14:paraId="4082B6D3" w14:textId="77777777" w:rsidR="00770B01" w:rsidRPr="006350E6" w:rsidRDefault="00770B01">
            <w:pPr>
              <w:pStyle w:val="Contenudetableau"/>
              <w:jc w:val="center"/>
              <w:rPr>
                <w:rFonts w:ascii="Times New Roman" w:hAnsi="Times New Roman" w:cs="Times New Roman"/>
                <w:szCs w:val="22"/>
                <w:lang w:val="fr-FR"/>
              </w:rPr>
            </w:pPr>
          </w:p>
        </w:tc>
      </w:tr>
      <w:tr w:rsidR="00686D3D" w:rsidRPr="006350E6" w14:paraId="0DA274A5" w14:textId="77777777" w:rsidTr="00BC39B9">
        <w:trPr>
          <w:trHeight w:val="377"/>
        </w:trPr>
        <w:tc>
          <w:tcPr>
            <w:tcW w:w="1517" w:type="dxa"/>
            <w:shd w:val="clear" w:color="auto" w:fill="auto"/>
          </w:tcPr>
          <w:p w14:paraId="039502C7" w14:textId="77777777" w:rsidR="00770B01" w:rsidRPr="006350E6" w:rsidRDefault="00770B01">
            <w:pPr>
              <w:pStyle w:val="Contenudetableau"/>
              <w:jc w:val="center"/>
              <w:rPr>
                <w:rFonts w:ascii="Times New Roman" w:hAnsi="Times New Roman" w:cs="Times New Roman"/>
                <w:szCs w:val="22"/>
                <w:lang w:val="fr-FR"/>
              </w:rPr>
            </w:pPr>
          </w:p>
        </w:tc>
        <w:tc>
          <w:tcPr>
            <w:tcW w:w="1414" w:type="dxa"/>
            <w:shd w:val="clear" w:color="auto" w:fill="auto"/>
          </w:tcPr>
          <w:p w14:paraId="06984E75" w14:textId="77777777" w:rsidR="00770B01" w:rsidRPr="006350E6" w:rsidRDefault="00770B01">
            <w:pPr>
              <w:pStyle w:val="Contenudetableau"/>
              <w:jc w:val="center"/>
              <w:rPr>
                <w:rFonts w:ascii="Times New Roman" w:hAnsi="Times New Roman" w:cs="Times New Roman"/>
                <w:szCs w:val="22"/>
                <w:lang w:val="fr-FR"/>
              </w:rPr>
            </w:pPr>
          </w:p>
        </w:tc>
        <w:tc>
          <w:tcPr>
            <w:tcW w:w="5389" w:type="dxa"/>
            <w:shd w:val="clear" w:color="auto" w:fill="auto"/>
          </w:tcPr>
          <w:p w14:paraId="1C06A0E5" w14:textId="77777777" w:rsidR="00770B01" w:rsidRPr="006350E6" w:rsidRDefault="00770B01">
            <w:pPr>
              <w:pStyle w:val="Contenudetableau"/>
              <w:rPr>
                <w:rFonts w:ascii="Times New Roman" w:hAnsi="Times New Roman" w:cs="Times New Roman"/>
                <w:szCs w:val="22"/>
                <w:lang w:val="fr-FR"/>
              </w:rPr>
            </w:pPr>
          </w:p>
        </w:tc>
        <w:tc>
          <w:tcPr>
            <w:tcW w:w="1553" w:type="dxa"/>
            <w:shd w:val="clear" w:color="auto" w:fill="auto"/>
          </w:tcPr>
          <w:p w14:paraId="4557221F" w14:textId="77777777" w:rsidR="00770B01" w:rsidRPr="006350E6" w:rsidRDefault="00770B01">
            <w:pPr>
              <w:pStyle w:val="Contenudetableau"/>
              <w:jc w:val="center"/>
              <w:rPr>
                <w:rFonts w:ascii="Times New Roman" w:hAnsi="Times New Roman" w:cs="Times New Roman"/>
                <w:szCs w:val="22"/>
                <w:lang w:val="fr-FR"/>
              </w:rPr>
            </w:pPr>
          </w:p>
        </w:tc>
      </w:tr>
    </w:tbl>
    <w:p w14:paraId="2A8D85DB" w14:textId="77777777" w:rsidR="00770B01" w:rsidRPr="006350E6" w:rsidRDefault="00770B01">
      <w:pPr>
        <w:pStyle w:val="Code"/>
        <w:rPr>
          <w:rFonts w:ascii="Times New Roman" w:hAnsi="Times New Roman" w:cs="Times New Roman"/>
          <w:sz w:val="22"/>
          <w:szCs w:val="22"/>
          <w:lang w:val="fr-FR"/>
        </w:rPr>
      </w:pPr>
    </w:p>
    <w:p w14:paraId="1254E40D" w14:textId="77777777" w:rsidR="00770B01" w:rsidRPr="006350E6" w:rsidRDefault="00770B01">
      <w:pPr>
        <w:pStyle w:val="Corpsdetexte"/>
        <w:jc w:val="center"/>
        <w:rPr>
          <w:rFonts w:ascii="Times New Roman" w:hAnsi="Times New Roman" w:cs="Times New Roman"/>
          <w:szCs w:val="22"/>
          <w:lang w:val="fr-FR"/>
        </w:rPr>
      </w:pPr>
    </w:p>
    <w:p w14:paraId="5DBD70C2" w14:textId="77777777" w:rsidR="00770B01" w:rsidRPr="006350E6" w:rsidRDefault="00770B01">
      <w:pPr>
        <w:pStyle w:val="Titre1"/>
        <w:rPr>
          <w:rFonts w:ascii="Times New Roman" w:hAnsi="Times New Roman" w:cs="Times New Roman"/>
          <w:sz w:val="32"/>
          <w:szCs w:val="32"/>
          <w:lang w:val="fr-FR"/>
        </w:rPr>
      </w:pPr>
      <w:bookmarkStart w:id="1" w:name="_Toc70437594"/>
      <w:r w:rsidRPr="006350E6">
        <w:rPr>
          <w:rFonts w:ascii="Times New Roman" w:hAnsi="Times New Roman" w:cs="Times New Roman"/>
          <w:sz w:val="32"/>
          <w:szCs w:val="32"/>
          <w:lang w:val="fr-FR"/>
        </w:rPr>
        <w:lastRenderedPageBreak/>
        <w:t>Introduction</w:t>
      </w:r>
      <w:bookmarkEnd w:id="1"/>
    </w:p>
    <w:p w14:paraId="479B987E" w14:textId="77777777" w:rsidR="00770B01" w:rsidRPr="006350E6" w:rsidRDefault="00770B01">
      <w:pPr>
        <w:pStyle w:val="Titre2"/>
        <w:rPr>
          <w:rFonts w:ascii="Times New Roman" w:hAnsi="Times New Roman" w:cs="Times New Roman"/>
          <w:sz w:val="24"/>
          <w:lang w:val="fr-FR"/>
        </w:rPr>
      </w:pPr>
      <w:bookmarkStart w:id="2" w:name="_Toc70437595"/>
      <w:r w:rsidRPr="006350E6">
        <w:rPr>
          <w:rFonts w:ascii="Times New Roman" w:hAnsi="Times New Roman" w:cs="Times New Roman"/>
          <w:sz w:val="24"/>
          <w:lang w:val="fr-FR"/>
        </w:rPr>
        <w:t>Objet du document</w:t>
      </w:r>
      <w:bookmarkEnd w:id="2"/>
    </w:p>
    <w:p w14:paraId="373607B2" w14:textId="31659B42" w:rsidR="00770B01" w:rsidRPr="006350E6" w:rsidRDefault="00770B01">
      <w:pPr>
        <w:pStyle w:val="Corpsdetexte"/>
        <w:rPr>
          <w:rFonts w:ascii="Times New Roman" w:hAnsi="Times New Roman" w:cs="Times New Roman"/>
          <w:szCs w:val="22"/>
          <w:lang w:val="fr-FR"/>
        </w:rPr>
      </w:pPr>
      <w:r w:rsidRPr="006350E6">
        <w:rPr>
          <w:rFonts w:ascii="Times New Roman" w:hAnsi="Times New Roman" w:cs="Times New Roman"/>
          <w:szCs w:val="22"/>
          <w:lang w:val="fr-FR"/>
        </w:rPr>
        <w:t xml:space="preserve">Le présent document constitue le dossier de conception fonctionnelle de l'application </w:t>
      </w:r>
      <w:r w:rsidR="00CB575E" w:rsidRPr="006350E6">
        <w:rPr>
          <w:rFonts w:ascii="Times New Roman" w:hAnsi="Times New Roman" w:cs="Times New Roman"/>
          <w:szCs w:val="22"/>
          <w:lang w:val="fr-FR"/>
        </w:rPr>
        <w:t>OC Pizza</w:t>
      </w:r>
    </w:p>
    <w:p w14:paraId="72BC743B" w14:textId="77777777" w:rsidR="00CB575E" w:rsidRPr="006350E6" w:rsidRDefault="00CB575E" w:rsidP="00CB575E">
      <w:pPr>
        <w:rPr>
          <w:rFonts w:ascii="Times New Roman" w:hAnsi="Times New Roman" w:cs="Times New Roman"/>
          <w:szCs w:val="22"/>
          <w:lang w:val="fr-FR"/>
        </w:rPr>
      </w:pPr>
      <w:r w:rsidRPr="006350E6">
        <w:rPr>
          <w:rFonts w:ascii="Times New Roman" w:hAnsi="Times New Roman" w:cs="Times New Roman"/>
          <w:szCs w:val="22"/>
          <w:lang w:val="fr-FR"/>
        </w:rPr>
        <w:t>Les spécifications fonctionnelles détaillées ont pour but de décrire précisément :</w:t>
      </w:r>
    </w:p>
    <w:p w14:paraId="1303FC7B" w14:textId="1F487F36" w:rsidR="00CB575E" w:rsidRPr="006350E6" w:rsidRDefault="00CB575E" w:rsidP="005A2CB4">
      <w:pPr>
        <w:pStyle w:val="Paragraphedeliste"/>
        <w:numPr>
          <w:ilvl w:val="0"/>
          <w:numId w:val="18"/>
        </w:numPr>
        <w:rPr>
          <w:rFonts w:ascii="Times New Roman" w:hAnsi="Times New Roman"/>
        </w:rPr>
      </w:pPr>
      <w:r w:rsidRPr="006350E6">
        <w:rPr>
          <w:rFonts w:ascii="Times New Roman" w:hAnsi="Times New Roman"/>
        </w:rPr>
        <w:t>L’ensemble des fonctionnalités de l’application.</w:t>
      </w:r>
    </w:p>
    <w:p w14:paraId="5F605587" w14:textId="77777777" w:rsidR="005A2CB4" w:rsidRPr="006350E6" w:rsidRDefault="005A2CB4" w:rsidP="005A2CB4">
      <w:pPr>
        <w:pStyle w:val="Paragraphedeliste"/>
        <w:numPr>
          <w:ilvl w:val="0"/>
          <w:numId w:val="18"/>
        </w:numPr>
        <w:rPr>
          <w:rFonts w:ascii="Times New Roman" w:hAnsi="Times New Roman"/>
        </w:rPr>
      </w:pPr>
      <w:r w:rsidRPr="006350E6">
        <w:rPr>
          <w:rFonts w:ascii="Times New Roman" w:hAnsi="Times New Roman"/>
        </w:rPr>
        <w:t>Les objets manipulés, leurs buts et leurs principes de fonctionnement.</w:t>
      </w:r>
    </w:p>
    <w:p w14:paraId="3B44F463" w14:textId="07238580" w:rsidR="005A2CB4" w:rsidRPr="006350E6" w:rsidRDefault="005A2CB4" w:rsidP="005A2CB4">
      <w:pPr>
        <w:pStyle w:val="Paragraphedeliste"/>
        <w:numPr>
          <w:ilvl w:val="0"/>
          <w:numId w:val="18"/>
        </w:numPr>
        <w:rPr>
          <w:rFonts w:ascii="Times New Roman" w:hAnsi="Times New Roman"/>
        </w:rPr>
      </w:pPr>
      <w:r w:rsidRPr="006350E6">
        <w:rPr>
          <w:rFonts w:ascii="Times New Roman" w:hAnsi="Times New Roman"/>
        </w:rPr>
        <w:t>Les écrans utilisateurs mettant en œuvre les fonctionnalités de l’application.</w:t>
      </w:r>
    </w:p>
    <w:p w14:paraId="1811DA5B" w14:textId="68BC2A4C" w:rsidR="00CB575E" w:rsidRPr="006350E6" w:rsidRDefault="005A2CB4" w:rsidP="005A2CB4">
      <w:pPr>
        <w:pStyle w:val="Paragraphedeliste"/>
        <w:numPr>
          <w:ilvl w:val="0"/>
          <w:numId w:val="18"/>
        </w:numPr>
        <w:rPr>
          <w:rFonts w:ascii="Times New Roman" w:hAnsi="Times New Roman"/>
        </w:rPr>
      </w:pPr>
      <w:r w:rsidRPr="006350E6">
        <w:rPr>
          <w:rFonts w:ascii="Times New Roman" w:hAnsi="Times New Roman"/>
        </w:rPr>
        <w:t>Le but, le type et le caractère obligatoire de chacun des champs présents sur les écrans de saisie, ainsi que les actions possibles à partir des écrans.</w:t>
      </w:r>
    </w:p>
    <w:p w14:paraId="4111DDDC" w14:textId="1AE1EE1A" w:rsidR="00CB575E" w:rsidRPr="006350E6" w:rsidRDefault="00CB575E" w:rsidP="00CB575E">
      <w:pPr>
        <w:rPr>
          <w:rFonts w:ascii="Times New Roman" w:hAnsi="Times New Roman" w:cs="Times New Roman"/>
          <w:szCs w:val="22"/>
          <w:lang w:val="fr-FR"/>
        </w:rPr>
      </w:pPr>
      <w:r w:rsidRPr="006350E6">
        <w:rPr>
          <w:rFonts w:ascii="Times New Roman" w:hAnsi="Times New Roman" w:cs="Times New Roman"/>
          <w:szCs w:val="22"/>
          <w:lang w:val="fr-FR"/>
        </w:rPr>
        <w:t>Toutes les fonctionnalités prévues lors de la phase de conception sont précisées dans ce document en indiquant l’implémentation de ces fonctionnalités dans l’application.</w:t>
      </w:r>
    </w:p>
    <w:p w14:paraId="30ED5071" w14:textId="77777777" w:rsidR="00CB575E" w:rsidRPr="006350E6" w:rsidRDefault="00CB575E">
      <w:pPr>
        <w:pStyle w:val="Corpsdetexte"/>
        <w:rPr>
          <w:rFonts w:ascii="Times New Roman" w:hAnsi="Times New Roman" w:cs="Times New Roman"/>
          <w:szCs w:val="22"/>
          <w:lang w:val="fr-FR"/>
        </w:rPr>
      </w:pPr>
    </w:p>
    <w:p w14:paraId="6C518BF8" w14:textId="2C220A2E" w:rsidR="00770B01" w:rsidRPr="006350E6" w:rsidRDefault="00770B01">
      <w:pPr>
        <w:pStyle w:val="Corpsdetexte"/>
        <w:rPr>
          <w:rFonts w:ascii="Times New Roman" w:hAnsi="Times New Roman" w:cs="Times New Roman"/>
          <w:szCs w:val="22"/>
          <w:lang w:val="fr-FR"/>
        </w:rPr>
      </w:pPr>
      <w:r w:rsidRPr="006350E6">
        <w:rPr>
          <w:rFonts w:ascii="Times New Roman" w:hAnsi="Times New Roman" w:cs="Times New Roman"/>
          <w:szCs w:val="22"/>
          <w:lang w:val="fr-FR"/>
        </w:rPr>
        <w:t>Pour de plus amples informations, se référer également aux éléments suivants :</w:t>
      </w:r>
    </w:p>
    <w:p w14:paraId="67FA4829" w14:textId="5AD46918" w:rsidR="00CB575E" w:rsidRPr="006350E6" w:rsidRDefault="00C3324D" w:rsidP="00CB575E">
      <w:pPr>
        <w:pStyle w:val="Corpsdetexte"/>
        <w:numPr>
          <w:ilvl w:val="0"/>
          <w:numId w:val="4"/>
        </w:numPr>
        <w:rPr>
          <w:rFonts w:ascii="Times New Roman" w:hAnsi="Times New Roman" w:cs="Times New Roman"/>
          <w:szCs w:val="22"/>
          <w:lang w:val="fr-FR"/>
        </w:rPr>
      </w:pPr>
      <w:hyperlink r:id="rId8" w:history="1">
        <w:r w:rsidR="00CB575E" w:rsidRPr="00C06CBD">
          <w:rPr>
            <w:rStyle w:val="Lienhypertexte"/>
            <w:rFonts w:ascii="Times New Roman" w:hAnsi="Times New Roman" w:cs="Times New Roman"/>
            <w:b/>
            <w:bCs/>
            <w:szCs w:val="22"/>
            <w:lang w:val="fr-FR"/>
          </w:rPr>
          <w:t>DCT – OC Pizza</w:t>
        </w:r>
      </w:hyperlink>
      <w:r w:rsidR="00CB575E" w:rsidRPr="006350E6">
        <w:rPr>
          <w:rFonts w:ascii="Times New Roman" w:hAnsi="Times New Roman" w:cs="Times New Roman"/>
          <w:szCs w:val="22"/>
          <w:lang w:val="fr-FR"/>
        </w:rPr>
        <w:t xml:space="preserve"> : Dossier de conception technique de l'application</w:t>
      </w:r>
    </w:p>
    <w:p w14:paraId="758FD8E9" w14:textId="63BD8B2A" w:rsidR="00CB575E" w:rsidRPr="006350E6" w:rsidRDefault="00C3324D" w:rsidP="00CB575E">
      <w:pPr>
        <w:pStyle w:val="Corpsdetexte"/>
        <w:numPr>
          <w:ilvl w:val="0"/>
          <w:numId w:val="4"/>
        </w:numPr>
        <w:rPr>
          <w:rFonts w:ascii="Times New Roman" w:hAnsi="Times New Roman" w:cs="Times New Roman"/>
          <w:szCs w:val="22"/>
          <w:lang w:val="fr-FR"/>
        </w:rPr>
      </w:pPr>
      <w:hyperlink r:id="rId9" w:history="1">
        <w:r w:rsidR="00CB575E" w:rsidRPr="00C06CBD">
          <w:rPr>
            <w:rStyle w:val="Lienhypertexte"/>
            <w:rFonts w:ascii="Times New Roman" w:hAnsi="Times New Roman" w:cs="Times New Roman"/>
            <w:b/>
            <w:bCs/>
            <w:szCs w:val="22"/>
            <w:lang w:val="fr-FR"/>
          </w:rPr>
          <w:t>DE – OC Pizza</w:t>
        </w:r>
      </w:hyperlink>
      <w:r w:rsidR="00CB575E" w:rsidRPr="006350E6">
        <w:rPr>
          <w:rFonts w:ascii="Times New Roman" w:hAnsi="Times New Roman" w:cs="Times New Roman"/>
          <w:szCs w:val="22"/>
          <w:lang w:val="fr-FR"/>
        </w:rPr>
        <w:t xml:space="preserve"> : Dossier d’exploitation de l'application</w:t>
      </w:r>
    </w:p>
    <w:p w14:paraId="47125C5F" w14:textId="542A4BF5" w:rsidR="00CB575E" w:rsidRPr="006350E6" w:rsidRDefault="00C3324D" w:rsidP="00CB575E">
      <w:pPr>
        <w:pStyle w:val="Corpsdetexte"/>
        <w:numPr>
          <w:ilvl w:val="0"/>
          <w:numId w:val="4"/>
        </w:numPr>
        <w:rPr>
          <w:rFonts w:ascii="Times New Roman" w:hAnsi="Times New Roman" w:cs="Times New Roman"/>
          <w:szCs w:val="22"/>
          <w:lang w:val="fr-FR"/>
        </w:rPr>
      </w:pPr>
      <w:hyperlink r:id="rId10" w:history="1">
        <w:r w:rsidR="00CB575E" w:rsidRPr="00C06CBD">
          <w:rPr>
            <w:rStyle w:val="Lienhypertexte"/>
            <w:rFonts w:ascii="Times New Roman" w:hAnsi="Times New Roman" w:cs="Times New Roman"/>
            <w:b/>
            <w:bCs/>
            <w:szCs w:val="22"/>
            <w:lang w:val="fr-FR"/>
          </w:rPr>
          <w:t>PV – OC Pizza</w:t>
        </w:r>
      </w:hyperlink>
      <w:r w:rsidR="00CB575E" w:rsidRPr="006350E6">
        <w:rPr>
          <w:rFonts w:ascii="Times New Roman" w:hAnsi="Times New Roman" w:cs="Times New Roman"/>
          <w:szCs w:val="22"/>
          <w:lang w:val="fr-FR"/>
        </w:rPr>
        <w:t xml:space="preserve"> : PV de livraison de l’application</w:t>
      </w:r>
    </w:p>
    <w:p w14:paraId="58B48FBF" w14:textId="7F7DAD3C" w:rsidR="00770B01" w:rsidRPr="006350E6" w:rsidRDefault="00770B01">
      <w:pPr>
        <w:pStyle w:val="Titre2"/>
        <w:spacing w:before="240" w:after="120"/>
        <w:rPr>
          <w:rFonts w:ascii="Times New Roman" w:eastAsia="DejaVu Sans" w:hAnsi="Times New Roman" w:cs="Times New Roman"/>
          <w:sz w:val="24"/>
          <w:lang w:val="fr-FR"/>
        </w:rPr>
      </w:pPr>
      <w:bookmarkStart w:id="3" w:name="_Toc70437596"/>
      <w:r w:rsidRPr="006350E6">
        <w:rPr>
          <w:rFonts w:ascii="Times New Roman" w:eastAsia="DejaVu Sans" w:hAnsi="Times New Roman" w:cs="Times New Roman"/>
          <w:sz w:val="24"/>
          <w:lang w:val="fr-FR"/>
        </w:rPr>
        <w:t>Besoin du client</w:t>
      </w:r>
      <w:bookmarkEnd w:id="3"/>
    </w:p>
    <w:p w14:paraId="21FB6AE1" w14:textId="2C2C6C64" w:rsidR="00770B01" w:rsidRPr="006350E6" w:rsidRDefault="00770B01">
      <w:pPr>
        <w:pStyle w:val="Titre3"/>
        <w:spacing w:before="240" w:after="120"/>
        <w:rPr>
          <w:rFonts w:ascii="Times New Roman" w:eastAsia="DejaVu Sans" w:hAnsi="Times New Roman" w:cs="Times New Roman"/>
          <w:sz w:val="22"/>
          <w:szCs w:val="22"/>
          <w:lang w:val="fr-FR"/>
        </w:rPr>
      </w:pPr>
      <w:bookmarkStart w:id="4" w:name="_Toc70437597"/>
      <w:r w:rsidRPr="006350E6">
        <w:rPr>
          <w:rFonts w:ascii="Times New Roman" w:eastAsia="DejaVu Sans" w:hAnsi="Times New Roman" w:cs="Times New Roman"/>
          <w:sz w:val="22"/>
          <w:szCs w:val="22"/>
          <w:lang w:val="fr-FR"/>
        </w:rPr>
        <w:t>Contexte</w:t>
      </w:r>
      <w:bookmarkEnd w:id="4"/>
    </w:p>
    <w:p w14:paraId="562846C3" w14:textId="75B0CE31" w:rsidR="00CB575E" w:rsidRPr="006350E6" w:rsidRDefault="00CB575E" w:rsidP="00CB575E">
      <w:pPr>
        <w:widowControl/>
        <w:suppressAutoHyphens w:val="0"/>
        <w:rPr>
          <w:rFonts w:ascii="Times New Roman" w:eastAsia="Times New Roman" w:hAnsi="Times New Roman" w:cs="Times New Roman"/>
          <w:kern w:val="0"/>
          <w:szCs w:val="22"/>
          <w:lang w:val="fr-FR" w:eastAsia="fr-FR" w:bidi="ar-SA"/>
        </w:rPr>
      </w:pPr>
      <w:r w:rsidRPr="006350E6">
        <w:rPr>
          <w:rFonts w:ascii="Times New Roman" w:eastAsia="Times New Roman" w:hAnsi="Times New Roman" w:cs="Times New Roman"/>
          <w:kern w:val="0"/>
          <w:szCs w:val="22"/>
          <w:lang w:val="fr-FR" w:eastAsia="fr-FR" w:bidi="ar-SA"/>
        </w:rPr>
        <w:t>« OC Pizza » est un jeune groupe de pizzeria en plein essor et spécialisé dans les pizzas livrées ou à emporter. Il compte déjà 5 points de vente et prévoit d’en ouvrir au moins 3 de plus d’ici la fin de l’année. Un des responsable</w:t>
      </w:r>
      <w:r w:rsidR="00C06CBD">
        <w:rPr>
          <w:rFonts w:ascii="Times New Roman" w:eastAsia="Times New Roman" w:hAnsi="Times New Roman" w:cs="Times New Roman"/>
          <w:kern w:val="0"/>
          <w:szCs w:val="22"/>
          <w:lang w:val="fr-FR" w:eastAsia="fr-FR" w:bidi="ar-SA"/>
        </w:rPr>
        <w:t>s</w:t>
      </w:r>
      <w:r w:rsidRPr="006350E6">
        <w:rPr>
          <w:rFonts w:ascii="Times New Roman" w:eastAsia="Times New Roman" w:hAnsi="Times New Roman" w:cs="Times New Roman"/>
          <w:kern w:val="0"/>
          <w:szCs w:val="22"/>
          <w:lang w:val="fr-FR" w:eastAsia="fr-FR" w:bidi="ar-SA"/>
        </w:rPr>
        <w:t xml:space="preserve"> du groupe a pris contact avec vous afin de mettre en place un système informatique sur-mesure, déployé dans toutes ses pizzerias et qui lui permettrait notamment :</w:t>
      </w:r>
    </w:p>
    <w:p w14:paraId="622F973B" w14:textId="3B01F6CB" w:rsidR="00CB575E" w:rsidRPr="006350E6" w:rsidRDefault="00CB575E" w:rsidP="00CB575E">
      <w:pPr>
        <w:widowControl/>
        <w:numPr>
          <w:ilvl w:val="0"/>
          <w:numId w:val="10"/>
        </w:numPr>
        <w:suppressAutoHyphens w:val="0"/>
        <w:rPr>
          <w:rFonts w:ascii="Times New Roman" w:eastAsia="Times New Roman" w:hAnsi="Times New Roman" w:cs="Times New Roman"/>
          <w:kern w:val="0"/>
          <w:szCs w:val="22"/>
          <w:lang w:val="fr-FR" w:eastAsia="fr-FR" w:bidi="ar-SA"/>
        </w:rPr>
      </w:pPr>
      <w:r w:rsidRPr="006350E6">
        <w:rPr>
          <w:rFonts w:ascii="Times New Roman" w:eastAsia="Times New Roman" w:hAnsi="Times New Roman" w:cs="Times New Roman"/>
          <w:kern w:val="0"/>
          <w:szCs w:val="22"/>
          <w:lang w:val="fr-FR" w:eastAsia="fr-FR" w:bidi="ar-SA"/>
        </w:rPr>
        <w:t>D’être plus efficace dans la gestion des commandes, de leur réception à leur livraison en passant par leur préparation ;</w:t>
      </w:r>
    </w:p>
    <w:p w14:paraId="56C99DF4" w14:textId="383E77C9" w:rsidR="00CB575E" w:rsidRPr="006350E6" w:rsidRDefault="00CB575E" w:rsidP="00CB575E">
      <w:pPr>
        <w:widowControl/>
        <w:numPr>
          <w:ilvl w:val="0"/>
          <w:numId w:val="10"/>
        </w:numPr>
        <w:suppressAutoHyphens w:val="0"/>
        <w:rPr>
          <w:rFonts w:ascii="Times New Roman" w:eastAsia="Times New Roman" w:hAnsi="Times New Roman" w:cs="Times New Roman"/>
          <w:kern w:val="0"/>
          <w:szCs w:val="22"/>
          <w:lang w:val="fr-FR" w:eastAsia="fr-FR" w:bidi="ar-SA"/>
        </w:rPr>
      </w:pPr>
      <w:r w:rsidRPr="006350E6">
        <w:rPr>
          <w:rFonts w:ascii="Times New Roman" w:eastAsia="Times New Roman" w:hAnsi="Times New Roman" w:cs="Times New Roman"/>
          <w:kern w:val="0"/>
          <w:szCs w:val="22"/>
          <w:lang w:val="fr-FR" w:eastAsia="fr-FR" w:bidi="ar-SA"/>
        </w:rPr>
        <w:t>De suivre en temps réel les commandes passées et en préparation ;</w:t>
      </w:r>
    </w:p>
    <w:p w14:paraId="0FBD8C95" w14:textId="67D42F5F" w:rsidR="00CB575E" w:rsidRPr="006350E6" w:rsidRDefault="00CB575E" w:rsidP="00CB575E">
      <w:pPr>
        <w:widowControl/>
        <w:numPr>
          <w:ilvl w:val="0"/>
          <w:numId w:val="10"/>
        </w:numPr>
        <w:suppressAutoHyphens w:val="0"/>
        <w:rPr>
          <w:rFonts w:ascii="Times New Roman" w:eastAsia="Times New Roman" w:hAnsi="Times New Roman" w:cs="Times New Roman"/>
          <w:kern w:val="0"/>
          <w:szCs w:val="22"/>
          <w:lang w:val="fr-FR" w:eastAsia="fr-FR" w:bidi="ar-SA"/>
        </w:rPr>
      </w:pPr>
      <w:r w:rsidRPr="006350E6">
        <w:rPr>
          <w:rFonts w:ascii="Times New Roman" w:eastAsia="Times New Roman" w:hAnsi="Times New Roman" w:cs="Times New Roman"/>
          <w:kern w:val="0"/>
          <w:szCs w:val="22"/>
          <w:lang w:val="fr-FR" w:eastAsia="fr-FR" w:bidi="ar-SA"/>
        </w:rPr>
        <w:t>De suivre en temps réel le stock d’ingrédients restants pour savoir quelles pizzas sont encore réalisables ;</w:t>
      </w:r>
    </w:p>
    <w:p w14:paraId="75C6FC07" w14:textId="1FCC9A73" w:rsidR="00CB575E" w:rsidRPr="006350E6" w:rsidRDefault="00CB575E" w:rsidP="00CB575E">
      <w:pPr>
        <w:widowControl/>
        <w:numPr>
          <w:ilvl w:val="0"/>
          <w:numId w:val="10"/>
        </w:numPr>
        <w:suppressAutoHyphens w:val="0"/>
        <w:rPr>
          <w:rFonts w:ascii="Times New Roman" w:eastAsia="Times New Roman" w:hAnsi="Times New Roman" w:cs="Times New Roman"/>
          <w:kern w:val="0"/>
          <w:szCs w:val="22"/>
          <w:lang w:val="fr-FR" w:eastAsia="fr-FR" w:bidi="ar-SA"/>
        </w:rPr>
      </w:pPr>
      <w:r w:rsidRPr="006350E6">
        <w:rPr>
          <w:rFonts w:ascii="Times New Roman" w:eastAsia="Times New Roman" w:hAnsi="Times New Roman" w:cs="Times New Roman"/>
          <w:kern w:val="0"/>
          <w:szCs w:val="22"/>
          <w:lang w:val="fr-FR" w:eastAsia="fr-FR" w:bidi="ar-SA"/>
        </w:rPr>
        <w:t xml:space="preserve">De proposer un site internet pour que les clients puissent : </w:t>
      </w:r>
    </w:p>
    <w:p w14:paraId="6DBF98D1" w14:textId="52D97FB4" w:rsidR="00CB575E" w:rsidRPr="006350E6" w:rsidRDefault="00CB575E" w:rsidP="00CB575E">
      <w:pPr>
        <w:widowControl/>
        <w:numPr>
          <w:ilvl w:val="1"/>
          <w:numId w:val="10"/>
        </w:numPr>
        <w:suppressAutoHyphens w:val="0"/>
        <w:rPr>
          <w:rFonts w:ascii="Times New Roman" w:eastAsia="Times New Roman" w:hAnsi="Times New Roman" w:cs="Times New Roman"/>
          <w:kern w:val="0"/>
          <w:szCs w:val="22"/>
          <w:lang w:val="fr-FR" w:eastAsia="fr-FR" w:bidi="ar-SA"/>
        </w:rPr>
      </w:pPr>
      <w:r w:rsidRPr="006350E6">
        <w:rPr>
          <w:rFonts w:ascii="Times New Roman" w:eastAsia="Times New Roman" w:hAnsi="Times New Roman" w:cs="Times New Roman"/>
          <w:kern w:val="0"/>
          <w:szCs w:val="22"/>
          <w:lang w:val="fr-FR" w:eastAsia="fr-FR" w:bidi="ar-SA"/>
        </w:rPr>
        <w:t>Passer leurs commandes, en plus de la prise de commande par téléphone ou sur place,</w:t>
      </w:r>
    </w:p>
    <w:p w14:paraId="6A5688ED" w14:textId="4532C6E7" w:rsidR="00CB575E" w:rsidRPr="006350E6" w:rsidRDefault="00CB575E" w:rsidP="00CB575E">
      <w:pPr>
        <w:widowControl/>
        <w:numPr>
          <w:ilvl w:val="1"/>
          <w:numId w:val="10"/>
        </w:numPr>
        <w:suppressAutoHyphens w:val="0"/>
        <w:rPr>
          <w:rFonts w:ascii="Times New Roman" w:eastAsia="Times New Roman" w:hAnsi="Times New Roman" w:cs="Times New Roman"/>
          <w:kern w:val="0"/>
          <w:szCs w:val="22"/>
          <w:lang w:val="fr-FR" w:eastAsia="fr-FR" w:bidi="ar-SA"/>
        </w:rPr>
      </w:pPr>
      <w:r w:rsidRPr="006350E6">
        <w:rPr>
          <w:rFonts w:ascii="Times New Roman" w:eastAsia="Times New Roman" w:hAnsi="Times New Roman" w:cs="Times New Roman"/>
          <w:kern w:val="0"/>
          <w:szCs w:val="22"/>
          <w:lang w:val="fr-FR" w:eastAsia="fr-FR" w:bidi="ar-SA"/>
        </w:rPr>
        <w:t>Payer en ligne leur commande s’il le souhaite, sinon, ils paieront directement à la livraison</w:t>
      </w:r>
    </w:p>
    <w:p w14:paraId="14CFE7CF" w14:textId="1382051D" w:rsidR="00CB575E" w:rsidRPr="006350E6" w:rsidRDefault="00CB575E" w:rsidP="00CB575E">
      <w:pPr>
        <w:widowControl/>
        <w:numPr>
          <w:ilvl w:val="1"/>
          <w:numId w:val="10"/>
        </w:numPr>
        <w:suppressAutoHyphens w:val="0"/>
        <w:rPr>
          <w:rFonts w:ascii="Times New Roman" w:eastAsia="Times New Roman" w:hAnsi="Times New Roman" w:cs="Times New Roman"/>
          <w:kern w:val="0"/>
          <w:szCs w:val="22"/>
          <w:lang w:val="fr-FR" w:eastAsia="fr-FR" w:bidi="ar-SA"/>
        </w:rPr>
      </w:pPr>
      <w:r w:rsidRPr="006350E6">
        <w:rPr>
          <w:rFonts w:ascii="Times New Roman" w:eastAsia="Times New Roman" w:hAnsi="Times New Roman" w:cs="Times New Roman"/>
          <w:kern w:val="0"/>
          <w:szCs w:val="22"/>
          <w:lang w:val="fr-FR" w:eastAsia="fr-FR" w:bidi="ar-SA"/>
        </w:rPr>
        <w:t>Modifier ou annuler leur commande tant que celle-ci n’a pas été préparée</w:t>
      </w:r>
    </w:p>
    <w:p w14:paraId="06FC9F68" w14:textId="05A4A189" w:rsidR="00CB575E" w:rsidRPr="006350E6" w:rsidRDefault="00CB575E" w:rsidP="00CB575E">
      <w:pPr>
        <w:widowControl/>
        <w:numPr>
          <w:ilvl w:val="0"/>
          <w:numId w:val="10"/>
        </w:numPr>
        <w:suppressAutoHyphens w:val="0"/>
        <w:rPr>
          <w:rFonts w:ascii="Times New Roman" w:eastAsia="Times New Roman" w:hAnsi="Times New Roman" w:cs="Times New Roman"/>
          <w:kern w:val="0"/>
          <w:szCs w:val="22"/>
          <w:lang w:val="fr-FR" w:eastAsia="fr-FR" w:bidi="ar-SA"/>
        </w:rPr>
      </w:pPr>
      <w:r w:rsidRPr="006350E6">
        <w:rPr>
          <w:rFonts w:ascii="Times New Roman" w:eastAsia="Times New Roman" w:hAnsi="Times New Roman" w:cs="Times New Roman"/>
          <w:kern w:val="0"/>
          <w:szCs w:val="22"/>
          <w:lang w:val="fr-FR" w:eastAsia="fr-FR" w:bidi="ar-SA"/>
        </w:rPr>
        <w:t>De proposer un aide-mémoire aux pizzaiolos indiquant la recette de chaque pizza</w:t>
      </w:r>
    </w:p>
    <w:p w14:paraId="247C1CE5" w14:textId="7E7A0A00" w:rsidR="00CB575E" w:rsidRPr="006350E6" w:rsidRDefault="00CB575E" w:rsidP="00CB575E">
      <w:pPr>
        <w:widowControl/>
        <w:numPr>
          <w:ilvl w:val="0"/>
          <w:numId w:val="10"/>
        </w:numPr>
        <w:suppressAutoHyphens w:val="0"/>
        <w:rPr>
          <w:rFonts w:ascii="Times New Roman" w:eastAsia="Times New Roman" w:hAnsi="Times New Roman" w:cs="Times New Roman"/>
          <w:kern w:val="0"/>
          <w:szCs w:val="22"/>
          <w:lang w:val="fr-FR" w:eastAsia="fr-FR" w:bidi="ar-SA"/>
        </w:rPr>
      </w:pPr>
      <w:r w:rsidRPr="006350E6">
        <w:rPr>
          <w:rFonts w:ascii="Times New Roman" w:eastAsia="Times New Roman" w:hAnsi="Times New Roman" w:cs="Times New Roman"/>
          <w:kern w:val="0"/>
          <w:szCs w:val="22"/>
          <w:lang w:val="fr-FR" w:eastAsia="fr-FR" w:bidi="ar-SA"/>
        </w:rPr>
        <w:t>D’informer ou notifier les clients sur l’état de leur commande</w:t>
      </w:r>
    </w:p>
    <w:p w14:paraId="486D34F0" w14:textId="693EA1A4" w:rsidR="00CB575E" w:rsidRDefault="00CB575E" w:rsidP="00CB575E">
      <w:pPr>
        <w:widowControl/>
        <w:suppressAutoHyphens w:val="0"/>
        <w:rPr>
          <w:rFonts w:ascii="Times New Roman" w:eastAsia="Times New Roman" w:hAnsi="Times New Roman" w:cs="Times New Roman"/>
          <w:kern w:val="0"/>
          <w:szCs w:val="22"/>
          <w:lang w:val="fr-FR" w:eastAsia="fr-FR" w:bidi="ar-SA"/>
        </w:rPr>
      </w:pPr>
      <w:r w:rsidRPr="006350E6">
        <w:rPr>
          <w:rFonts w:ascii="Times New Roman" w:eastAsia="Times New Roman" w:hAnsi="Times New Roman" w:cs="Times New Roman"/>
          <w:kern w:val="0"/>
          <w:szCs w:val="22"/>
          <w:lang w:val="fr-FR" w:eastAsia="fr-FR" w:bidi="ar-SA"/>
        </w:rPr>
        <w:t> Le client a déjà fait une petite prospection et les logiciels existants qu’il a pu trouver ne lui conviennent pas.</w:t>
      </w:r>
    </w:p>
    <w:p w14:paraId="22CBF535" w14:textId="77777777" w:rsidR="00C3324D" w:rsidRPr="006350E6" w:rsidRDefault="00C3324D" w:rsidP="00CB575E">
      <w:pPr>
        <w:widowControl/>
        <w:suppressAutoHyphens w:val="0"/>
        <w:rPr>
          <w:rFonts w:ascii="Times New Roman" w:eastAsia="Times New Roman" w:hAnsi="Times New Roman" w:cs="Times New Roman"/>
          <w:kern w:val="0"/>
          <w:szCs w:val="22"/>
          <w:lang w:val="fr-FR" w:eastAsia="fr-FR" w:bidi="ar-SA"/>
        </w:rPr>
      </w:pPr>
    </w:p>
    <w:p w14:paraId="45400112" w14:textId="52EF5EF7" w:rsidR="00770B01" w:rsidRPr="006350E6" w:rsidRDefault="00770B01">
      <w:pPr>
        <w:pStyle w:val="Titre3"/>
        <w:spacing w:before="240" w:after="120"/>
        <w:rPr>
          <w:rFonts w:ascii="Times New Roman" w:eastAsia="DejaVu Sans" w:hAnsi="Times New Roman" w:cs="Times New Roman"/>
          <w:sz w:val="22"/>
          <w:szCs w:val="22"/>
          <w:lang w:val="fr-FR"/>
        </w:rPr>
      </w:pPr>
      <w:bookmarkStart w:id="5" w:name="_Toc70437598"/>
      <w:r w:rsidRPr="006350E6">
        <w:rPr>
          <w:rFonts w:ascii="Times New Roman" w:eastAsia="DejaVu Sans" w:hAnsi="Times New Roman" w:cs="Times New Roman"/>
          <w:sz w:val="22"/>
          <w:szCs w:val="22"/>
          <w:lang w:val="fr-FR"/>
        </w:rPr>
        <w:lastRenderedPageBreak/>
        <w:t>Enjeux et Objectifs</w:t>
      </w:r>
      <w:bookmarkEnd w:id="5"/>
    </w:p>
    <w:p w14:paraId="335A0B65" w14:textId="77777777" w:rsidR="00815AC8" w:rsidRPr="006350E6" w:rsidRDefault="00CB575E" w:rsidP="00CB575E">
      <w:pPr>
        <w:pStyle w:val="Corpsdetexte"/>
        <w:rPr>
          <w:rFonts w:ascii="Times New Roman" w:hAnsi="Times New Roman" w:cs="Times New Roman"/>
          <w:szCs w:val="22"/>
          <w:lang w:val="fr-FR"/>
        </w:rPr>
      </w:pPr>
      <w:r w:rsidRPr="006350E6">
        <w:rPr>
          <w:rFonts w:ascii="Times New Roman" w:hAnsi="Times New Roman" w:cs="Times New Roman"/>
          <w:szCs w:val="22"/>
          <w:lang w:val="fr-FR"/>
        </w:rPr>
        <w:t xml:space="preserve">Prendre en compte les demandes du client, afin de répondre à ces attentes. </w:t>
      </w:r>
    </w:p>
    <w:p w14:paraId="2CE29A04" w14:textId="598742A3" w:rsidR="00DE276D" w:rsidRPr="006350E6" w:rsidRDefault="00CB575E" w:rsidP="00952340">
      <w:pPr>
        <w:pStyle w:val="Corpsdetexte"/>
        <w:rPr>
          <w:rFonts w:ascii="Times New Roman" w:hAnsi="Times New Roman" w:cs="Times New Roman"/>
          <w:szCs w:val="22"/>
          <w:lang w:val="fr-FR"/>
        </w:rPr>
      </w:pPr>
      <w:r w:rsidRPr="006350E6">
        <w:rPr>
          <w:rFonts w:ascii="Times New Roman" w:hAnsi="Times New Roman" w:cs="Times New Roman"/>
          <w:szCs w:val="22"/>
          <w:lang w:val="fr-FR"/>
        </w:rPr>
        <w:t xml:space="preserve">Créer une application avec une interface qui soit la plus lisible, </w:t>
      </w:r>
      <w:r w:rsidR="00815AC8" w:rsidRPr="006350E6">
        <w:rPr>
          <w:rFonts w:ascii="Times New Roman" w:hAnsi="Times New Roman" w:cs="Times New Roman"/>
          <w:szCs w:val="22"/>
          <w:lang w:val="fr-FR"/>
        </w:rPr>
        <w:t>compréhensible</w:t>
      </w:r>
      <w:r w:rsidRPr="006350E6">
        <w:rPr>
          <w:rFonts w:ascii="Times New Roman" w:hAnsi="Times New Roman" w:cs="Times New Roman"/>
          <w:szCs w:val="22"/>
          <w:lang w:val="fr-FR"/>
        </w:rPr>
        <w:t xml:space="preserve"> </w:t>
      </w:r>
      <w:r w:rsidR="00815AC8" w:rsidRPr="006350E6">
        <w:rPr>
          <w:rFonts w:ascii="Times New Roman" w:hAnsi="Times New Roman" w:cs="Times New Roman"/>
          <w:szCs w:val="22"/>
          <w:lang w:val="fr-FR"/>
        </w:rPr>
        <w:t>(</w:t>
      </w:r>
      <w:proofErr w:type="spellStart"/>
      <w:r w:rsidR="00815AC8" w:rsidRPr="006350E6">
        <w:rPr>
          <w:rFonts w:ascii="Times New Roman" w:hAnsi="Times New Roman" w:cs="Times New Roman"/>
          <w:szCs w:val="22"/>
          <w:lang w:val="fr-FR"/>
        </w:rPr>
        <w:t>wording</w:t>
      </w:r>
      <w:proofErr w:type="spellEnd"/>
      <w:r w:rsidR="00815AC8" w:rsidRPr="006350E6">
        <w:rPr>
          <w:rFonts w:ascii="Times New Roman" w:hAnsi="Times New Roman" w:cs="Times New Roman"/>
          <w:szCs w:val="22"/>
          <w:lang w:val="fr-FR"/>
        </w:rPr>
        <w:t>) et facile d’utilisation.</w:t>
      </w:r>
    </w:p>
    <w:p w14:paraId="4375E662" w14:textId="65EF6AD7" w:rsidR="00770B01" w:rsidRPr="006350E6" w:rsidRDefault="00770B01">
      <w:pPr>
        <w:pStyle w:val="Titre1"/>
        <w:rPr>
          <w:rFonts w:ascii="Times New Roman" w:hAnsi="Times New Roman" w:cs="Times New Roman"/>
          <w:sz w:val="32"/>
          <w:szCs w:val="32"/>
          <w:lang w:val="fr-FR"/>
        </w:rPr>
      </w:pPr>
      <w:bookmarkStart w:id="6" w:name="_Toc70437599"/>
      <w:r w:rsidRPr="006350E6">
        <w:rPr>
          <w:rFonts w:ascii="Times New Roman" w:eastAsia="DejaVu Sans" w:hAnsi="Times New Roman" w:cs="Times New Roman"/>
          <w:sz w:val="32"/>
          <w:szCs w:val="32"/>
          <w:lang w:val="fr-FR"/>
        </w:rPr>
        <w:lastRenderedPageBreak/>
        <w:t xml:space="preserve">Description </w:t>
      </w:r>
      <w:r w:rsidRPr="006350E6">
        <w:rPr>
          <w:rFonts w:ascii="Times New Roman" w:hAnsi="Times New Roman" w:cs="Times New Roman"/>
          <w:sz w:val="32"/>
          <w:szCs w:val="32"/>
          <w:lang w:val="fr-FR"/>
        </w:rPr>
        <w:t>générale</w:t>
      </w:r>
      <w:r w:rsidRPr="006350E6">
        <w:rPr>
          <w:rFonts w:ascii="Times New Roman" w:eastAsia="DejaVu Sans" w:hAnsi="Times New Roman" w:cs="Times New Roman"/>
          <w:sz w:val="32"/>
          <w:szCs w:val="32"/>
          <w:lang w:val="fr-FR"/>
        </w:rPr>
        <w:t xml:space="preserve"> de la solution</w:t>
      </w:r>
      <w:bookmarkEnd w:id="6"/>
    </w:p>
    <w:p w14:paraId="2413DB69" w14:textId="68781C1B" w:rsidR="00770B01" w:rsidRPr="006350E6" w:rsidRDefault="00770B01">
      <w:pPr>
        <w:pStyle w:val="Titre2"/>
        <w:rPr>
          <w:rFonts w:ascii="Times New Roman" w:hAnsi="Times New Roman" w:cs="Times New Roman"/>
          <w:sz w:val="24"/>
          <w:lang w:val="fr-FR"/>
        </w:rPr>
      </w:pPr>
      <w:bookmarkStart w:id="7" w:name="_Toc70437600"/>
      <w:r w:rsidRPr="006350E6">
        <w:rPr>
          <w:rFonts w:ascii="Times New Roman" w:hAnsi="Times New Roman" w:cs="Times New Roman"/>
          <w:sz w:val="24"/>
          <w:lang w:val="fr-FR"/>
        </w:rPr>
        <w:t>Les principe</w:t>
      </w:r>
      <w:r w:rsidR="00CB575E" w:rsidRPr="006350E6">
        <w:rPr>
          <w:rFonts w:ascii="Times New Roman" w:hAnsi="Times New Roman" w:cs="Times New Roman"/>
          <w:sz w:val="24"/>
          <w:lang w:val="fr-FR"/>
        </w:rPr>
        <w:t>s</w:t>
      </w:r>
      <w:r w:rsidRPr="006350E6">
        <w:rPr>
          <w:rFonts w:ascii="Times New Roman" w:hAnsi="Times New Roman" w:cs="Times New Roman"/>
          <w:sz w:val="24"/>
          <w:lang w:val="fr-FR"/>
        </w:rPr>
        <w:t xml:space="preserve"> de fonctionnement</w:t>
      </w:r>
      <w:bookmarkEnd w:id="7"/>
    </w:p>
    <w:p w14:paraId="28D50A63" w14:textId="1AFF45E7" w:rsidR="00770B01" w:rsidRPr="006350E6" w:rsidRDefault="00815AC8">
      <w:pPr>
        <w:pStyle w:val="Corpsdetexte"/>
        <w:spacing w:before="240"/>
        <w:rPr>
          <w:rFonts w:ascii="Times New Roman" w:eastAsia="DejaVu Sans" w:hAnsi="Times New Roman" w:cs="Times New Roman"/>
          <w:szCs w:val="22"/>
          <w:lang w:val="fr-FR"/>
        </w:rPr>
      </w:pPr>
      <w:r w:rsidRPr="006350E6">
        <w:rPr>
          <w:rFonts w:ascii="Times New Roman" w:eastAsia="DejaVu Sans" w:hAnsi="Times New Roman" w:cs="Times New Roman"/>
          <w:szCs w:val="22"/>
          <w:lang w:val="fr-FR"/>
        </w:rPr>
        <w:t xml:space="preserve">Les différents acteurs participent </w:t>
      </w:r>
      <w:r w:rsidR="0049471F" w:rsidRPr="006350E6">
        <w:rPr>
          <w:rFonts w:ascii="Times New Roman" w:eastAsia="DejaVu Sans" w:hAnsi="Times New Roman" w:cs="Times New Roman"/>
          <w:szCs w:val="22"/>
          <w:lang w:val="fr-FR"/>
        </w:rPr>
        <w:t xml:space="preserve">au cheminement du cycle de livraison, permettant </w:t>
      </w:r>
      <w:r w:rsidR="00823EC3" w:rsidRPr="006350E6">
        <w:rPr>
          <w:rFonts w:ascii="Times New Roman" w:eastAsia="DejaVu Sans" w:hAnsi="Times New Roman" w:cs="Times New Roman"/>
          <w:szCs w:val="22"/>
          <w:lang w:val="fr-FR"/>
        </w:rPr>
        <w:t>le bon déroulement de toutes les étapes, de la livraison des produits de conception à la livraison des commandes aux clients.</w:t>
      </w:r>
    </w:p>
    <w:p w14:paraId="0FFC3722" w14:textId="77777777" w:rsidR="00770B01" w:rsidRPr="006350E6" w:rsidRDefault="00770B01">
      <w:pPr>
        <w:pStyle w:val="Titre2"/>
        <w:rPr>
          <w:rFonts w:ascii="Times New Roman" w:hAnsi="Times New Roman" w:cs="Times New Roman"/>
          <w:sz w:val="24"/>
          <w:lang w:val="fr-FR"/>
        </w:rPr>
      </w:pPr>
      <w:bookmarkStart w:id="8" w:name="_Toc70437601"/>
      <w:r w:rsidRPr="006350E6">
        <w:rPr>
          <w:rFonts w:ascii="Times New Roman" w:hAnsi="Times New Roman" w:cs="Times New Roman"/>
          <w:sz w:val="24"/>
          <w:lang w:val="fr-FR"/>
        </w:rPr>
        <w:t>Les acteurs</w:t>
      </w:r>
      <w:bookmarkEnd w:id="8"/>
    </w:p>
    <w:p w14:paraId="59DBCB8C" w14:textId="1D2E8F99" w:rsidR="00770B01" w:rsidRPr="006350E6" w:rsidRDefault="00823EC3">
      <w:pPr>
        <w:pStyle w:val="Corpsdetexte"/>
        <w:rPr>
          <w:rFonts w:ascii="Times New Roman" w:hAnsi="Times New Roman" w:cs="Times New Roman"/>
          <w:szCs w:val="22"/>
          <w:lang w:val="fr-FR"/>
        </w:rPr>
      </w:pPr>
      <w:r w:rsidRPr="006350E6">
        <w:rPr>
          <w:rFonts w:ascii="Times New Roman" w:hAnsi="Times New Roman" w:cs="Times New Roman"/>
          <w:b/>
          <w:bCs/>
          <w:szCs w:val="22"/>
          <w:lang w:val="fr-FR"/>
        </w:rPr>
        <w:t>Client</w:t>
      </w:r>
      <w:r w:rsidRPr="006350E6">
        <w:rPr>
          <w:rFonts w:ascii="Times New Roman" w:hAnsi="Times New Roman" w:cs="Times New Roman"/>
          <w:szCs w:val="22"/>
          <w:lang w:val="fr-FR"/>
        </w:rPr>
        <w:t xml:space="preserve"> : </w:t>
      </w:r>
      <w:r w:rsidR="00131928" w:rsidRPr="006350E6">
        <w:rPr>
          <w:rFonts w:ascii="Times New Roman" w:hAnsi="Times New Roman" w:cs="Times New Roman"/>
          <w:szCs w:val="22"/>
          <w:lang w:val="fr-FR"/>
        </w:rPr>
        <w:t>Il utilise l’application pour les parties consultation et vente des produits OC Pizza</w:t>
      </w:r>
      <w:r w:rsidRPr="006350E6">
        <w:rPr>
          <w:rFonts w:ascii="Times New Roman" w:hAnsi="Times New Roman" w:cs="Times New Roman"/>
          <w:szCs w:val="22"/>
          <w:lang w:val="fr-FR"/>
        </w:rPr>
        <w:t xml:space="preserve">. </w:t>
      </w:r>
    </w:p>
    <w:p w14:paraId="6F0A1DF8" w14:textId="5B534841" w:rsidR="00131928" w:rsidRPr="006350E6" w:rsidRDefault="00131928">
      <w:pPr>
        <w:pStyle w:val="Corpsdetexte"/>
        <w:rPr>
          <w:rFonts w:ascii="Times New Roman" w:hAnsi="Times New Roman" w:cs="Times New Roman"/>
          <w:szCs w:val="22"/>
          <w:lang w:val="fr-FR"/>
        </w:rPr>
      </w:pPr>
      <w:r w:rsidRPr="006350E6">
        <w:rPr>
          <w:rFonts w:ascii="Times New Roman" w:hAnsi="Times New Roman" w:cs="Times New Roman"/>
          <w:b/>
          <w:bCs/>
          <w:szCs w:val="22"/>
          <w:lang w:val="fr-FR"/>
        </w:rPr>
        <w:t>Livreur</w:t>
      </w:r>
      <w:r w:rsidRPr="006350E6">
        <w:rPr>
          <w:rFonts w:ascii="Times New Roman" w:hAnsi="Times New Roman" w:cs="Times New Roman"/>
          <w:szCs w:val="22"/>
          <w:lang w:val="fr-FR"/>
        </w:rPr>
        <w:t> : Il utilise l’application pour confirmer la livraison des produits OC Pizza.</w:t>
      </w:r>
    </w:p>
    <w:p w14:paraId="2507DE79" w14:textId="6E9D6357" w:rsidR="00131928" w:rsidRPr="006350E6" w:rsidRDefault="00131928">
      <w:pPr>
        <w:pStyle w:val="Corpsdetexte"/>
        <w:rPr>
          <w:rFonts w:ascii="Times New Roman" w:hAnsi="Times New Roman" w:cs="Times New Roman"/>
          <w:szCs w:val="22"/>
          <w:lang w:val="fr-FR"/>
        </w:rPr>
      </w:pPr>
      <w:r w:rsidRPr="006350E6">
        <w:rPr>
          <w:rFonts w:ascii="Times New Roman" w:hAnsi="Times New Roman" w:cs="Times New Roman"/>
          <w:b/>
          <w:bCs/>
          <w:szCs w:val="22"/>
          <w:lang w:val="fr-FR"/>
        </w:rPr>
        <w:t>Pizzaiolo</w:t>
      </w:r>
      <w:r w:rsidRPr="006350E6">
        <w:rPr>
          <w:rFonts w:ascii="Times New Roman" w:hAnsi="Times New Roman" w:cs="Times New Roman"/>
          <w:szCs w:val="22"/>
          <w:lang w:val="fr-FR"/>
        </w:rPr>
        <w:t xml:space="preserve"> : Il utilise l’application </w:t>
      </w:r>
      <w:r w:rsidR="00AD1B78" w:rsidRPr="006350E6">
        <w:rPr>
          <w:rFonts w:ascii="Times New Roman" w:hAnsi="Times New Roman" w:cs="Times New Roman"/>
          <w:szCs w:val="22"/>
          <w:lang w:val="fr-FR"/>
        </w:rPr>
        <w:t xml:space="preserve">pour consulter les différentes recettes des pizzas et pour </w:t>
      </w:r>
      <w:r w:rsidR="00070E83" w:rsidRPr="006350E6">
        <w:rPr>
          <w:rFonts w:ascii="Times New Roman" w:hAnsi="Times New Roman" w:cs="Times New Roman"/>
          <w:szCs w:val="22"/>
          <w:lang w:val="fr-FR"/>
        </w:rPr>
        <w:t xml:space="preserve">consulter les pizzas en préparation et la validation de celles-ci </w:t>
      </w:r>
      <w:r w:rsidR="00D70C43" w:rsidRPr="006350E6">
        <w:rPr>
          <w:rFonts w:ascii="Times New Roman" w:hAnsi="Times New Roman" w:cs="Times New Roman"/>
          <w:szCs w:val="22"/>
          <w:lang w:val="fr-FR"/>
        </w:rPr>
        <w:t xml:space="preserve">en préparation et </w:t>
      </w:r>
      <w:r w:rsidR="00070E83" w:rsidRPr="006350E6">
        <w:rPr>
          <w:rFonts w:ascii="Times New Roman" w:hAnsi="Times New Roman" w:cs="Times New Roman"/>
          <w:szCs w:val="22"/>
          <w:lang w:val="fr-FR"/>
        </w:rPr>
        <w:t>une fois préparé</w:t>
      </w:r>
      <w:r w:rsidR="00585CDF" w:rsidRPr="006350E6">
        <w:rPr>
          <w:rFonts w:ascii="Times New Roman" w:hAnsi="Times New Roman" w:cs="Times New Roman"/>
          <w:szCs w:val="22"/>
          <w:lang w:val="fr-FR"/>
        </w:rPr>
        <w:t>es.</w:t>
      </w:r>
      <w:r w:rsidR="00BC3ED8" w:rsidRPr="006350E6">
        <w:rPr>
          <w:rFonts w:ascii="Times New Roman" w:hAnsi="Times New Roman" w:cs="Times New Roman"/>
          <w:szCs w:val="22"/>
          <w:lang w:val="fr-FR"/>
        </w:rPr>
        <w:t xml:space="preserve"> Il peut également gérer l’encaissement des clients et la validation </w:t>
      </w:r>
      <w:r w:rsidR="00426C84" w:rsidRPr="006350E6">
        <w:rPr>
          <w:rFonts w:ascii="Times New Roman" w:hAnsi="Times New Roman" w:cs="Times New Roman"/>
          <w:szCs w:val="22"/>
          <w:lang w:val="fr-FR"/>
        </w:rPr>
        <w:t>du règlement sur l’application</w:t>
      </w:r>
      <w:r w:rsidR="00D70C43" w:rsidRPr="006350E6">
        <w:rPr>
          <w:rFonts w:ascii="Times New Roman" w:hAnsi="Times New Roman" w:cs="Times New Roman"/>
          <w:szCs w:val="22"/>
          <w:lang w:val="fr-FR"/>
        </w:rPr>
        <w:t>.</w:t>
      </w:r>
    </w:p>
    <w:p w14:paraId="48882B40" w14:textId="5C474079" w:rsidR="0002675D" w:rsidRPr="006350E6" w:rsidRDefault="0002675D">
      <w:pPr>
        <w:pStyle w:val="Corpsdetexte"/>
        <w:rPr>
          <w:rFonts w:ascii="Times New Roman" w:hAnsi="Times New Roman" w:cs="Times New Roman"/>
          <w:szCs w:val="22"/>
          <w:lang w:val="fr-FR"/>
        </w:rPr>
      </w:pPr>
      <w:r w:rsidRPr="006350E6">
        <w:rPr>
          <w:rFonts w:ascii="Times New Roman" w:hAnsi="Times New Roman" w:cs="Times New Roman"/>
          <w:b/>
          <w:bCs/>
          <w:szCs w:val="22"/>
          <w:lang w:val="fr-FR"/>
        </w:rPr>
        <w:t>Responsable point de vente </w:t>
      </w:r>
      <w:r w:rsidRPr="006350E6">
        <w:rPr>
          <w:rFonts w:ascii="Times New Roman" w:hAnsi="Times New Roman" w:cs="Times New Roman"/>
          <w:szCs w:val="22"/>
          <w:lang w:val="fr-FR"/>
        </w:rPr>
        <w:t xml:space="preserve">: Il </w:t>
      </w:r>
      <w:r w:rsidR="00426C84" w:rsidRPr="006350E6">
        <w:rPr>
          <w:rFonts w:ascii="Times New Roman" w:hAnsi="Times New Roman" w:cs="Times New Roman"/>
          <w:szCs w:val="22"/>
          <w:lang w:val="fr-FR"/>
        </w:rPr>
        <w:t xml:space="preserve">accède </w:t>
      </w:r>
      <w:r w:rsidR="0035295C" w:rsidRPr="006350E6">
        <w:rPr>
          <w:rFonts w:ascii="Times New Roman" w:hAnsi="Times New Roman" w:cs="Times New Roman"/>
          <w:szCs w:val="22"/>
          <w:lang w:val="fr-FR"/>
        </w:rPr>
        <w:t>aux mêmes fonctionnalités que le pizzaiolo dans l’application</w:t>
      </w:r>
      <w:r w:rsidR="009306BA" w:rsidRPr="006350E6">
        <w:rPr>
          <w:rFonts w:ascii="Times New Roman" w:hAnsi="Times New Roman" w:cs="Times New Roman"/>
          <w:szCs w:val="22"/>
          <w:lang w:val="fr-FR"/>
        </w:rPr>
        <w:t xml:space="preserve"> et </w:t>
      </w:r>
      <w:r w:rsidR="00AE21CA" w:rsidRPr="006350E6">
        <w:rPr>
          <w:rFonts w:ascii="Times New Roman" w:hAnsi="Times New Roman" w:cs="Times New Roman"/>
          <w:szCs w:val="22"/>
          <w:lang w:val="fr-FR"/>
        </w:rPr>
        <w:t>peu</w:t>
      </w:r>
      <w:r w:rsidR="00ED5DB6" w:rsidRPr="006350E6">
        <w:rPr>
          <w:rFonts w:ascii="Times New Roman" w:hAnsi="Times New Roman" w:cs="Times New Roman"/>
          <w:szCs w:val="22"/>
          <w:lang w:val="fr-FR"/>
        </w:rPr>
        <w:t>t</w:t>
      </w:r>
      <w:r w:rsidR="009306BA" w:rsidRPr="006350E6">
        <w:rPr>
          <w:rFonts w:ascii="Times New Roman" w:hAnsi="Times New Roman" w:cs="Times New Roman"/>
          <w:szCs w:val="22"/>
          <w:lang w:val="fr-FR"/>
        </w:rPr>
        <w:t xml:space="preserve"> également consulter le stock d’ingré</w:t>
      </w:r>
      <w:r w:rsidR="001C5537" w:rsidRPr="006350E6">
        <w:rPr>
          <w:rFonts w:ascii="Times New Roman" w:hAnsi="Times New Roman" w:cs="Times New Roman"/>
          <w:szCs w:val="22"/>
          <w:lang w:val="fr-FR"/>
        </w:rPr>
        <w:t>d</w:t>
      </w:r>
      <w:r w:rsidR="009306BA" w:rsidRPr="006350E6">
        <w:rPr>
          <w:rFonts w:ascii="Times New Roman" w:hAnsi="Times New Roman" w:cs="Times New Roman"/>
          <w:szCs w:val="22"/>
          <w:lang w:val="fr-FR"/>
        </w:rPr>
        <w:t>i</w:t>
      </w:r>
      <w:r w:rsidR="001C5537" w:rsidRPr="006350E6">
        <w:rPr>
          <w:rFonts w:ascii="Times New Roman" w:hAnsi="Times New Roman" w:cs="Times New Roman"/>
          <w:szCs w:val="22"/>
          <w:lang w:val="fr-FR"/>
        </w:rPr>
        <w:t>e</w:t>
      </w:r>
      <w:r w:rsidR="009306BA" w:rsidRPr="006350E6">
        <w:rPr>
          <w:rFonts w:ascii="Times New Roman" w:hAnsi="Times New Roman" w:cs="Times New Roman"/>
          <w:szCs w:val="22"/>
          <w:lang w:val="fr-FR"/>
        </w:rPr>
        <w:t>nt</w:t>
      </w:r>
      <w:r w:rsidR="001C5537" w:rsidRPr="006350E6">
        <w:rPr>
          <w:rFonts w:ascii="Times New Roman" w:hAnsi="Times New Roman" w:cs="Times New Roman"/>
          <w:szCs w:val="22"/>
          <w:lang w:val="fr-FR"/>
        </w:rPr>
        <w:t>s</w:t>
      </w:r>
      <w:r w:rsidR="009306BA" w:rsidRPr="006350E6">
        <w:rPr>
          <w:rFonts w:ascii="Times New Roman" w:hAnsi="Times New Roman" w:cs="Times New Roman"/>
          <w:szCs w:val="22"/>
          <w:lang w:val="fr-FR"/>
        </w:rPr>
        <w:t xml:space="preserve"> restant</w:t>
      </w:r>
      <w:r w:rsidR="001C5537" w:rsidRPr="006350E6">
        <w:rPr>
          <w:rFonts w:ascii="Times New Roman" w:hAnsi="Times New Roman" w:cs="Times New Roman"/>
          <w:szCs w:val="22"/>
          <w:lang w:val="fr-FR"/>
        </w:rPr>
        <w:t>s ainsi qu</w:t>
      </w:r>
      <w:r w:rsidR="004C02AD" w:rsidRPr="006350E6">
        <w:rPr>
          <w:rFonts w:ascii="Times New Roman" w:hAnsi="Times New Roman" w:cs="Times New Roman"/>
          <w:szCs w:val="22"/>
          <w:lang w:val="fr-FR"/>
        </w:rPr>
        <w:t>’en modifier les quantités.</w:t>
      </w:r>
    </w:p>
    <w:p w14:paraId="343ED052" w14:textId="1DC31201" w:rsidR="00F4142C" w:rsidRPr="006350E6" w:rsidRDefault="00F4142C">
      <w:pPr>
        <w:pStyle w:val="Corpsdetexte"/>
        <w:rPr>
          <w:rFonts w:ascii="Times New Roman" w:hAnsi="Times New Roman" w:cs="Times New Roman"/>
          <w:szCs w:val="22"/>
          <w:lang w:val="fr-FR"/>
        </w:rPr>
      </w:pPr>
      <w:r w:rsidRPr="006350E6">
        <w:rPr>
          <w:rFonts w:ascii="Times New Roman" w:hAnsi="Times New Roman" w:cs="Times New Roman"/>
          <w:b/>
          <w:bCs/>
          <w:szCs w:val="22"/>
          <w:lang w:val="fr-FR"/>
        </w:rPr>
        <w:t>Gérant</w:t>
      </w:r>
      <w:r w:rsidRPr="006350E6">
        <w:rPr>
          <w:rFonts w:ascii="Times New Roman" w:hAnsi="Times New Roman" w:cs="Times New Roman"/>
          <w:szCs w:val="22"/>
          <w:lang w:val="fr-FR"/>
        </w:rPr>
        <w:t xml:space="preserve"> : Il </w:t>
      </w:r>
      <w:r w:rsidR="00F3213C" w:rsidRPr="006350E6">
        <w:rPr>
          <w:rFonts w:ascii="Times New Roman" w:hAnsi="Times New Roman" w:cs="Times New Roman"/>
          <w:szCs w:val="22"/>
          <w:lang w:val="fr-FR"/>
        </w:rPr>
        <w:t xml:space="preserve">accède </w:t>
      </w:r>
      <w:r w:rsidR="00BB56DE" w:rsidRPr="006350E6">
        <w:rPr>
          <w:rFonts w:ascii="Times New Roman" w:hAnsi="Times New Roman" w:cs="Times New Roman"/>
          <w:szCs w:val="22"/>
          <w:lang w:val="fr-FR"/>
        </w:rPr>
        <w:t xml:space="preserve">sur l’application </w:t>
      </w:r>
      <w:r w:rsidR="00F3213C" w:rsidRPr="006350E6">
        <w:rPr>
          <w:rFonts w:ascii="Times New Roman" w:hAnsi="Times New Roman" w:cs="Times New Roman"/>
          <w:szCs w:val="22"/>
          <w:lang w:val="fr-FR"/>
        </w:rPr>
        <w:t>à la gestion des employés mais également aux stocks de tous les points de vente.</w:t>
      </w:r>
    </w:p>
    <w:p w14:paraId="5F96706D" w14:textId="0FEABE87" w:rsidR="00DE276D" w:rsidRPr="006350E6" w:rsidRDefault="008D723C" w:rsidP="008D723C">
      <w:pPr>
        <w:pStyle w:val="Corpsdetexte"/>
        <w:jc w:val="center"/>
        <w:rPr>
          <w:rFonts w:ascii="Times New Roman" w:hAnsi="Times New Roman" w:cs="Times New Roman"/>
          <w:szCs w:val="22"/>
          <w:lang w:val="fr-FR"/>
        </w:rPr>
      </w:pPr>
      <w:r w:rsidRPr="006350E6">
        <w:rPr>
          <w:rFonts w:ascii="Times New Roman" w:hAnsi="Times New Roman" w:cs="Times New Roman"/>
          <w:noProof/>
          <w:szCs w:val="22"/>
          <w:lang w:val="fr-FR"/>
        </w:rPr>
        <w:drawing>
          <wp:inline distT="0" distB="0" distL="0" distR="0" wp14:anchorId="107C8090" wp14:editId="634C9188">
            <wp:extent cx="5492885" cy="3098792"/>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2885" cy="3098792"/>
                    </a:xfrm>
                    <a:prstGeom prst="rect">
                      <a:avLst/>
                    </a:prstGeom>
                  </pic:spPr>
                </pic:pic>
              </a:graphicData>
            </a:graphic>
          </wp:inline>
        </w:drawing>
      </w:r>
    </w:p>
    <w:p w14:paraId="3B9BF5A5" w14:textId="692B820C" w:rsidR="00DE65DA" w:rsidRPr="006350E6" w:rsidRDefault="00DE65DA" w:rsidP="008D723C">
      <w:pPr>
        <w:pStyle w:val="Corpsdetexte"/>
        <w:jc w:val="center"/>
        <w:rPr>
          <w:rFonts w:ascii="Times New Roman" w:hAnsi="Times New Roman" w:cs="Times New Roman"/>
          <w:szCs w:val="22"/>
          <w:lang w:val="fr-FR"/>
        </w:rPr>
      </w:pPr>
    </w:p>
    <w:p w14:paraId="4528EEA9" w14:textId="77777777" w:rsidR="00DE65DA" w:rsidRPr="006350E6" w:rsidRDefault="00DE65DA" w:rsidP="008D723C">
      <w:pPr>
        <w:pStyle w:val="Corpsdetexte"/>
        <w:jc w:val="center"/>
        <w:rPr>
          <w:rFonts w:ascii="Times New Roman" w:hAnsi="Times New Roman" w:cs="Times New Roman"/>
          <w:szCs w:val="22"/>
          <w:lang w:val="fr-FR"/>
        </w:rPr>
      </w:pPr>
    </w:p>
    <w:p w14:paraId="601C9C8A" w14:textId="6877FCAB" w:rsidR="00770B01" w:rsidRPr="006350E6" w:rsidRDefault="008D723C">
      <w:pPr>
        <w:pStyle w:val="Titre2"/>
        <w:spacing w:before="240" w:after="120"/>
        <w:rPr>
          <w:rFonts w:ascii="Times New Roman" w:eastAsia="DejaVu Sans" w:hAnsi="Times New Roman" w:cs="Times New Roman"/>
          <w:sz w:val="24"/>
          <w:lang w:val="fr-FR"/>
        </w:rPr>
      </w:pPr>
      <w:bookmarkStart w:id="9" w:name="_Toc70437602"/>
      <w:r w:rsidRPr="006350E6">
        <w:rPr>
          <w:rFonts w:ascii="Times New Roman" w:eastAsia="DejaVu Sans" w:hAnsi="Times New Roman" w:cs="Times New Roman"/>
          <w:sz w:val="24"/>
          <w:lang w:val="fr-FR"/>
        </w:rPr>
        <w:lastRenderedPageBreak/>
        <w:t>Le</w:t>
      </w:r>
      <w:r w:rsidR="009E448C" w:rsidRPr="006350E6">
        <w:rPr>
          <w:rFonts w:ascii="Times New Roman" w:eastAsia="DejaVu Sans" w:hAnsi="Times New Roman" w:cs="Times New Roman"/>
          <w:sz w:val="24"/>
          <w:lang w:val="fr-FR"/>
        </w:rPr>
        <w:t>s packages</w:t>
      </w:r>
      <w:bookmarkEnd w:id="9"/>
    </w:p>
    <w:p w14:paraId="4CA483AA" w14:textId="444746E9" w:rsidR="008D723C" w:rsidRPr="006350E6" w:rsidRDefault="009E448C" w:rsidP="00EF069F">
      <w:pPr>
        <w:pStyle w:val="Corpsdetexte"/>
        <w:rPr>
          <w:rFonts w:ascii="Times New Roman" w:hAnsi="Times New Roman" w:cs="Times New Roman"/>
          <w:szCs w:val="22"/>
          <w:lang w:val="fr-FR"/>
        </w:rPr>
      </w:pPr>
      <w:r w:rsidRPr="006350E6">
        <w:rPr>
          <w:rFonts w:ascii="Times New Roman" w:hAnsi="Times New Roman" w:cs="Times New Roman"/>
          <w:szCs w:val="22"/>
          <w:lang w:val="fr-FR"/>
        </w:rPr>
        <w:t>Le découpage de l’application permet</w:t>
      </w:r>
      <w:r w:rsidR="006919A9" w:rsidRPr="006350E6">
        <w:rPr>
          <w:rFonts w:ascii="Times New Roman" w:hAnsi="Times New Roman" w:cs="Times New Roman"/>
          <w:szCs w:val="22"/>
          <w:lang w:val="fr-FR"/>
        </w:rPr>
        <w:t>tant</w:t>
      </w:r>
      <w:r w:rsidRPr="006350E6">
        <w:rPr>
          <w:rFonts w:ascii="Times New Roman" w:hAnsi="Times New Roman" w:cs="Times New Roman"/>
          <w:szCs w:val="22"/>
          <w:lang w:val="fr-FR"/>
        </w:rPr>
        <w:t xml:space="preserve"> de rassembler dans chaque package les éléments lui correspondant</w:t>
      </w:r>
      <w:r w:rsidR="006919A9" w:rsidRPr="006350E6">
        <w:rPr>
          <w:rFonts w:ascii="Times New Roman" w:hAnsi="Times New Roman" w:cs="Times New Roman"/>
          <w:szCs w:val="22"/>
          <w:lang w:val="fr-FR"/>
        </w:rPr>
        <w:t xml:space="preserve"> et de lui en attribuer ses différents </w:t>
      </w:r>
      <w:r w:rsidR="00C13744" w:rsidRPr="006350E6">
        <w:rPr>
          <w:rFonts w:ascii="Times New Roman" w:hAnsi="Times New Roman" w:cs="Times New Roman"/>
          <w:szCs w:val="22"/>
          <w:lang w:val="fr-FR"/>
        </w:rPr>
        <w:t>acteurs</w:t>
      </w:r>
      <w:r w:rsidRPr="006350E6">
        <w:rPr>
          <w:rFonts w:ascii="Times New Roman" w:hAnsi="Times New Roman" w:cs="Times New Roman"/>
          <w:szCs w:val="22"/>
          <w:lang w:val="fr-FR"/>
        </w:rPr>
        <w:t> :</w:t>
      </w:r>
    </w:p>
    <w:p w14:paraId="1869477A" w14:textId="0F4BEC72" w:rsidR="006919A9" w:rsidRPr="006350E6" w:rsidRDefault="006919A9" w:rsidP="00EF069F">
      <w:pPr>
        <w:pStyle w:val="Corpsdetexte"/>
        <w:rPr>
          <w:rFonts w:ascii="Times New Roman" w:hAnsi="Times New Roman" w:cs="Times New Roman"/>
          <w:szCs w:val="22"/>
          <w:lang w:val="fr-FR"/>
        </w:rPr>
      </w:pPr>
      <w:bookmarkStart w:id="10" w:name="Diagramme_de_Package"/>
      <w:r w:rsidRPr="006350E6">
        <w:rPr>
          <w:rFonts w:ascii="Times New Roman" w:hAnsi="Times New Roman" w:cs="Times New Roman"/>
          <w:noProof/>
          <w:szCs w:val="22"/>
          <w:lang w:val="fr-FR"/>
        </w:rPr>
        <w:drawing>
          <wp:inline distT="0" distB="0" distL="0" distR="0" wp14:anchorId="6EBA78F9" wp14:editId="50F34610">
            <wp:extent cx="6120130" cy="4052570"/>
            <wp:effectExtent l="0" t="0" r="0" b="50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4052570"/>
                    </a:xfrm>
                    <a:prstGeom prst="rect">
                      <a:avLst/>
                    </a:prstGeom>
                  </pic:spPr>
                </pic:pic>
              </a:graphicData>
            </a:graphic>
          </wp:inline>
        </w:drawing>
      </w:r>
      <w:bookmarkEnd w:id="10"/>
    </w:p>
    <w:p w14:paraId="0060CCB4" w14:textId="77777777" w:rsidR="009E448C" w:rsidRPr="006350E6" w:rsidRDefault="009E448C" w:rsidP="00EF069F">
      <w:pPr>
        <w:pStyle w:val="Corpsdetexte"/>
        <w:rPr>
          <w:rFonts w:ascii="Times New Roman" w:hAnsi="Times New Roman" w:cs="Times New Roman"/>
          <w:szCs w:val="22"/>
          <w:lang w:val="fr-FR"/>
        </w:rPr>
      </w:pPr>
    </w:p>
    <w:p w14:paraId="58FD3B20" w14:textId="77777777" w:rsidR="008D723C" w:rsidRPr="006350E6" w:rsidRDefault="008D723C" w:rsidP="00EF069F">
      <w:pPr>
        <w:pStyle w:val="Corpsdetexte"/>
        <w:rPr>
          <w:rFonts w:ascii="Times New Roman" w:hAnsi="Times New Roman" w:cs="Times New Roman"/>
          <w:szCs w:val="22"/>
          <w:lang w:val="fr-FR"/>
        </w:rPr>
      </w:pPr>
    </w:p>
    <w:p w14:paraId="4156DD4A" w14:textId="77777777" w:rsidR="008D723C" w:rsidRPr="006350E6" w:rsidRDefault="008D723C" w:rsidP="008D723C">
      <w:pPr>
        <w:pStyle w:val="Titre2"/>
        <w:spacing w:before="240" w:after="120"/>
        <w:rPr>
          <w:rFonts w:ascii="Times New Roman" w:eastAsia="DejaVu Sans" w:hAnsi="Times New Roman" w:cs="Times New Roman"/>
          <w:sz w:val="24"/>
          <w:lang w:val="fr-FR"/>
        </w:rPr>
      </w:pPr>
      <w:bookmarkStart w:id="11" w:name="_Toc70437603"/>
      <w:r w:rsidRPr="006350E6">
        <w:rPr>
          <w:rFonts w:ascii="Times New Roman" w:eastAsia="DejaVu Sans" w:hAnsi="Times New Roman" w:cs="Times New Roman"/>
          <w:sz w:val="24"/>
          <w:lang w:val="fr-FR"/>
        </w:rPr>
        <w:t>Les cas d’utilisation généraux</w:t>
      </w:r>
      <w:bookmarkEnd w:id="11"/>
    </w:p>
    <w:p w14:paraId="3A39CD9F" w14:textId="7232CCE9" w:rsidR="003A2600" w:rsidRPr="006350E6" w:rsidRDefault="003A2600" w:rsidP="00EF069F">
      <w:pPr>
        <w:pStyle w:val="Corpsdetexte"/>
        <w:rPr>
          <w:rFonts w:ascii="Times New Roman" w:hAnsi="Times New Roman" w:cs="Times New Roman"/>
          <w:szCs w:val="22"/>
          <w:lang w:val="fr-FR"/>
        </w:rPr>
      </w:pPr>
      <w:r w:rsidRPr="006350E6">
        <w:rPr>
          <w:rFonts w:ascii="Times New Roman" w:hAnsi="Times New Roman" w:cs="Times New Roman"/>
          <w:szCs w:val="22"/>
          <w:lang w:val="fr-FR"/>
        </w:rPr>
        <w:t xml:space="preserve">Le diagramme des cas d’utilisations permet de mettre en avant </w:t>
      </w:r>
      <w:r w:rsidR="00536B29" w:rsidRPr="006350E6">
        <w:rPr>
          <w:rFonts w:ascii="Times New Roman" w:hAnsi="Times New Roman" w:cs="Times New Roman"/>
          <w:szCs w:val="22"/>
          <w:lang w:val="fr-FR"/>
        </w:rPr>
        <w:t xml:space="preserve">le comportement fonctionnel </w:t>
      </w:r>
      <w:r w:rsidR="0096600E" w:rsidRPr="006350E6">
        <w:rPr>
          <w:rFonts w:ascii="Times New Roman" w:hAnsi="Times New Roman" w:cs="Times New Roman"/>
          <w:szCs w:val="22"/>
          <w:lang w:val="fr-FR"/>
        </w:rPr>
        <w:t>des différents packages :</w:t>
      </w:r>
    </w:p>
    <w:p w14:paraId="5F4BF661" w14:textId="088CFC6F" w:rsidR="008529DF" w:rsidRPr="006350E6" w:rsidRDefault="008529DF" w:rsidP="008529DF">
      <w:pPr>
        <w:pStyle w:val="Titre3"/>
        <w:rPr>
          <w:rFonts w:ascii="Times New Roman" w:hAnsi="Times New Roman" w:cs="Times New Roman"/>
          <w:sz w:val="22"/>
          <w:szCs w:val="22"/>
          <w:lang w:val="fr-FR"/>
        </w:rPr>
      </w:pPr>
      <w:bookmarkStart w:id="12" w:name="_Toc70437604"/>
      <w:r w:rsidRPr="006350E6">
        <w:rPr>
          <w:rFonts w:ascii="Times New Roman" w:eastAsia="DejaVu Sans" w:hAnsi="Times New Roman" w:cs="Times New Roman"/>
          <w:sz w:val="22"/>
          <w:szCs w:val="22"/>
          <w:lang w:val="fr-FR"/>
        </w:rPr>
        <w:t>Package gestion des commandes</w:t>
      </w:r>
      <w:bookmarkEnd w:id="12"/>
    </w:p>
    <w:p w14:paraId="707B0238" w14:textId="3A999956" w:rsidR="00EF069F" w:rsidRPr="006350E6" w:rsidRDefault="00220526" w:rsidP="00212AB0">
      <w:pPr>
        <w:pStyle w:val="Corpsdetexte"/>
        <w:numPr>
          <w:ilvl w:val="0"/>
          <w:numId w:val="11"/>
        </w:numPr>
        <w:rPr>
          <w:rFonts w:ascii="Times New Roman" w:hAnsi="Times New Roman" w:cs="Times New Roman"/>
          <w:sz w:val="20"/>
          <w:szCs w:val="20"/>
          <w:lang w:val="fr-FR"/>
        </w:rPr>
      </w:pPr>
      <w:r w:rsidRPr="006350E6">
        <w:rPr>
          <w:rFonts w:ascii="Times New Roman" w:hAnsi="Times New Roman" w:cs="Times New Roman"/>
          <w:sz w:val="20"/>
          <w:szCs w:val="20"/>
          <w:lang w:val="fr-FR"/>
        </w:rPr>
        <w:t>Consulter la carte des pizzas</w:t>
      </w:r>
    </w:p>
    <w:p w14:paraId="604724D0" w14:textId="2CFA30AD" w:rsidR="00220526" w:rsidRPr="006350E6" w:rsidRDefault="00220526" w:rsidP="00212AB0">
      <w:pPr>
        <w:pStyle w:val="Corpsdetexte"/>
        <w:numPr>
          <w:ilvl w:val="0"/>
          <w:numId w:val="11"/>
        </w:numPr>
        <w:rPr>
          <w:rFonts w:ascii="Times New Roman" w:hAnsi="Times New Roman" w:cs="Times New Roman"/>
          <w:sz w:val="20"/>
          <w:szCs w:val="20"/>
          <w:lang w:val="fr-FR"/>
        </w:rPr>
      </w:pPr>
      <w:r w:rsidRPr="006350E6">
        <w:rPr>
          <w:rFonts w:ascii="Times New Roman" w:hAnsi="Times New Roman" w:cs="Times New Roman"/>
          <w:sz w:val="20"/>
          <w:szCs w:val="20"/>
          <w:lang w:val="fr-FR"/>
        </w:rPr>
        <w:t>Gestion et validation du panier</w:t>
      </w:r>
    </w:p>
    <w:p w14:paraId="3D8549E4" w14:textId="24DA0688" w:rsidR="00903A77" w:rsidRPr="006350E6" w:rsidRDefault="00220526" w:rsidP="00903A77">
      <w:pPr>
        <w:pStyle w:val="Corpsdetexte"/>
        <w:numPr>
          <w:ilvl w:val="0"/>
          <w:numId w:val="11"/>
        </w:numPr>
        <w:rPr>
          <w:rFonts w:ascii="Times New Roman" w:hAnsi="Times New Roman" w:cs="Times New Roman"/>
          <w:sz w:val="20"/>
          <w:szCs w:val="20"/>
          <w:lang w:val="fr-FR"/>
        </w:rPr>
      </w:pPr>
      <w:r w:rsidRPr="006350E6">
        <w:rPr>
          <w:rFonts w:ascii="Times New Roman" w:hAnsi="Times New Roman" w:cs="Times New Roman"/>
          <w:sz w:val="20"/>
          <w:szCs w:val="20"/>
          <w:lang w:val="fr-FR"/>
        </w:rPr>
        <w:t>Enregistrer un achat</w:t>
      </w:r>
    </w:p>
    <w:p w14:paraId="68016B8C" w14:textId="2DFDB688" w:rsidR="00077555" w:rsidRPr="006350E6" w:rsidRDefault="00B53A56" w:rsidP="001B09AF">
      <w:pPr>
        <w:pStyle w:val="Corpsdetexte"/>
        <w:ind w:left="780"/>
        <w:rPr>
          <w:rFonts w:ascii="Times New Roman" w:hAnsi="Times New Roman" w:cs="Times New Roman"/>
          <w:sz w:val="20"/>
          <w:szCs w:val="20"/>
          <w:lang w:val="fr-FR"/>
        </w:rPr>
      </w:pPr>
      <w:r w:rsidRPr="006350E6">
        <w:rPr>
          <w:rFonts w:ascii="Times New Roman" w:hAnsi="Times New Roman" w:cs="Times New Roman"/>
          <w:sz w:val="20"/>
          <w:szCs w:val="20"/>
          <w:lang w:val="fr-FR"/>
        </w:rPr>
        <w:t xml:space="preserve">3.1 </w:t>
      </w:r>
      <w:r w:rsidR="001B09AF" w:rsidRPr="006350E6">
        <w:rPr>
          <w:rFonts w:ascii="Times New Roman" w:hAnsi="Times New Roman" w:cs="Times New Roman"/>
          <w:sz w:val="20"/>
          <w:szCs w:val="20"/>
          <w:lang w:val="fr-FR"/>
        </w:rPr>
        <w:t>Saisir information pour livraison</w:t>
      </w:r>
    </w:p>
    <w:p w14:paraId="41EF656F" w14:textId="64999159" w:rsidR="00903A77" w:rsidRPr="006350E6" w:rsidRDefault="00B53A56" w:rsidP="001B09AF">
      <w:pPr>
        <w:pStyle w:val="Corpsdetexte"/>
        <w:ind w:left="780"/>
        <w:rPr>
          <w:rFonts w:ascii="Times New Roman" w:hAnsi="Times New Roman" w:cs="Times New Roman"/>
          <w:sz w:val="20"/>
          <w:szCs w:val="20"/>
          <w:lang w:val="fr-FR"/>
        </w:rPr>
      </w:pPr>
      <w:r w:rsidRPr="006350E6">
        <w:rPr>
          <w:rFonts w:ascii="Times New Roman" w:hAnsi="Times New Roman" w:cs="Times New Roman"/>
          <w:sz w:val="20"/>
          <w:szCs w:val="20"/>
          <w:lang w:val="fr-FR"/>
        </w:rPr>
        <w:t xml:space="preserve">3.2 </w:t>
      </w:r>
      <w:r w:rsidR="000472CE" w:rsidRPr="006350E6">
        <w:rPr>
          <w:rFonts w:ascii="Times New Roman" w:hAnsi="Times New Roman" w:cs="Times New Roman"/>
          <w:sz w:val="20"/>
          <w:szCs w:val="20"/>
          <w:lang w:val="fr-FR"/>
        </w:rPr>
        <w:t>Modifier ou annuler la commande</w:t>
      </w:r>
    </w:p>
    <w:p w14:paraId="03652E35" w14:textId="12192308" w:rsidR="006F183A" w:rsidRPr="006350E6" w:rsidRDefault="00B53A56" w:rsidP="001B09AF">
      <w:pPr>
        <w:pStyle w:val="Corpsdetexte"/>
        <w:ind w:left="780"/>
        <w:rPr>
          <w:rFonts w:ascii="Times New Roman" w:hAnsi="Times New Roman" w:cs="Times New Roman"/>
          <w:sz w:val="20"/>
          <w:szCs w:val="20"/>
          <w:lang w:val="fr-FR"/>
        </w:rPr>
      </w:pPr>
      <w:r w:rsidRPr="006350E6">
        <w:rPr>
          <w:rFonts w:ascii="Times New Roman" w:hAnsi="Times New Roman" w:cs="Times New Roman"/>
          <w:sz w:val="20"/>
          <w:szCs w:val="20"/>
          <w:lang w:val="fr-FR"/>
        </w:rPr>
        <w:lastRenderedPageBreak/>
        <w:t xml:space="preserve">3.3 </w:t>
      </w:r>
      <w:r w:rsidR="009335FA" w:rsidRPr="006350E6">
        <w:rPr>
          <w:rFonts w:ascii="Times New Roman" w:hAnsi="Times New Roman" w:cs="Times New Roman"/>
          <w:sz w:val="20"/>
          <w:szCs w:val="20"/>
          <w:lang w:val="fr-FR"/>
        </w:rPr>
        <w:t>Règlement de la commande</w:t>
      </w:r>
    </w:p>
    <w:p w14:paraId="5C6AD2CC" w14:textId="4C4F93F8" w:rsidR="009335FA" w:rsidRPr="006350E6" w:rsidRDefault="00B53A56" w:rsidP="001B09AF">
      <w:pPr>
        <w:pStyle w:val="Corpsdetexte"/>
        <w:ind w:left="780"/>
        <w:rPr>
          <w:rFonts w:ascii="Times New Roman" w:hAnsi="Times New Roman" w:cs="Times New Roman"/>
          <w:sz w:val="20"/>
          <w:szCs w:val="20"/>
          <w:lang w:val="fr-FR"/>
        </w:rPr>
      </w:pPr>
      <w:r w:rsidRPr="006350E6">
        <w:rPr>
          <w:rFonts w:ascii="Times New Roman" w:hAnsi="Times New Roman" w:cs="Times New Roman"/>
          <w:sz w:val="20"/>
          <w:szCs w:val="20"/>
          <w:lang w:val="fr-FR"/>
        </w:rPr>
        <w:t xml:space="preserve">3.4 </w:t>
      </w:r>
      <w:r w:rsidR="009335FA" w:rsidRPr="006350E6">
        <w:rPr>
          <w:rFonts w:ascii="Times New Roman" w:hAnsi="Times New Roman" w:cs="Times New Roman"/>
          <w:sz w:val="20"/>
          <w:szCs w:val="20"/>
          <w:lang w:val="fr-FR"/>
        </w:rPr>
        <w:t>Paiement par chèque</w:t>
      </w:r>
    </w:p>
    <w:p w14:paraId="3390FADE" w14:textId="42543472" w:rsidR="009335FA" w:rsidRPr="006350E6" w:rsidRDefault="00B53A56" w:rsidP="001B09AF">
      <w:pPr>
        <w:pStyle w:val="Corpsdetexte"/>
        <w:ind w:left="780"/>
        <w:rPr>
          <w:rFonts w:ascii="Times New Roman" w:hAnsi="Times New Roman" w:cs="Times New Roman"/>
          <w:sz w:val="20"/>
          <w:szCs w:val="20"/>
          <w:lang w:val="fr-FR"/>
        </w:rPr>
      </w:pPr>
      <w:r w:rsidRPr="006350E6">
        <w:rPr>
          <w:rFonts w:ascii="Times New Roman" w:hAnsi="Times New Roman" w:cs="Times New Roman"/>
          <w:sz w:val="20"/>
          <w:szCs w:val="20"/>
          <w:lang w:val="fr-FR"/>
        </w:rPr>
        <w:t xml:space="preserve">3.5 </w:t>
      </w:r>
      <w:r w:rsidR="00817EBB" w:rsidRPr="006350E6">
        <w:rPr>
          <w:rFonts w:ascii="Times New Roman" w:hAnsi="Times New Roman" w:cs="Times New Roman"/>
          <w:sz w:val="20"/>
          <w:szCs w:val="20"/>
          <w:lang w:val="fr-FR"/>
        </w:rPr>
        <w:t>Paiement par CB</w:t>
      </w:r>
    </w:p>
    <w:p w14:paraId="0C085390" w14:textId="7C913417" w:rsidR="00817EBB" w:rsidRPr="006350E6" w:rsidRDefault="00B53A56" w:rsidP="001B09AF">
      <w:pPr>
        <w:pStyle w:val="Corpsdetexte"/>
        <w:ind w:left="780"/>
        <w:rPr>
          <w:rFonts w:ascii="Times New Roman" w:hAnsi="Times New Roman" w:cs="Times New Roman"/>
          <w:sz w:val="20"/>
          <w:szCs w:val="20"/>
          <w:lang w:val="fr-FR"/>
        </w:rPr>
      </w:pPr>
      <w:r w:rsidRPr="006350E6">
        <w:rPr>
          <w:rFonts w:ascii="Times New Roman" w:hAnsi="Times New Roman" w:cs="Times New Roman"/>
          <w:sz w:val="20"/>
          <w:szCs w:val="20"/>
          <w:lang w:val="fr-FR"/>
        </w:rPr>
        <w:t xml:space="preserve">3.6 </w:t>
      </w:r>
      <w:r w:rsidR="00817EBB" w:rsidRPr="006350E6">
        <w:rPr>
          <w:rFonts w:ascii="Times New Roman" w:hAnsi="Times New Roman" w:cs="Times New Roman"/>
          <w:sz w:val="20"/>
          <w:szCs w:val="20"/>
          <w:lang w:val="fr-FR"/>
        </w:rPr>
        <w:t xml:space="preserve">Paiement </w:t>
      </w:r>
      <w:r w:rsidRPr="006350E6">
        <w:rPr>
          <w:rFonts w:ascii="Times New Roman" w:hAnsi="Times New Roman" w:cs="Times New Roman"/>
          <w:sz w:val="20"/>
          <w:szCs w:val="20"/>
          <w:lang w:val="fr-FR"/>
        </w:rPr>
        <w:t>en espèce</w:t>
      </w:r>
      <w:r w:rsidR="00817EBB" w:rsidRPr="006350E6">
        <w:rPr>
          <w:rFonts w:ascii="Times New Roman" w:hAnsi="Times New Roman" w:cs="Times New Roman"/>
          <w:sz w:val="20"/>
          <w:szCs w:val="20"/>
          <w:lang w:val="fr-FR"/>
        </w:rPr>
        <w:t xml:space="preserve"> </w:t>
      </w:r>
    </w:p>
    <w:p w14:paraId="4382E35A" w14:textId="467761FA" w:rsidR="00220526" w:rsidRPr="006350E6" w:rsidRDefault="00D2474A" w:rsidP="00212AB0">
      <w:pPr>
        <w:pStyle w:val="Corpsdetexte"/>
        <w:numPr>
          <w:ilvl w:val="0"/>
          <w:numId w:val="11"/>
        </w:numPr>
        <w:rPr>
          <w:rFonts w:ascii="Times New Roman" w:hAnsi="Times New Roman" w:cs="Times New Roman"/>
          <w:sz w:val="20"/>
          <w:szCs w:val="20"/>
          <w:lang w:val="fr-FR"/>
        </w:rPr>
      </w:pPr>
      <w:r w:rsidRPr="006350E6">
        <w:rPr>
          <w:rFonts w:ascii="Times New Roman" w:hAnsi="Times New Roman" w:cs="Times New Roman"/>
          <w:sz w:val="20"/>
          <w:szCs w:val="20"/>
          <w:lang w:val="fr-FR"/>
        </w:rPr>
        <w:t>Préparation de la commande</w:t>
      </w:r>
    </w:p>
    <w:p w14:paraId="6CF69407" w14:textId="737D5022" w:rsidR="00632A05" w:rsidRPr="006350E6" w:rsidRDefault="009B4231" w:rsidP="001527CE">
      <w:pPr>
        <w:pStyle w:val="Corpsdetexte"/>
        <w:numPr>
          <w:ilvl w:val="1"/>
          <w:numId w:val="11"/>
        </w:numPr>
        <w:rPr>
          <w:rFonts w:ascii="Times New Roman" w:hAnsi="Times New Roman" w:cs="Times New Roman"/>
          <w:sz w:val="20"/>
          <w:szCs w:val="20"/>
          <w:lang w:val="fr-FR"/>
        </w:rPr>
      </w:pPr>
      <w:r w:rsidRPr="006350E6">
        <w:rPr>
          <w:rFonts w:ascii="Times New Roman" w:hAnsi="Times New Roman" w:cs="Times New Roman"/>
          <w:sz w:val="20"/>
          <w:szCs w:val="20"/>
          <w:lang w:val="fr-FR"/>
        </w:rPr>
        <w:t>Consulter les recet</w:t>
      </w:r>
      <w:r w:rsidR="001527CE" w:rsidRPr="006350E6">
        <w:rPr>
          <w:rFonts w:ascii="Times New Roman" w:hAnsi="Times New Roman" w:cs="Times New Roman"/>
          <w:sz w:val="20"/>
          <w:szCs w:val="20"/>
          <w:lang w:val="fr-FR"/>
        </w:rPr>
        <w:t>tes des pizzas</w:t>
      </w:r>
    </w:p>
    <w:p w14:paraId="392C4C71" w14:textId="292921FB" w:rsidR="001527CE" w:rsidRPr="006350E6" w:rsidRDefault="001527CE" w:rsidP="001527CE">
      <w:pPr>
        <w:pStyle w:val="Corpsdetexte"/>
        <w:numPr>
          <w:ilvl w:val="1"/>
          <w:numId w:val="11"/>
        </w:numPr>
        <w:rPr>
          <w:rFonts w:ascii="Times New Roman" w:hAnsi="Times New Roman" w:cs="Times New Roman"/>
          <w:sz w:val="20"/>
          <w:szCs w:val="20"/>
          <w:lang w:val="fr-FR"/>
        </w:rPr>
      </w:pPr>
      <w:r w:rsidRPr="006350E6">
        <w:rPr>
          <w:rFonts w:ascii="Times New Roman" w:hAnsi="Times New Roman" w:cs="Times New Roman"/>
          <w:sz w:val="20"/>
          <w:szCs w:val="20"/>
          <w:lang w:val="fr-FR"/>
        </w:rPr>
        <w:t xml:space="preserve">Consulter le stock </w:t>
      </w:r>
      <w:r w:rsidR="00411BB7" w:rsidRPr="006350E6">
        <w:rPr>
          <w:rFonts w:ascii="Times New Roman" w:hAnsi="Times New Roman" w:cs="Times New Roman"/>
          <w:sz w:val="20"/>
          <w:szCs w:val="20"/>
          <w:lang w:val="fr-FR"/>
        </w:rPr>
        <w:t>d’ingrédients restants</w:t>
      </w:r>
    </w:p>
    <w:p w14:paraId="2AB856BA" w14:textId="2F6F4AE2" w:rsidR="00D2474A" w:rsidRPr="006350E6" w:rsidRDefault="00D2474A" w:rsidP="00212AB0">
      <w:pPr>
        <w:pStyle w:val="Corpsdetexte"/>
        <w:numPr>
          <w:ilvl w:val="0"/>
          <w:numId w:val="11"/>
        </w:numPr>
        <w:rPr>
          <w:rFonts w:ascii="Times New Roman" w:hAnsi="Times New Roman" w:cs="Times New Roman"/>
          <w:sz w:val="20"/>
          <w:szCs w:val="20"/>
          <w:lang w:val="fr-FR"/>
        </w:rPr>
      </w:pPr>
      <w:r w:rsidRPr="006350E6">
        <w:rPr>
          <w:rFonts w:ascii="Times New Roman" w:hAnsi="Times New Roman" w:cs="Times New Roman"/>
          <w:sz w:val="20"/>
          <w:szCs w:val="20"/>
          <w:lang w:val="fr-FR"/>
        </w:rPr>
        <w:t>Suivi de l’état de la commande</w:t>
      </w:r>
    </w:p>
    <w:p w14:paraId="63C6BCAA" w14:textId="5F3C932E" w:rsidR="00FB5C5A" w:rsidRPr="006350E6" w:rsidRDefault="00D2474A" w:rsidP="00FB5C5A">
      <w:pPr>
        <w:pStyle w:val="Corpsdetexte"/>
        <w:numPr>
          <w:ilvl w:val="0"/>
          <w:numId w:val="11"/>
        </w:numPr>
        <w:rPr>
          <w:rFonts w:ascii="Times New Roman" w:hAnsi="Times New Roman" w:cs="Times New Roman"/>
          <w:sz w:val="20"/>
          <w:szCs w:val="20"/>
          <w:lang w:val="fr-FR"/>
        </w:rPr>
      </w:pPr>
      <w:r w:rsidRPr="006350E6">
        <w:rPr>
          <w:rFonts w:ascii="Times New Roman" w:hAnsi="Times New Roman" w:cs="Times New Roman"/>
          <w:sz w:val="20"/>
          <w:szCs w:val="20"/>
          <w:lang w:val="fr-FR"/>
        </w:rPr>
        <w:t>Livraiso</w:t>
      </w:r>
      <w:r w:rsidR="00FB5C5A" w:rsidRPr="006350E6">
        <w:rPr>
          <w:rFonts w:ascii="Times New Roman" w:hAnsi="Times New Roman" w:cs="Times New Roman"/>
          <w:sz w:val="20"/>
          <w:szCs w:val="20"/>
          <w:lang w:val="fr-FR"/>
        </w:rPr>
        <w:t>n</w:t>
      </w:r>
    </w:p>
    <w:p w14:paraId="31E7324A" w14:textId="0D810DEA" w:rsidR="00FB5C5A" w:rsidRPr="006350E6" w:rsidRDefault="00FB5C5A" w:rsidP="00FB5C5A">
      <w:pPr>
        <w:pStyle w:val="Corpsdetexte"/>
        <w:rPr>
          <w:rFonts w:ascii="Times New Roman" w:hAnsi="Times New Roman" w:cs="Times New Roman"/>
          <w:szCs w:val="22"/>
          <w:lang w:val="fr-FR"/>
        </w:rPr>
      </w:pPr>
    </w:p>
    <w:p w14:paraId="2AFF72FF" w14:textId="7AD9A572" w:rsidR="00FB5C5A" w:rsidRPr="006350E6" w:rsidRDefault="00FB5C5A" w:rsidP="00FB5C5A">
      <w:pPr>
        <w:pStyle w:val="Corpsdetexte"/>
        <w:rPr>
          <w:rFonts w:ascii="Times New Roman" w:hAnsi="Times New Roman" w:cs="Times New Roman"/>
          <w:noProof/>
          <w:szCs w:val="22"/>
          <w:lang w:val="fr-FR"/>
        </w:rPr>
      </w:pPr>
      <w:r w:rsidRPr="006350E6">
        <w:rPr>
          <w:rFonts w:ascii="Times New Roman" w:hAnsi="Times New Roman" w:cs="Times New Roman"/>
          <w:noProof/>
          <w:szCs w:val="22"/>
          <w:lang w:val="fr-FR"/>
        </w:rPr>
        <w:drawing>
          <wp:inline distT="0" distB="0" distL="0" distR="0" wp14:anchorId="73F0DD45" wp14:editId="49A3C8C7">
            <wp:extent cx="6120130" cy="3892898"/>
            <wp:effectExtent l="0" t="0" r="0" b="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892898"/>
                    </a:xfrm>
                    <a:prstGeom prst="rect">
                      <a:avLst/>
                    </a:prstGeom>
                    <a:noFill/>
                    <a:ln>
                      <a:noFill/>
                    </a:ln>
                  </pic:spPr>
                </pic:pic>
              </a:graphicData>
            </a:graphic>
          </wp:inline>
        </w:drawing>
      </w:r>
    </w:p>
    <w:p w14:paraId="0AACF623" w14:textId="36F344DB" w:rsidR="005332B8" w:rsidRPr="006350E6" w:rsidRDefault="005332B8" w:rsidP="005332B8">
      <w:pPr>
        <w:tabs>
          <w:tab w:val="left" w:pos="7578"/>
        </w:tabs>
        <w:rPr>
          <w:rFonts w:ascii="Times New Roman" w:hAnsi="Times New Roman" w:cs="Times New Roman"/>
          <w:lang w:val="fr-FR"/>
        </w:rPr>
      </w:pPr>
      <w:r w:rsidRPr="006350E6">
        <w:rPr>
          <w:rFonts w:ascii="Times New Roman" w:hAnsi="Times New Roman" w:cs="Times New Roman"/>
          <w:lang w:val="fr-FR"/>
        </w:rPr>
        <w:tab/>
      </w:r>
    </w:p>
    <w:p w14:paraId="2DA549F8" w14:textId="1E2F8DCA" w:rsidR="005332B8" w:rsidRPr="006350E6" w:rsidRDefault="005332B8" w:rsidP="005332B8">
      <w:pPr>
        <w:tabs>
          <w:tab w:val="left" w:pos="7578"/>
        </w:tabs>
        <w:rPr>
          <w:rFonts w:ascii="Times New Roman" w:hAnsi="Times New Roman" w:cs="Times New Roman"/>
          <w:lang w:val="fr-FR"/>
        </w:rPr>
      </w:pPr>
    </w:p>
    <w:p w14:paraId="215F324F" w14:textId="5C19D5D1" w:rsidR="001F5F16" w:rsidRPr="006350E6" w:rsidRDefault="001F5F16" w:rsidP="005332B8">
      <w:pPr>
        <w:tabs>
          <w:tab w:val="left" w:pos="7578"/>
        </w:tabs>
        <w:rPr>
          <w:rFonts w:ascii="Times New Roman" w:hAnsi="Times New Roman" w:cs="Times New Roman"/>
          <w:lang w:val="fr-FR"/>
        </w:rPr>
      </w:pPr>
    </w:p>
    <w:p w14:paraId="662C99F3" w14:textId="581AF61D" w:rsidR="001F5F16" w:rsidRPr="006350E6" w:rsidRDefault="001F5F16" w:rsidP="005332B8">
      <w:pPr>
        <w:tabs>
          <w:tab w:val="left" w:pos="7578"/>
        </w:tabs>
        <w:rPr>
          <w:rFonts w:ascii="Times New Roman" w:hAnsi="Times New Roman" w:cs="Times New Roman"/>
          <w:lang w:val="fr-FR"/>
        </w:rPr>
      </w:pPr>
    </w:p>
    <w:p w14:paraId="1D609386" w14:textId="1D083F1E" w:rsidR="001F5F16" w:rsidRPr="006350E6" w:rsidRDefault="001F5F16" w:rsidP="005332B8">
      <w:pPr>
        <w:tabs>
          <w:tab w:val="left" w:pos="7578"/>
        </w:tabs>
        <w:rPr>
          <w:rFonts w:ascii="Times New Roman" w:hAnsi="Times New Roman" w:cs="Times New Roman"/>
          <w:lang w:val="fr-FR"/>
        </w:rPr>
      </w:pPr>
    </w:p>
    <w:p w14:paraId="606A27A8" w14:textId="77777777" w:rsidR="001F5F16" w:rsidRPr="006350E6" w:rsidRDefault="001F5F16" w:rsidP="005332B8">
      <w:pPr>
        <w:tabs>
          <w:tab w:val="left" w:pos="7578"/>
        </w:tabs>
        <w:rPr>
          <w:rFonts w:ascii="Times New Roman" w:hAnsi="Times New Roman" w:cs="Times New Roman"/>
          <w:lang w:val="fr-FR"/>
        </w:rPr>
      </w:pPr>
    </w:p>
    <w:p w14:paraId="6C996F31" w14:textId="77777777" w:rsidR="005332B8" w:rsidRPr="006350E6" w:rsidRDefault="005332B8" w:rsidP="005332B8">
      <w:pPr>
        <w:pStyle w:val="Titre3"/>
        <w:rPr>
          <w:rFonts w:ascii="Times New Roman" w:hAnsi="Times New Roman" w:cs="Times New Roman"/>
          <w:sz w:val="22"/>
          <w:szCs w:val="22"/>
          <w:lang w:val="fr-FR"/>
        </w:rPr>
      </w:pPr>
      <w:bookmarkStart w:id="13" w:name="_Toc70437605"/>
      <w:r w:rsidRPr="006350E6">
        <w:rPr>
          <w:rFonts w:ascii="Times New Roman" w:eastAsia="DejaVu Sans" w:hAnsi="Times New Roman" w:cs="Times New Roman"/>
          <w:sz w:val="22"/>
          <w:szCs w:val="22"/>
          <w:lang w:val="fr-FR"/>
        </w:rPr>
        <w:lastRenderedPageBreak/>
        <w:t>Package gestion des commandes</w:t>
      </w:r>
      <w:bookmarkEnd w:id="13"/>
    </w:p>
    <w:p w14:paraId="3C8A753B" w14:textId="42637026" w:rsidR="005332B8" w:rsidRPr="006350E6" w:rsidRDefault="005332B8" w:rsidP="005332B8">
      <w:pPr>
        <w:tabs>
          <w:tab w:val="left" w:pos="7578"/>
        </w:tabs>
        <w:rPr>
          <w:rFonts w:ascii="Times New Roman" w:hAnsi="Times New Roman" w:cs="Times New Roman"/>
          <w:lang w:val="fr-FR"/>
        </w:rPr>
      </w:pPr>
    </w:p>
    <w:p w14:paraId="7BD22F5A" w14:textId="33C926AD" w:rsidR="003E03AE" w:rsidRPr="006350E6" w:rsidRDefault="000B7F34" w:rsidP="00693721">
      <w:pPr>
        <w:pStyle w:val="Paragraphedeliste"/>
        <w:numPr>
          <w:ilvl w:val="0"/>
          <w:numId w:val="19"/>
        </w:numPr>
        <w:tabs>
          <w:tab w:val="left" w:pos="7578"/>
        </w:tabs>
        <w:spacing w:line="360" w:lineRule="auto"/>
        <w:ind w:hanging="357"/>
        <w:rPr>
          <w:rFonts w:ascii="Times New Roman" w:hAnsi="Times New Roman"/>
          <w:sz w:val="20"/>
          <w:szCs w:val="20"/>
        </w:rPr>
      </w:pPr>
      <w:r w:rsidRPr="006350E6">
        <w:rPr>
          <w:rFonts w:ascii="Times New Roman" w:hAnsi="Times New Roman"/>
          <w:sz w:val="20"/>
          <w:szCs w:val="20"/>
        </w:rPr>
        <w:t>Gérer l’ensemble du stock</w:t>
      </w:r>
    </w:p>
    <w:p w14:paraId="46DD8B2C" w14:textId="6C57F5AB" w:rsidR="00F8617F" w:rsidRPr="006350E6" w:rsidRDefault="00BC3956" w:rsidP="00693721">
      <w:pPr>
        <w:pStyle w:val="Paragraphedeliste"/>
        <w:numPr>
          <w:ilvl w:val="1"/>
          <w:numId w:val="19"/>
        </w:numPr>
        <w:tabs>
          <w:tab w:val="left" w:pos="7578"/>
        </w:tabs>
        <w:spacing w:line="360" w:lineRule="auto"/>
        <w:ind w:hanging="357"/>
        <w:rPr>
          <w:rFonts w:ascii="Times New Roman" w:hAnsi="Times New Roman"/>
          <w:sz w:val="20"/>
          <w:szCs w:val="20"/>
        </w:rPr>
      </w:pPr>
      <w:r w:rsidRPr="006350E6">
        <w:rPr>
          <w:rFonts w:ascii="Times New Roman" w:hAnsi="Times New Roman"/>
          <w:sz w:val="20"/>
          <w:szCs w:val="20"/>
        </w:rPr>
        <w:t>Réaliser l’inventaire physique</w:t>
      </w:r>
    </w:p>
    <w:p w14:paraId="5D6C6F32" w14:textId="412A8C53" w:rsidR="00CA1D86" w:rsidRPr="006350E6" w:rsidRDefault="006C3FDF" w:rsidP="00693721">
      <w:pPr>
        <w:pStyle w:val="Paragraphedeliste"/>
        <w:numPr>
          <w:ilvl w:val="1"/>
          <w:numId w:val="19"/>
        </w:numPr>
        <w:tabs>
          <w:tab w:val="left" w:pos="7578"/>
        </w:tabs>
        <w:spacing w:line="360" w:lineRule="auto"/>
        <w:ind w:hanging="357"/>
        <w:rPr>
          <w:rFonts w:ascii="Times New Roman" w:hAnsi="Times New Roman"/>
          <w:sz w:val="20"/>
          <w:szCs w:val="20"/>
        </w:rPr>
      </w:pPr>
      <w:r w:rsidRPr="006350E6">
        <w:rPr>
          <w:rFonts w:ascii="Times New Roman" w:hAnsi="Times New Roman"/>
          <w:sz w:val="20"/>
          <w:szCs w:val="20"/>
        </w:rPr>
        <w:t>Réconcilier le stock informatique et physique</w:t>
      </w:r>
    </w:p>
    <w:p w14:paraId="18562565" w14:textId="6CDFB088" w:rsidR="00CA1D86" w:rsidRPr="006350E6" w:rsidRDefault="00CA1D86" w:rsidP="00693721">
      <w:pPr>
        <w:pStyle w:val="Paragraphedeliste"/>
        <w:numPr>
          <w:ilvl w:val="0"/>
          <w:numId w:val="19"/>
        </w:numPr>
        <w:tabs>
          <w:tab w:val="left" w:pos="7578"/>
        </w:tabs>
        <w:spacing w:line="360" w:lineRule="auto"/>
        <w:ind w:hanging="357"/>
        <w:rPr>
          <w:rFonts w:ascii="Times New Roman" w:hAnsi="Times New Roman"/>
          <w:sz w:val="20"/>
          <w:szCs w:val="20"/>
        </w:rPr>
      </w:pPr>
      <w:r w:rsidRPr="006350E6">
        <w:rPr>
          <w:rFonts w:ascii="Times New Roman" w:hAnsi="Times New Roman"/>
          <w:sz w:val="20"/>
          <w:szCs w:val="20"/>
        </w:rPr>
        <w:t>Sortie de stock des différents produits</w:t>
      </w:r>
    </w:p>
    <w:p w14:paraId="5C845188" w14:textId="47BD5B74" w:rsidR="00CA1D86" w:rsidRPr="006350E6" w:rsidRDefault="00156C3E" w:rsidP="00693721">
      <w:pPr>
        <w:pStyle w:val="Paragraphedeliste"/>
        <w:numPr>
          <w:ilvl w:val="0"/>
          <w:numId w:val="19"/>
        </w:numPr>
        <w:tabs>
          <w:tab w:val="left" w:pos="7578"/>
        </w:tabs>
        <w:spacing w:line="360" w:lineRule="auto"/>
        <w:ind w:hanging="357"/>
        <w:rPr>
          <w:rFonts w:ascii="Times New Roman" w:hAnsi="Times New Roman"/>
          <w:sz w:val="20"/>
          <w:szCs w:val="20"/>
        </w:rPr>
      </w:pPr>
      <w:r w:rsidRPr="006350E6">
        <w:rPr>
          <w:rFonts w:ascii="Times New Roman" w:hAnsi="Times New Roman"/>
          <w:sz w:val="20"/>
          <w:szCs w:val="20"/>
        </w:rPr>
        <w:t>Réceptionner une commande</w:t>
      </w:r>
    </w:p>
    <w:p w14:paraId="466A583E" w14:textId="3EB90DF2" w:rsidR="00156C3E" w:rsidRPr="006350E6" w:rsidRDefault="00156C3E" w:rsidP="00693721">
      <w:pPr>
        <w:pStyle w:val="Paragraphedeliste"/>
        <w:numPr>
          <w:ilvl w:val="1"/>
          <w:numId w:val="19"/>
        </w:numPr>
        <w:tabs>
          <w:tab w:val="left" w:pos="7578"/>
        </w:tabs>
        <w:spacing w:line="360" w:lineRule="auto"/>
        <w:ind w:hanging="357"/>
        <w:rPr>
          <w:rFonts w:ascii="Times New Roman" w:hAnsi="Times New Roman"/>
          <w:sz w:val="20"/>
          <w:szCs w:val="20"/>
        </w:rPr>
      </w:pPr>
      <w:r w:rsidRPr="006350E6">
        <w:rPr>
          <w:rFonts w:ascii="Times New Roman" w:hAnsi="Times New Roman"/>
          <w:sz w:val="20"/>
          <w:szCs w:val="20"/>
        </w:rPr>
        <w:t>Contrôler</w:t>
      </w:r>
    </w:p>
    <w:p w14:paraId="24496B53" w14:textId="5992857C" w:rsidR="00156C3E" w:rsidRPr="006350E6" w:rsidRDefault="00156C3E" w:rsidP="00693721">
      <w:pPr>
        <w:pStyle w:val="Paragraphedeliste"/>
        <w:numPr>
          <w:ilvl w:val="1"/>
          <w:numId w:val="19"/>
        </w:numPr>
        <w:tabs>
          <w:tab w:val="left" w:pos="7578"/>
        </w:tabs>
        <w:spacing w:line="360" w:lineRule="auto"/>
        <w:ind w:hanging="357"/>
        <w:rPr>
          <w:rFonts w:ascii="Times New Roman" w:hAnsi="Times New Roman"/>
          <w:sz w:val="20"/>
          <w:szCs w:val="20"/>
        </w:rPr>
      </w:pPr>
      <w:r w:rsidRPr="006350E6">
        <w:rPr>
          <w:rFonts w:ascii="Times New Roman" w:hAnsi="Times New Roman"/>
          <w:sz w:val="20"/>
          <w:szCs w:val="20"/>
        </w:rPr>
        <w:t>Réaliser l’entrée physique</w:t>
      </w:r>
    </w:p>
    <w:p w14:paraId="1A0981FC" w14:textId="5ADB89F7" w:rsidR="003124FB" w:rsidRPr="006350E6" w:rsidRDefault="00156C3E" w:rsidP="00693721">
      <w:pPr>
        <w:pStyle w:val="Paragraphedeliste"/>
        <w:numPr>
          <w:ilvl w:val="1"/>
          <w:numId w:val="19"/>
        </w:numPr>
        <w:tabs>
          <w:tab w:val="left" w:pos="7578"/>
        </w:tabs>
        <w:spacing w:line="360" w:lineRule="auto"/>
        <w:ind w:hanging="357"/>
        <w:rPr>
          <w:rFonts w:ascii="Times New Roman" w:hAnsi="Times New Roman"/>
          <w:sz w:val="20"/>
          <w:szCs w:val="20"/>
        </w:rPr>
      </w:pPr>
      <w:r w:rsidRPr="006350E6">
        <w:rPr>
          <w:rFonts w:ascii="Times New Roman" w:hAnsi="Times New Roman"/>
          <w:sz w:val="20"/>
          <w:szCs w:val="20"/>
        </w:rPr>
        <w:t xml:space="preserve">Réaliser l’entrée </w:t>
      </w:r>
      <w:r w:rsidR="003124FB" w:rsidRPr="006350E6">
        <w:rPr>
          <w:rFonts w:ascii="Times New Roman" w:hAnsi="Times New Roman"/>
          <w:sz w:val="20"/>
          <w:szCs w:val="20"/>
        </w:rPr>
        <w:t>informatique</w:t>
      </w:r>
    </w:p>
    <w:p w14:paraId="3348B5FA" w14:textId="25CAE18C" w:rsidR="003124FB" w:rsidRPr="006350E6" w:rsidRDefault="00CF304F" w:rsidP="003124FB">
      <w:pPr>
        <w:tabs>
          <w:tab w:val="left" w:pos="7578"/>
        </w:tabs>
        <w:rPr>
          <w:rFonts w:ascii="Times New Roman" w:hAnsi="Times New Roman" w:cs="Times New Roman"/>
          <w:lang w:val="fr-FR"/>
        </w:rPr>
      </w:pPr>
      <w:r w:rsidRPr="006350E6">
        <w:rPr>
          <w:rFonts w:ascii="Times New Roman" w:hAnsi="Times New Roman" w:cs="Times New Roman"/>
          <w:noProof/>
          <w:lang w:val="fr-FR"/>
        </w:rPr>
        <w:drawing>
          <wp:inline distT="0" distB="0" distL="0" distR="0" wp14:anchorId="56DCDAE3" wp14:editId="0E5257DB">
            <wp:extent cx="6120130" cy="4264025"/>
            <wp:effectExtent l="0" t="0" r="0" b="31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264025"/>
                    </a:xfrm>
                    <a:prstGeom prst="rect">
                      <a:avLst/>
                    </a:prstGeom>
                  </pic:spPr>
                </pic:pic>
              </a:graphicData>
            </a:graphic>
          </wp:inline>
        </w:drawing>
      </w:r>
    </w:p>
    <w:p w14:paraId="733B6C88" w14:textId="49BF91D8" w:rsidR="00693721" w:rsidRPr="006350E6" w:rsidRDefault="00693721" w:rsidP="00693721">
      <w:pPr>
        <w:jc w:val="center"/>
        <w:rPr>
          <w:rFonts w:ascii="Times New Roman" w:hAnsi="Times New Roman" w:cs="Times New Roman"/>
          <w:lang w:val="fr-FR"/>
        </w:rPr>
      </w:pPr>
    </w:p>
    <w:p w14:paraId="554AEFCC" w14:textId="638035FD" w:rsidR="00693721" w:rsidRPr="006350E6" w:rsidRDefault="00693721" w:rsidP="00693721">
      <w:pPr>
        <w:jc w:val="center"/>
        <w:rPr>
          <w:rFonts w:ascii="Times New Roman" w:hAnsi="Times New Roman" w:cs="Times New Roman"/>
          <w:lang w:val="fr-FR"/>
        </w:rPr>
      </w:pPr>
    </w:p>
    <w:p w14:paraId="48A42292" w14:textId="5BCF17F3" w:rsidR="001F5F16" w:rsidRPr="006350E6" w:rsidRDefault="001F5F16" w:rsidP="00693721">
      <w:pPr>
        <w:jc w:val="center"/>
        <w:rPr>
          <w:rFonts w:ascii="Times New Roman" w:hAnsi="Times New Roman" w:cs="Times New Roman"/>
          <w:lang w:val="fr-FR"/>
        </w:rPr>
      </w:pPr>
    </w:p>
    <w:p w14:paraId="32D6A81C" w14:textId="77777777" w:rsidR="001F5F16" w:rsidRPr="006350E6" w:rsidRDefault="001F5F16" w:rsidP="00693721">
      <w:pPr>
        <w:jc w:val="center"/>
        <w:rPr>
          <w:rFonts w:ascii="Times New Roman" w:hAnsi="Times New Roman" w:cs="Times New Roman"/>
          <w:lang w:val="fr-FR"/>
        </w:rPr>
      </w:pPr>
    </w:p>
    <w:p w14:paraId="68175D2F" w14:textId="77777777" w:rsidR="00693721" w:rsidRPr="006350E6" w:rsidRDefault="00693721" w:rsidP="00693721">
      <w:pPr>
        <w:pStyle w:val="Titre3"/>
        <w:rPr>
          <w:rFonts w:ascii="Times New Roman" w:hAnsi="Times New Roman" w:cs="Times New Roman"/>
          <w:sz w:val="22"/>
          <w:szCs w:val="22"/>
          <w:lang w:val="fr-FR"/>
        </w:rPr>
      </w:pPr>
      <w:bookmarkStart w:id="14" w:name="_Toc70437606"/>
      <w:r w:rsidRPr="006350E6">
        <w:rPr>
          <w:rFonts w:ascii="Times New Roman" w:eastAsia="DejaVu Sans" w:hAnsi="Times New Roman" w:cs="Times New Roman"/>
          <w:sz w:val="22"/>
          <w:szCs w:val="22"/>
          <w:lang w:val="fr-FR"/>
        </w:rPr>
        <w:lastRenderedPageBreak/>
        <w:t>Package gestion des commandes</w:t>
      </w:r>
      <w:bookmarkEnd w:id="14"/>
    </w:p>
    <w:p w14:paraId="5FE44ECD" w14:textId="2BEE7ADA" w:rsidR="00693721" w:rsidRPr="006350E6" w:rsidRDefault="00763343" w:rsidP="00BD5F8D">
      <w:pPr>
        <w:pStyle w:val="Paragraphedeliste"/>
        <w:numPr>
          <w:ilvl w:val="0"/>
          <w:numId w:val="20"/>
        </w:numPr>
        <w:spacing w:line="360" w:lineRule="auto"/>
        <w:ind w:hanging="357"/>
        <w:rPr>
          <w:rFonts w:ascii="Times New Roman" w:hAnsi="Times New Roman"/>
          <w:sz w:val="20"/>
          <w:szCs w:val="20"/>
        </w:rPr>
      </w:pPr>
      <w:r w:rsidRPr="006350E6">
        <w:rPr>
          <w:rFonts w:ascii="Times New Roman" w:hAnsi="Times New Roman"/>
          <w:sz w:val="20"/>
          <w:szCs w:val="20"/>
        </w:rPr>
        <w:t>Passer une commande</w:t>
      </w:r>
    </w:p>
    <w:p w14:paraId="76EBC99F" w14:textId="28BA2690" w:rsidR="00763343" w:rsidRPr="006350E6" w:rsidRDefault="007C41CC" w:rsidP="00BD5F8D">
      <w:pPr>
        <w:pStyle w:val="Paragraphedeliste"/>
        <w:numPr>
          <w:ilvl w:val="0"/>
          <w:numId w:val="20"/>
        </w:numPr>
        <w:spacing w:line="360" w:lineRule="auto"/>
        <w:ind w:hanging="357"/>
        <w:rPr>
          <w:rFonts w:ascii="Times New Roman" w:hAnsi="Times New Roman"/>
          <w:sz w:val="20"/>
          <w:szCs w:val="20"/>
        </w:rPr>
      </w:pPr>
      <w:r w:rsidRPr="006350E6">
        <w:rPr>
          <w:rFonts w:ascii="Times New Roman" w:hAnsi="Times New Roman"/>
          <w:sz w:val="20"/>
          <w:szCs w:val="20"/>
        </w:rPr>
        <w:t>Gérer les commandes globales</w:t>
      </w:r>
    </w:p>
    <w:p w14:paraId="0866181E" w14:textId="0A2BFE9D" w:rsidR="007C41CC" w:rsidRPr="006350E6" w:rsidRDefault="007C41CC" w:rsidP="00BD5F8D">
      <w:pPr>
        <w:pStyle w:val="Paragraphedeliste"/>
        <w:numPr>
          <w:ilvl w:val="1"/>
          <w:numId w:val="20"/>
        </w:numPr>
        <w:spacing w:line="360" w:lineRule="auto"/>
        <w:ind w:hanging="357"/>
        <w:rPr>
          <w:rFonts w:ascii="Times New Roman" w:hAnsi="Times New Roman"/>
          <w:sz w:val="20"/>
          <w:szCs w:val="20"/>
        </w:rPr>
      </w:pPr>
      <w:r w:rsidRPr="006350E6">
        <w:rPr>
          <w:rFonts w:ascii="Times New Roman" w:hAnsi="Times New Roman"/>
          <w:sz w:val="20"/>
          <w:szCs w:val="20"/>
        </w:rPr>
        <w:t>Agréger les commandes</w:t>
      </w:r>
    </w:p>
    <w:p w14:paraId="57CDB881" w14:textId="08168A21" w:rsidR="007C41CC" w:rsidRPr="006350E6" w:rsidRDefault="00B75C43" w:rsidP="00BD5F8D">
      <w:pPr>
        <w:pStyle w:val="Paragraphedeliste"/>
        <w:numPr>
          <w:ilvl w:val="1"/>
          <w:numId w:val="20"/>
        </w:numPr>
        <w:spacing w:line="360" w:lineRule="auto"/>
        <w:ind w:hanging="357"/>
        <w:rPr>
          <w:rFonts w:ascii="Times New Roman" w:hAnsi="Times New Roman"/>
          <w:sz w:val="20"/>
          <w:szCs w:val="20"/>
        </w:rPr>
      </w:pPr>
      <w:r w:rsidRPr="006350E6">
        <w:rPr>
          <w:rFonts w:ascii="Times New Roman" w:hAnsi="Times New Roman"/>
          <w:sz w:val="20"/>
          <w:szCs w:val="20"/>
        </w:rPr>
        <w:t>Passer une commande globale au fournisseur</w:t>
      </w:r>
    </w:p>
    <w:p w14:paraId="63BDD925" w14:textId="549EEA0B" w:rsidR="00B75C43" w:rsidRPr="006350E6" w:rsidRDefault="00B75C43" w:rsidP="00BD5F8D">
      <w:pPr>
        <w:pStyle w:val="Paragraphedeliste"/>
        <w:numPr>
          <w:ilvl w:val="1"/>
          <w:numId w:val="20"/>
        </w:numPr>
        <w:spacing w:line="360" w:lineRule="auto"/>
        <w:ind w:hanging="357"/>
        <w:rPr>
          <w:rFonts w:ascii="Times New Roman" w:hAnsi="Times New Roman"/>
          <w:sz w:val="20"/>
          <w:szCs w:val="20"/>
        </w:rPr>
      </w:pPr>
      <w:r w:rsidRPr="006350E6">
        <w:rPr>
          <w:rFonts w:ascii="Times New Roman" w:hAnsi="Times New Roman"/>
          <w:sz w:val="20"/>
          <w:szCs w:val="20"/>
        </w:rPr>
        <w:t>Régler la commande globale</w:t>
      </w:r>
    </w:p>
    <w:p w14:paraId="6F8578FE" w14:textId="1EB8B64C" w:rsidR="00B75C43" w:rsidRPr="006350E6" w:rsidRDefault="003D0BF2" w:rsidP="00BD5F8D">
      <w:pPr>
        <w:pStyle w:val="Paragraphedeliste"/>
        <w:numPr>
          <w:ilvl w:val="0"/>
          <w:numId w:val="20"/>
        </w:numPr>
        <w:spacing w:line="360" w:lineRule="auto"/>
        <w:ind w:hanging="357"/>
        <w:rPr>
          <w:rFonts w:ascii="Times New Roman" w:hAnsi="Times New Roman"/>
          <w:sz w:val="20"/>
          <w:szCs w:val="20"/>
        </w:rPr>
      </w:pPr>
      <w:r w:rsidRPr="006350E6">
        <w:rPr>
          <w:rFonts w:ascii="Times New Roman" w:hAnsi="Times New Roman"/>
          <w:sz w:val="20"/>
          <w:szCs w:val="20"/>
        </w:rPr>
        <w:t>Livrer la commande à la centrale d’achat</w:t>
      </w:r>
    </w:p>
    <w:p w14:paraId="2F36536F" w14:textId="4954D3A5" w:rsidR="003D0BF2" w:rsidRPr="006350E6" w:rsidRDefault="007129A0" w:rsidP="00BD5F8D">
      <w:pPr>
        <w:pStyle w:val="Paragraphedeliste"/>
        <w:numPr>
          <w:ilvl w:val="0"/>
          <w:numId w:val="20"/>
        </w:numPr>
        <w:spacing w:line="360" w:lineRule="auto"/>
        <w:ind w:hanging="357"/>
        <w:rPr>
          <w:rFonts w:ascii="Times New Roman" w:hAnsi="Times New Roman"/>
          <w:sz w:val="20"/>
          <w:szCs w:val="20"/>
        </w:rPr>
      </w:pPr>
      <w:r w:rsidRPr="006350E6">
        <w:rPr>
          <w:rFonts w:ascii="Times New Roman" w:hAnsi="Times New Roman"/>
          <w:sz w:val="20"/>
          <w:szCs w:val="20"/>
        </w:rPr>
        <w:t>Gérer les réceptions</w:t>
      </w:r>
    </w:p>
    <w:p w14:paraId="56483C34" w14:textId="7FF86719" w:rsidR="007129A0" w:rsidRPr="006350E6" w:rsidRDefault="007129A0" w:rsidP="00BD5F8D">
      <w:pPr>
        <w:pStyle w:val="Paragraphedeliste"/>
        <w:numPr>
          <w:ilvl w:val="1"/>
          <w:numId w:val="20"/>
        </w:numPr>
        <w:spacing w:line="360" w:lineRule="auto"/>
        <w:ind w:hanging="357"/>
        <w:rPr>
          <w:rFonts w:ascii="Times New Roman" w:hAnsi="Times New Roman"/>
          <w:sz w:val="20"/>
          <w:szCs w:val="20"/>
        </w:rPr>
      </w:pPr>
      <w:r w:rsidRPr="006350E6">
        <w:rPr>
          <w:rFonts w:ascii="Times New Roman" w:hAnsi="Times New Roman"/>
          <w:sz w:val="20"/>
          <w:szCs w:val="20"/>
        </w:rPr>
        <w:t>Contrôler la réception</w:t>
      </w:r>
    </w:p>
    <w:p w14:paraId="23C9636F" w14:textId="7B250C95" w:rsidR="007129A0" w:rsidRPr="006350E6" w:rsidRDefault="007129A0" w:rsidP="00BD5F8D">
      <w:pPr>
        <w:pStyle w:val="Paragraphedeliste"/>
        <w:numPr>
          <w:ilvl w:val="1"/>
          <w:numId w:val="20"/>
        </w:numPr>
        <w:spacing w:line="360" w:lineRule="auto"/>
        <w:ind w:hanging="357"/>
        <w:rPr>
          <w:rFonts w:ascii="Times New Roman" w:hAnsi="Times New Roman"/>
          <w:sz w:val="20"/>
          <w:szCs w:val="20"/>
        </w:rPr>
      </w:pPr>
      <w:r w:rsidRPr="006350E6">
        <w:rPr>
          <w:rFonts w:ascii="Times New Roman" w:hAnsi="Times New Roman"/>
          <w:sz w:val="20"/>
          <w:szCs w:val="20"/>
        </w:rPr>
        <w:t xml:space="preserve">Dispatcher selon </w:t>
      </w:r>
      <w:r w:rsidR="00E9707D" w:rsidRPr="006350E6">
        <w:rPr>
          <w:rFonts w:ascii="Times New Roman" w:hAnsi="Times New Roman"/>
          <w:sz w:val="20"/>
          <w:szCs w:val="20"/>
        </w:rPr>
        <w:t>commande des points de vente</w:t>
      </w:r>
    </w:p>
    <w:p w14:paraId="5760B128" w14:textId="529ECDD7" w:rsidR="00E9707D" w:rsidRPr="006350E6" w:rsidRDefault="00E9707D" w:rsidP="00BD5F8D">
      <w:pPr>
        <w:pStyle w:val="Paragraphedeliste"/>
        <w:numPr>
          <w:ilvl w:val="0"/>
          <w:numId w:val="20"/>
        </w:numPr>
        <w:spacing w:line="360" w:lineRule="auto"/>
        <w:ind w:hanging="357"/>
        <w:rPr>
          <w:rFonts w:ascii="Times New Roman" w:hAnsi="Times New Roman"/>
          <w:sz w:val="20"/>
          <w:szCs w:val="20"/>
        </w:rPr>
      </w:pPr>
      <w:r w:rsidRPr="006350E6">
        <w:rPr>
          <w:rFonts w:ascii="Times New Roman" w:hAnsi="Times New Roman"/>
          <w:sz w:val="20"/>
          <w:szCs w:val="20"/>
        </w:rPr>
        <w:t>Livrer</w:t>
      </w:r>
    </w:p>
    <w:p w14:paraId="314B9B94" w14:textId="301BCFDB" w:rsidR="00E9707D" w:rsidRPr="006350E6" w:rsidRDefault="00BD5F8D" w:rsidP="00BD5F8D">
      <w:pPr>
        <w:rPr>
          <w:rFonts w:ascii="Times New Roman" w:hAnsi="Times New Roman" w:cs="Times New Roman"/>
          <w:lang w:val="fr-FR"/>
        </w:rPr>
      </w:pPr>
      <w:r w:rsidRPr="006350E6">
        <w:rPr>
          <w:rFonts w:ascii="Times New Roman" w:hAnsi="Times New Roman" w:cs="Times New Roman"/>
          <w:noProof/>
          <w:lang w:val="fr-FR"/>
        </w:rPr>
        <w:drawing>
          <wp:inline distT="0" distB="0" distL="0" distR="0" wp14:anchorId="106525F4" wp14:editId="0B6D6C58">
            <wp:extent cx="6120130" cy="425704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257040"/>
                    </a:xfrm>
                    <a:prstGeom prst="rect">
                      <a:avLst/>
                    </a:prstGeom>
                  </pic:spPr>
                </pic:pic>
              </a:graphicData>
            </a:graphic>
          </wp:inline>
        </w:drawing>
      </w:r>
    </w:p>
    <w:p w14:paraId="3601CA51" w14:textId="7DBB6362" w:rsidR="00D957C8" w:rsidRPr="006350E6" w:rsidRDefault="00D957C8" w:rsidP="00D957C8">
      <w:pPr>
        <w:jc w:val="center"/>
        <w:rPr>
          <w:rFonts w:ascii="Times New Roman" w:hAnsi="Times New Roman" w:cs="Times New Roman"/>
          <w:lang w:val="fr-FR"/>
        </w:rPr>
      </w:pPr>
    </w:p>
    <w:p w14:paraId="18E09E44" w14:textId="7C0AA0E8" w:rsidR="00D957C8" w:rsidRPr="006350E6" w:rsidRDefault="00D957C8" w:rsidP="00D957C8">
      <w:pPr>
        <w:jc w:val="center"/>
        <w:rPr>
          <w:rFonts w:ascii="Times New Roman" w:hAnsi="Times New Roman" w:cs="Times New Roman"/>
          <w:lang w:val="fr-FR"/>
        </w:rPr>
      </w:pPr>
    </w:p>
    <w:p w14:paraId="3ECBDE31" w14:textId="77777777" w:rsidR="003D19A6" w:rsidRPr="006350E6" w:rsidRDefault="003D19A6" w:rsidP="00D957C8">
      <w:pPr>
        <w:jc w:val="center"/>
        <w:rPr>
          <w:rFonts w:ascii="Times New Roman" w:hAnsi="Times New Roman" w:cs="Times New Roman"/>
          <w:lang w:val="fr-FR"/>
        </w:rPr>
      </w:pPr>
    </w:p>
    <w:p w14:paraId="0780E0E1" w14:textId="09F3606B" w:rsidR="00D957C8" w:rsidRPr="006350E6" w:rsidRDefault="002A6A03" w:rsidP="00D957C8">
      <w:pPr>
        <w:pStyle w:val="Titre2"/>
        <w:spacing w:before="240" w:after="120"/>
        <w:rPr>
          <w:rFonts w:ascii="Times New Roman" w:eastAsia="DejaVu Sans" w:hAnsi="Times New Roman" w:cs="Times New Roman"/>
          <w:sz w:val="24"/>
          <w:lang w:val="fr-FR"/>
        </w:rPr>
      </w:pPr>
      <w:bookmarkStart w:id="15" w:name="_Toc70437607"/>
      <w:r w:rsidRPr="006350E6">
        <w:rPr>
          <w:rFonts w:ascii="Times New Roman" w:eastAsia="DejaVu Sans" w:hAnsi="Times New Roman" w:cs="Times New Roman"/>
          <w:sz w:val="24"/>
          <w:lang w:val="fr-FR"/>
        </w:rPr>
        <w:lastRenderedPageBreak/>
        <w:t>Fiche descriptive et diagramme d’activité</w:t>
      </w:r>
      <w:bookmarkEnd w:id="15"/>
    </w:p>
    <w:p w14:paraId="7345C703" w14:textId="5E4D707C" w:rsidR="00D957C8" w:rsidRPr="006350E6" w:rsidRDefault="002F1B69" w:rsidP="00D957C8">
      <w:pPr>
        <w:rPr>
          <w:rFonts w:ascii="Times New Roman" w:hAnsi="Times New Roman" w:cs="Times New Roman"/>
          <w:lang w:val="fr-FR"/>
        </w:rPr>
      </w:pPr>
      <w:r w:rsidRPr="006350E6">
        <w:rPr>
          <w:rFonts w:ascii="Times New Roman" w:hAnsi="Times New Roman" w:cs="Times New Roman"/>
          <w:lang w:val="fr-FR"/>
        </w:rPr>
        <w:t>Les fiches descriptives</w:t>
      </w:r>
      <w:r w:rsidR="002A6A03" w:rsidRPr="006350E6">
        <w:rPr>
          <w:rFonts w:ascii="Times New Roman" w:hAnsi="Times New Roman" w:cs="Times New Roman"/>
          <w:lang w:val="fr-FR"/>
        </w:rPr>
        <w:t xml:space="preserve"> </w:t>
      </w:r>
      <w:r w:rsidR="006A4A28" w:rsidRPr="006350E6">
        <w:rPr>
          <w:rFonts w:ascii="Times New Roman" w:hAnsi="Times New Roman" w:cs="Times New Roman"/>
          <w:lang w:val="fr-FR"/>
        </w:rPr>
        <w:t xml:space="preserve">et les diagrammes d’activité </w:t>
      </w:r>
      <w:r w:rsidRPr="006350E6">
        <w:rPr>
          <w:rFonts w:ascii="Times New Roman" w:hAnsi="Times New Roman" w:cs="Times New Roman"/>
          <w:lang w:val="fr-FR"/>
        </w:rPr>
        <w:t xml:space="preserve">détaillent </w:t>
      </w:r>
      <w:r w:rsidR="007D321F" w:rsidRPr="006350E6">
        <w:rPr>
          <w:rFonts w:ascii="Times New Roman" w:hAnsi="Times New Roman" w:cs="Times New Roman"/>
          <w:lang w:val="fr-FR"/>
        </w:rPr>
        <w:t>les cas d’utilisation</w:t>
      </w:r>
      <w:r w:rsidR="006A4A28" w:rsidRPr="006350E6">
        <w:rPr>
          <w:rFonts w:ascii="Times New Roman" w:hAnsi="Times New Roman" w:cs="Times New Roman"/>
          <w:lang w:val="fr-FR"/>
        </w:rPr>
        <w:t>.</w:t>
      </w:r>
    </w:p>
    <w:p w14:paraId="223B00CD" w14:textId="75D39E38" w:rsidR="006A4A28" w:rsidRPr="006350E6" w:rsidRDefault="006A4A28" w:rsidP="006A4A28">
      <w:pPr>
        <w:pStyle w:val="Titre3"/>
        <w:rPr>
          <w:rFonts w:ascii="Times New Roman" w:eastAsia="DejaVu Sans" w:hAnsi="Times New Roman" w:cs="Times New Roman"/>
          <w:sz w:val="22"/>
          <w:szCs w:val="22"/>
          <w:lang w:val="fr-FR"/>
        </w:rPr>
      </w:pPr>
      <w:bookmarkStart w:id="16" w:name="_Toc70437608"/>
      <w:r w:rsidRPr="006350E6">
        <w:rPr>
          <w:rFonts w:ascii="Times New Roman" w:eastAsia="DejaVu Sans" w:hAnsi="Times New Roman" w:cs="Times New Roman"/>
          <w:sz w:val="22"/>
          <w:szCs w:val="22"/>
          <w:lang w:val="fr-FR"/>
        </w:rPr>
        <w:t>Package gestion des commandes – 1 Consulter la carte des pizzas</w:t>
      </w:r>
      <w:bookmarkEnd w:id="16"/>
    </w:p>
    <w:p w14:paraId="13C9704B" w14:textId="77777777" w:rsidR="00D36B81" w:rsidRPr="006350E6" w:rsidRDefault="00D36B81" w:rsidP="00D36B81">
      <w:pPr>
        <w:rPr>
          <w:rFonts w:ascii="Times New Roman" w:hAnsi="Times New Roman" w:cs="Times New Roman"/>
          <w:b/>
          <w:bCs/>
          <w:sz w:val="24"/>
          <w:u w:val="single"/>
          <w:lang w:val="fr-FR"/>
        </w:rPr>
      </w:pPr>
      <w:r w:rsidRPr="006350E6">
        <w:rPr>
          <w:rFonts w:ascii="Times New Roman" w:hAnsi="Times New Roman" w:cs="Times New Roman"/>
          <w:b/>
          <w:bCs/>
          <w:sz w:val="24"/>
          <w:highlight w:val="darkGray"/>
          <w:u w:val="single"/>
          <w:lang w:val="fr-FR"/>
        </w:rPr>
        <w:t>L’identification</w:t>
      </w:r>
      <w:r w:rsidRPr="006350E6">
        <w:rPr>
          <w:rFonts w:ascii="Times New Roman" w:hAnsi="Times New Roman" w:cs="Times New Roman"/>
          <w:b/>
          <w:bCs/>
          <w:sz w:val="24"/>
          <w:highlight w:val="darkGray"/>
          <w:lang w:val="fr-FR"/>
        </w:rPr>
        <w:t> :</w:t>
      </w:r>
      <w:r w:rsidRPr="006350E6">
        <w:rPr>
          <w:rFonts w:ascii="Times New Roman" w:hAnsi="Times New Roman" w:cs="Times New Roman"/>
          <w:b/>
          <w:bCs/>
          <w:sz w:val="24"/>
          <w:u w:val="single"/>
          <w:lang w:val="fr-FR"/>
        </w:rPr>
        <w:t xml:space="preserve"> </w:t>
      </w:r>
    </w:p>
    <w:p w14:paraId="31E5B627" w14:textId="77777777" w:rsidR="00D36B81" w:rsidRPr="006350E6" w:rsidRDefault="00D36B81" w:rsidP="00D36B81">
      <w:pPr>
        <w:rPr>
          <w:rFonts w:ascii="Times New Roman" w:hAnsi="Times New Roman" w:cs="Times New Roman"/>
          <w:lang w:val="fr-FR"/>
        </w:rPr>
      </w:pPr>
      <w:r w:rsidRPr="006350E6">
        <w:rPr>
          <w:rFonts w:ascii="Times New Roman" w:hAnsi="Times New Roman" w:cs="Times New Roman"/>
          <w:u w:val="single"/>
          <w:lang w:val="fr-FR"/>
        </w:rPr>
        <w:t>Numéro du cas d’utilisation</w:t>
      </w:r>
      <w:r w:rsidRPr="006350E6">
        <w:rPr>
          <w:rFonts w:ascii="Times New Roman" w:hAnsi="Times New Roman" w:cs="Times New Roman"/>
          <w:lang w:val="fr-FR"/>
        </w:rPr>
        <w:t> : 1</w:t>
      </w:r>
    </w:p>
    <w:p w14:paraId="5489C5E4" w14:textId="77777777" w:rsidR="00D36B81" w:rsidRPr="006350E6" w:rsidRDefault="00D36B81" w:rsidP="00D36B81">
      <w:pPr>
        <w:rPr>
          <w:rFonts w:ascii="Times New Roman" w:hAnsi="Times New Roman" w:cs="Times New Roman"/>
          <w:lang w:val="fr-FR"/>
        </w:rPr>
      </w:pPr>
      <w:r w:rsidRPr="006350E6">
        <w:rPr>
          <w:rFonts w:ascii="Times New Roman" w:hAnsi="Times New Roman" w:cs="Times New Roman"/>
          <w:u w:val="single"/>
          <w:lang w:val="fr-FR"/>
        </w:rPr>
        <w:t>Nom</w:t>
      </w:r>
      <w:r w:rsidRPr="006350E6">
        <w:rPr>
          <w:rFonts w:ascii="Times New Roman" w:hAnsi="Times New Roman" w:cs="Times New Roman"/>
          <w:lang w:val="fr-FR"/>
        </w:rPr>
        <w:t> : cas d’utilisation « Consulter la carte des Pizzas », du package « gestion des commandes ».</w:t>
      </w:r>
    </w:p>
    <w:p w14:paraId="44799FDC" w14:textId="77777777" w:rsidR="00D36B81" w:rsidRPr="006350E6" w:rsidRDefault="00D36B81" w:rsidP="00D36B81">
      <w:pPr>
        <w:rPr>
          <w:rFonts w:ascii="Times New Roman" w:hAnsi="Times New Roman" w:cs="Times New Roman"/>
          <w:lang w:val="fr-FR"/>
        </w:rPr>
      </w:pPr>
      <w:r w:rsidRPr="006350E6">
        <w:rPr>
          <w:rFonts w:ascii="Times New Roman" w:hAnsi="Times New Roman" w:cs="Times New Roman"/>
          <w:u w:val="single"/>
          <w:lang w:val="fr-FR"/>
        </w:rPr>
        <w:t>Acteur</w:t>
      </w:r>
      <w:r w:rsidRPr="006350E6">
        <w:rPr>
          <w:rFonts w:ascii="Times New Roman" w:hAnsi="Times New Roman" w:cs="Times New Roman"/>
          <w:lang w:val="fr-FR"/>
        </w:rPr>
        <w:t> : Client</w:t>
      </w:r>
    </w:p>
    <w:p w14:paraId="08F68135" w14:textId="77777777" w:rsidR="00D36B81" w:rsidRPr="006350E6" w:rsidRDefault="00D36B81" w:rsidP="00D36B81">
      <w:pPr>
        <w:rPr>
          <w:rFonts w:ascii="Times New Roman" w:hAnsi="Times New Roman" w:cs="Times New Roman"/>
          <w:lang w:val="fr-FR"/>
        </w:rPr>
      </w:pPr>
      <w:r w:rsidRPr="006350E6">
        <w:rPr>
          <w:rFonts w:ascii="Times New Roman" w:hAnsi="Times New Roman" w:cs="Times New Roman"/>
          <w:u w:val="single"/>
          <w:lang w:val="fr-FR"/>
        </w:rPr>
        <w:t>Description</w:t>
      </w:r>
      <w:r w:rsidRPr="006350E6">
        <w:rPr>
          <w:rFonts w:ascii="Times New Roman" w:hAnsi="Times New Roman" w:cs="Times New Roman"/>
          <w:lang w:val="fr-FR"/>
        </w:rPr>
        <w:t> : La possibilité pour le client de consulter la liste des pizzas de la carte.</w:t>
      </w:r>
    </w:p>
    <w:p w14:paraId="73C79043" w14:textId="77777777" w:rsidR="00D36B81" w:rsidRPr="006350E6" w:rsidRDefault="00D36B81" w:rsidP="00D36B81">
      <w:pPr>
        <w:rPr>
          <w:rFonts w:ascii="Times New Roman" w:hAnsi="Times New Roman" w:cs="Times New Roman"/>
          <w:lang w:val="fr-FR"/>
        </w:rPr>
      </w:pPr>
      <w:r w:rsidRPr="006350E6">
        <w:rPr>
          <w:rFonts w:ascii="Times New Roman" w:hAnsi="Times New Roman" w:cs="Times New Roman"/>
          <w:u w:val="single"/>
          <w:lang w:val="fr-FR"/>
        </w:rPr>
        <w:t>Date</w:t>
      </w:r>
      <w:r w:rsidRPr="006350E6">
        <w:rPr>
          <w:rFonts w:ascii="Times New Roman" w:hAnsi="Times New Roman" w:cs="Times New Roman"/>
          <w:lang w:val="fr-FR"/>
        </w:rPr>
        <w:t> : 08/09/2019 (première rédaction)</w:t>
      </w:r>
    </w:p>
    <w:p w14:paraId="49F65B84" w14:textId="77777777" w:rsidR="00D36B81" w:rsidRPr="006350E6" w:rsidRDefault="00D36B81" w:rsidP="00D36B81">
      <w:pPr>
        <w:rPr>
          <w:rFonts w:ascii="Times New Roman" w:hAnsi="Times New Roman" w:cs="Times New Roman"/>
          <w:lang w:val="fr-FR"/>
        </w:rPr>
      </w:pPr>
      <w:proofErr w:type="spellStart"/>
      <w:r w:rsidRPr="006350E6">
        <w:rPr>
          <w:rFonts w:ascii="Times New Roman" w:hAnsi="Times New Roman" w:cs="Times New Roman"/>
          <w:lang w:val="fr-FR"/>
        </w:rPr>
        <w:t>Pré-Conditions</w:t>
      </w:r>
      <w:proofErr w:type="spellEnd"/>
      <w:r w:rsidRPr="006350E6">
        <w:rPr>
          <w:rFonts w:ascii="Times New Roman" w:hAnsi="Times New Roman" w:cs="Times New Roman"/>
          <w:lang w:val="fr-FR"/>
        </w:rPr>
        <w:t> : L’utilisateur n’est pas obligatoirement authentifié.</w:t>
      </w:r>
    </w:p>
    <w:p w14:paraId="0B21B67E" w14:textId="77777777" w:rsidR="00D36B81" w:rsidRPr="006350E6" w:rsidRDefault="00D36B81" w:rsidP="00D36B81">
      <w:pPr>
        <w:rPr>
          <w:rFonts w:ascii="Times New Roman" w:hAnsi="Times New Roman" w:cs="Times New Roman"/>
          <w:lang w:val="fr-FR"/>
        </w:rPr>
      </w:pPr>
      <w:r w:rsidRPr="006350E6">
        <w:rPr>
          <w:rFonts w:ascii="Times New Roman" w:hAnsi="Times New Roman" w:cs="Times New Roman"/>
          <w:u w:val="single"/>
          <w:lang w:val="fr-FR"/>
        </w:rPr>
        <w:t>Démarrage</w:t>
      </w:r>
      <w:r w:rsidRPr="006350E6">
        <w:rPr>
          <w:rFonts w:ascii="Times New Roman" w:hAnsi="Times New Roman" w:cs="Times New Roman"/>
          <w:lang w:val="fr-FR"/>
        </w:rPr>
        <w:t> : L’utilisateur a demandé la page « La carte des pizzas ».</w:t>
      </w:r>
    </w:p>
    <w:p w14:paraId="2762A397" w14:textId="77777777" w:rsidR="00D36B81" w:rsidRPr="006350E6" w:rsidRDefault="00D36B81" w:rsidP="00D36B81">
      <w:pPr>
        <w:rPr>
          <w:rFonts w:ascii="Times New Roman" w:hAnsi="Times New Roman" w:cs="Times New Roman"/>
          <w:sz w:val="24"/>
          <w:lang w:val="fr-FR"/>
        </w:rPr>
      </w:pPr>
    </w:p>
    <w:p w14:paraId="0E2AAAF4" w14:textId="77777777" w:rsidR="00D36B81" w:rsidRPr="006350E6" w:rsidRDefault="00D36B81" w:rsidP="00D36B81">
      <w:pPr>
        <w:rPr>
          <w:rFonts w:ascii="Times New Roman" w:hAnsi="Times New Roman" w:cs="Times New Roman"/>
          <w:b/>
          <w:bCs/>
          <w:sz w:val="24"/>
          <w:lang w:val="fr-FR"/>
        </w:rPr>
      </w:pPr>
      <w:r w:rsidRPr="006350E6">
        <w:rPr>
          <w:rFonts w:ascii="Times New Roman" w:hAnsi="Times New Roman" w:cs="Times New Roman"/>
          <w:b/>
          <w:bCs/>
          <w:sz w:val="24"/>
          <w:highlight w:val="darkGray"/>
          <w:u w:val="single"/>
          <w:lang w:val="fr-FR"/>
        </w:rPr>
        <w:t>La description des scénarios</w:t>
      </w:r>
      <w:r w:rsidRPr="006350E6">
        <w:rPr>
          <w:rFonts w:ascii="Times New Roman" w:hAnsi="Times New Roman" w:cs="Times New Roman"/>
          <w:b/>
          <w:bCs/>
          <w:sz w:val="24"/>
          <w:highlight w:val="darkGray"/>
          <w:lang w:val="fr-FR"/>
        </w:rPr>
        <w:t> :</w:t>
      </w:r>
    </w:p>
    <w:p w14:paraId="15ED16FA" w14:textId="77777777" w:rsidR="00D36B81" w:rsidRPr="006350E6" w:rsidRDefault="00D36B81" w:rsidP="00D36B81">
      <w:pPr>
        <w:rPr>
          <w:rFonts w:ascii="Times New Roman" w:hAnsi="Times New Roman" w:cs="Times New Roman"/>
          <w:u w:val="single"/>
          <w:lang w:val="fr-FR"/>
        </w:rPr>
      </w:pPr>
      <w:r w:rsidRPr="006350E6">
        <w:rPr>
          <w:rFonts w:ascii="Times New Roman" w:hAnsi="Times New Roman" w:cs="Times New Roman"/>
          <w:u w:val="single"/>
          <w:lang w:val="fr-FR"/>
        </w:rPr>
        <w:t>Le scénario nominal</w:t>
      </w:r>
      <w:r w:rsidRPr="006350E6">
        <w:rPr>
          <w:rFonts w:ascii="Times New Roman" w:hAnsi="Times New Roman" w:cs="Times New Roman"/>
          <w:lang w:val="fr-FR"/>
        </w:rPr>
        <w:t> :</w:t>
      </w:r>
    </w:p>
    <w:p w14:paraId="43974179" w14:textId="77777777" w:rsidR="00D36B81" w:rsidRPr="006350E6" w:rsidRDefault="00D36B81" w:rsidP="00D36B81">
      <w:pPr>
        <w:pStyle w:val="Paragraphedeliste"/>
        <w:numPr>
          <w:ilvl w:val="0"/>
          <w:numId w:val="14"/>
        </w:numPr>
        <w:rPr>
          <w:rFonts w:ascii="Times New Roman" w:hAnsi="Times New Roman"/>
        </w:rPr>
      </w:pPr>
      <w:r w:rsidRPr="006350E6">
        <w:rPr>
          <w:rFonts w:ascii="Times New Roman" w:hAnsi="Times New Roman"/>
        </w:rPr>
        <w:t>L’utilisateur sélectionne « La carte des pizzas ».</w:t>
      </w:r>
    </w:p>
    <w:p w14:paraId="1CB791D5" w14:textId="77777777" w:rsidR="00D36B81" w:rsidRPr="006350E6" w:rsidRDefault="00D36B81" w:rsidP="00D36B81">
      <w:pPr>
        <w:pStyle w:val="Paragraphedeliste"/>
        <w:numPr>
          <w:ilvl w:val="0"/>
          <w:numId w:val="14"/>
        </w:numPr>
        <w:rPr>
          <w:rFonts w:ascii="Times New Roman" w:hAnsi="Times New Roman"/>
        </w:rPr>
      </w:pPr>
      <w:r w:rsidRPr="006350E6">
        <w:rPr>
          <w:rFonts w:ascii="Times New Roman" w:hAnsi="Times New Roman"/>
        </w:rPr>
        <w:t>Le système fait appel au cas d’utilisation « La carte des pizzas ».</w:t>
      </w:r>
    </w:p>
    <w:p w14:paraId="496247CF" w14:textId="77777777" w:rsidR="00D36B81" w:rsidRPr="006350E6" w:rsidRDefault="00D36B81" w:rsidP="00D36B81">
      <w:pPr>
        <w:pStyle w:val="Paragraphedeliste"/>
        <w:numPr>
          <w:ilvl w:val="0"/>
          <w:numId w:val="14"/>
        </w:numPr>
        <w:rPr>
          <w:rFonts w:ascii="Times New Roman" w:hAnsi="Times New Roman"/>
        </w:rPr>
      </w:pPr>
      <w:r w:rsidRPr="006350E6">
        <w:rPr>
          <w:rFonts w:ascii="Times New Roman" w:hAnsi="Times New Roman"/>
        </w:rPr>
        <w:t>Le système affiche une page contenant la liste des pizzas (les ingrédients sont écrits entre parenthèse), le prix et la saisie du nombre de pizza voulue.</w:t>
      </w:r>
    </w:p>
    <w:p w14:paraId="5A69A936" w14:textId="77777777" w:rsidR="00D36B81" w:rsidRPr="006350E6" w:rsidRDefault="00D36B81" w:rsidP="00D36B81">
      <w:pPr>
        <w:pStyle w:val="Paragraphedeliste"/>
        <w:numPr>
          <w:ilvl w:val="0"/>
          <w:numId w:val="14"/>
        </w:numPr>
        <w:rPr>
          <w:rFonts w:ascii="Times New Roman" w:hAnsi="Times New Roman"/>
        </w:rPr>
      </w:pPr>
      <w:r w:rsidRPr="006350E6">
        <w:rPr>
          <w:rFonts w:ascii="Times New Roman" w:hAnsi="Times New Roman"/>
        </w:rPr>
        <w:t>L’utilisateur place le curseur de la souris sur une pizza.</w:t>
      </w:r>
    </w:p>
    <w:p w14:paraId="228D74BB" w14:textId="77777777" w:rsidR="00D36B81" w:rsidRPr="006350E6" w:rsidRDefault="00D36B81" w:rsidP="00D36B81">
      <w:pPr>
        <w:pStyle w:val="Paragraphedeliste"/>
        <w:numPr>
          <w:ilvl w:val="0"/>
          <w:numId w:val="14"/>
        </w:numPr>
        <w:rPr>
          <w:rFonts w:ascii="Times New Roman" w:hAnsi="Times New Roman"/>
        </w:rPr>
      </w:pPr>
      <w:r w:rsidRPr="006350E6">
        <w:rPr>
          <w:rFonts w:ascii="Times New Roman" w:hAnsi="Times New Roman"/>
        </w:rPr>
        <w:t>Le système affiche une description précise de la pizza, son prix et une photo de la pizza choisie, le tout dans une pop-in.</w:t>
      </w:r>
    </w:p>
    <w:p w14:paraId="27C3E3EE" w14:textId="77777777" w:rsidR="00D36B81" w:rsidRPr="006350E6" w:rsidRDefault="00D36B81" w:rsidP="00D36B81">
      <w:pPr>
        <w:pStyle w:val="Paragraphedeliste"/>
        <w:numPr>
          <w:ilvl w:val="0"/>
          <w:numId w:val="14"/>
        </w:numPr>
        <w:rPr>
          <w:rFonts w:ascii="Times New Roman" w:hAnsi="Times New Roman"/>
        </w:rPr>
      </w:pPr>
      <w:r w:rsidRPr="006350E6">
        <w:rPr>
          <w:rFonts w:ascii="Times New Roman" w:hAnsi="Times New Roman"/>
        </w:rPr>
        <w:t>L’utilisateur place le curseur de la souris or du champ de la pizza.</w:t>
      </w:r>
    </w:p>
    <w:p w14:paraId="210BEB91" w14:textId="77777777" w:rsidR="00D36B81" w:rsidRPr="006350E6" w:rsidRDefault="00D36B81" w:rsidP="00D36B81">
      <w:pPr>
        <w:pStyle w:val="Paragraphedeliste"/>
        <w:numPr>
          <w:ilvl w:val="0"/>
          <w:numId w:val="14"/>
        </w:numPr>
        <w:rPr>
          <w:rFonts w:ascii="Times New Roman" w:hAnsi="Times New Roman"/>
        </w:rPr>
      </w:pPr>
      <w:r w:rsidRPr="006350E6">
        <w:rPr>
          <w:rFonts w:ascii="Times New Roman" w:hAnsi="Times New Roman"/>
        </w:rPr>
        <w:t>Le système ferme la pop-in.</w:t>
      </w:r>
    </w:p>
    <w:p w14:paraId="6158E5CD" w14:textId="77777777" w:rsidR="00D36B81" w:rsidRPr="006350E6" w:rsidRDefault="00D36B81" w:rsidP="00D36B81">
      <w:pPr>
        <w:pStyle w:val="Paragraphedeliste"/>
        <w:numPr>
          <w:ilvl w:val="0"/>
          <w:numId w:val="14"/>
        </w:numPr>
        <w:spacing w:line="256" w:lineRule="auto"/>
        <w:rPr>
          <w:rFonts w:ascii="Times New Roman" w:hAnsi="Times New Roman"/>
        </w:rPr>
      </w:pPr>
      <w:r w:rsidRPr="006350E6">
        <w:rPr>
          <w:rFonts w:ascii="Times New Roman" w:hAnsi="Times New Roman"/>
        </w:rPr>
        <w:t>L’utilisateur ajoute une pizza en saisissant la quantité voulue à l’aide d’un bouton à incrémenter ou manuellement.</w:t>
      </w:r>
    </w:p>
    <w:p w14:paraId="2A74D84B" w14:textId="77777777" w:rsidR="00D36B81" w:rsidRPr="006350E6" w:rsidRDefault="00D36B81" w:rsidP="00D36B81">
      <w:pPr>
        <w:pStyle w:val="Paragraphedeliste"/>
        <w:numPr>
          <w:ilvl w:val="0"/>
          <w:numId w:val="14"/>
        </w:numPr>
        <w:spacing w:line="256" w:lineRule="auto"/>
        <w:rPr>
          <w:rFonts w:ascii="Times New Roman" w:hAnsi="Times New Roman"/>
        </w:rPr>
      </w:pPr>
      <w:r w:rsidRPr="006350E6">
        <w:rPr>
          <w:rFonts w:ascii="Times New Roman" w:hAnsi="Times New Roman"/>
        </w:rPr>
        <w:t>L’utilisateur valide son ou ses choix.</w:t>
      </w:r>
    </w:p>
    <w:p w14:paraId="5F9A8186" w14:textId="77777777" w:rsidR="00D36B81" w:rsidRPr="006350E6" w:rsidRDefault="00D36B81" w:rsidP="00D36B81">
      <w:pPr>
        <w:pStyle w:val="Paragraphedeliste"/>
        <w:numPr>
          <w:ilvl w:val="0"/>
          <w:numId w:val="14"/>
        </w:numPr>
        <w:spacing w:line="256" w:lineRule="auto"/>
        <w:rPr>
          <w:rFonts w:ascii="Times New Roman" w:hAnsi="Times New Roman"/>
        </w:rPr>
      </w:pPr>
      <w:r w:rsidRPr="006350E6">
        <w:rPr>
          <w:rFonts w:ascii="Times New Roman" w:hAnsi="Times New Roman"/>
        </w:rPr>
        <w:t>Le système ajoute la commande dans le panier.</w:t>
      </w:r>
    </w:p>
    <w:p w14:paraId="4567C812" w14:textId="77777777" w:rsidR="00D36B81" w:rsidRPr="006350E6" w:rsidRDefault="00D36B81" w:rsidP="00D36B81">
      <w:pPr>
        <w:pStyle w:val="Paragraphedeliste"/>
        <w:numPr>
          <w:ilvl w:val="0"/>
          <w:numId w:val="14"/>
        </w:numPr>
        <w:spacing w:line="256" w:lineRule="auto"/>
        <w:rPr>
          <w:rFonts w:ascii="Times New Roman" w:hAnsi="Times New Roman"/>
        </w:rPr>
      </w:pPr>
      <w:r w:rsidRPr="006350E6">
        <w:rPr>
          <w:rFonts w:ascii="Times New Roman" w:hAnsi="Times New Roman"/>
        </w:rPr>
        <w:t>Enregistrement des éléments du panier.</w:t>
      </w:r>
    </w:p>
    <w:p w14:paraId="397344F0" w14:textId="77777777" w:rsidR="00D36B81" w:rsidRPr="006350E6" w:rsidRDefault="00D36B81" w:rsidP="00D36B81">
      <w:pPr>
        <w:rPr>
          <w:rFonts w:ascii="Times New Roman" w:hAnsi="Times New Roman" w:cs="Times New Roman"/>
          <w:lang w:val="fr-FR"/>
        </w:rPr>
      </w:pPr>
      <w:r w:rsidRPr="006350E6">
        <w:rPr>
          <w:rFonts w:ascii="Times New Roman" w:hAnsi="Times New Roman" w:cs="Times New Roman"/>
          <w:lang w:val="fr-FR"/>
        </w:rPr>
        <w:t xml:space="preserve"> </w:t>
      </w:r>
      <w:r w:rsidRPr="006350E6">
        <w:rPr>
          <w:rFonts w:ascii="Times New Roman" w:hAnsi="Times New Roman" w:cs="Times New Roman"/>
          <w:u w:val="single"/>
          <w:lang w:val="fr-FR"/>
        </w:rPr>
        <w:t>Les scénarios alternatifs</w:t>
      </w:r>
      <w:r w:rsidRPr="006350E6">
        <w:rPr>
          <w:rFonts w:ascii="Times New Roman" w:hAnsi="Times New Roman" w:cs="Times New Roman"/>
          <w:lang w:val="fr-FR"/>
        </w:rPr>
        <w:t> :</w:t>
      </w:r>
    </w:p>
    <w:p w14:paraId="16288255" w14:textId="77777777" w:rsidR="00D36B81" w:rsidRPr="006350E6" w:rsidRDefault="00D36B81" w:rsidP="00D36B81">
      <w:pPr>
        <w:ind w:left="426"/>
        <w:rPr>
          <w:rFonts w:ascii="Times New Roman" w:hAnsi="Times New Roman" w:cs="Times New Roman"/>
          <w:lang w:val="fr-FR"/>
        </w:rPr>
      </w:pPr>
      <w:r w:rsidRPr="006350E6">
        <w:rPr>
          <w:rFonts w:ascii="Times New Roman" w:hAnsi="Times New Roman" w:cs="Times New Roman"/>
          <w:lang w:val="fr-FR"/>
        </w:rPr>
        <w:t>1.a L’utilisateur sélectionne une autre page que celle de la consultation des pizzas.</w:t>
      </w:r>
    </w:p>
    <w:p w14:paraId="2B1CB3DF" w14:textId="77777777" w:rsidR="00D36B81" w:rsidRPr="006350E6" w:rsidRDefault="00D36B81" w:rsidP="00D36B81">
      <w:pPr>
        <w:ind w:left="426"/>
        <w:rPr>
          <w:rFonts w:ascii="Times New Roman" w:hAnsi="Times New Roman" w:cs="Times New Roman"/>
          <w:lang w:val="fr-FR"/>
        </w:rPr>
      </w:pPr>
      <w:r w:rsidRPr="006350E6">
        <w:rPr>
          <w:rFonts w:ascii="Times New Roman" w:hAnsi="Times New Roman" w:cs="Times New Roman"/>
          <w:lang w:val="fr-FR"/>
        </w:rPr>
        <w:t>4.a L’utilisateur décide d’ajouter directement une pizza au panier.</w:t>
      </w:r>
    </w:p>
    <w:p w14:paraId="072D464F" w14:textId="77777777" w:rsidR="00D36B81" w:rsidRPr="006350E6" w:rsidRDefault="00D36B81" w:rsidP="00D36B81">
      <w:pPr>
        <w:ind w:left="426"/>
        <w:rPr>
          <w:rFonts w:ascii="Times New Roman" w:hAnsi="Times New Roman" w:cs="Times New Roman"/>
          <w:lang w:val="fr-FR"/>
        </w:rPr>
      </w:pPr>
      <w:r w:rsidRPr="006350E6">
        <w:rPr>
          <w:rFonts w:ascii="Times New Roman" w:hAnsi="Times New Roman" w:cs="Times New Roman"/>
          <w:lang w:val="fr-FR"/>
        </w:rPr>
        <w:t>6.a L’utilisateur pointe le curseur de la souris sur une autre pizza.</w:t>
      </w:r>
    </w:p>
    <w:p w14:paraId="6EEF056F" w14:textId="77777777" w:rsidR="00D36B81" w:rsidRPr="006350E6" w:rsidRDefault="00D36B81" w:rsidP="00D36B81">
      <w:pPr>
        <w:ind w:left="426"/>
        <w:rPr>
          <w:rFonts w:ascii="Times New Roman" w:hAnsi="Times New Roman" w:cs="Times New Roman"/>
          <w:lang w:val="fr-FR"/>
        </w:rPr>
      </w:pPr>
      <w:r w:rsidRPr="006350E6">
        <w:rPr>
          <w:rFonts w:ascii="Times New Roman" w:hAnsi="Times New Roman" w:cs="Times New Roman"/>
          <w:lang w:val="fr-FR"/>
        </w:rPr>
        <w:t>8.a L’utilisateur décide de retirer une ou des pizza(s).</w:t>
      </w:r>
    </w:p>
    <w:p w14:paraId="62B07121" w14:textId="77777777" w:rsidR="00D36B81" w:rsidRPr="006350E6" w:rsidRDefault="00D36B81" w:rsidP="00D36B81">
      <w:pPr>
        <w:ind w:left="426"/>
        <w:rPr>
          <w:rFonts w:ascii="Times New Roman" w:hAnsi="Times New Roman" w:cs="Times New Roman"/>
          <w:lang w:val="fr-FR"/>
        </w:rPr>
      </w:pPr>
      <w:r w:rsidRPr="006350E6">
        <w:rPr>
          <w:rFonts w:ascii="Times New Roman" w:hAnsi="Times New Roman" w:cs="Times New Roman"/>
          <w:lang w:val="fr-FR"/>
        </w:rPr>
        <w:t>9.a L’utilisateur décide de ne pas valider sa commande et change de page.</w:t>
      </w:r>
    </w:p>
    <w:p w14:paraId="25F0D7EE" w14:textId="77777777" w:rsidR="00D36B81" w:rsidRPr="006350E6" w:rsidRDefault="00D36B81" w:rsidP="00D36B81">
      <w:pPr>
        <w:ind w:left="426"/>
        <w:rPr>
          <w:rFonts w:ascii="Times New Roman" w:hAnsi="Times New Roman" w:cs="Times New Roman"/>
          <w:lang w:val="fr-FR"/>
        </w:rPr>
      </w:pPr>
      <w:r w:rsidRPr="006350E6">
        <w:rPr>
          <w:rFonts w:ascii="Times New Roman" w:hAnsi="Times New Roman" w:cs="Times New Roman"/>
          <w:lang w:val="fr-FR"/>
        </w:rPr>
        <w:t>9.b La quantité de pizza est à zéro, une pop-in affiche un message d’erreur.</w:t>
      </w:r>
    </w:p>
    <w:p w14:paraId="2EE258A4" w14:textId="77777777" w:rsidR="00D36B81" w:rsidRPr="006350E6" w:rsidRDefault="00D36B81" w:rsidP="00D36B81">
      <w:pPr>
        <w:rPr>
          <w:rFonts w:ascii="Times New Roman" w:hAnsi="Times New Roman" w:cs="Times New Roman"/>
          <w:b/>
          <w:bCs/>
          <w:sz w:val="24"/>
          <w:highlight w:val="darkGray"/>
          <w:u w:val="single"/>
          <w:lang w:val="fr-FR"/>
        </w:rPr>
      </w:pPr>
    </w:p>
    <w:p w14:paraId="3C6F554F" w14:textId="77777777" w:rsidR="00D36B81" w:rsidRPr="006350E6" w:rsidRDefault="00D36B81" w:rsidP="00D36B81">
      <w:pPr>
        <w:rPr>
          <w:rFonts w:ascii="Times New Roman" w:hAnsi="Times New Roman" w:cs="Times New Roman"/>
          <w:b/>
          <w:bCs/>
          <w:sz w:val="24"/>
          <w:lang w:val="fr-FR"/>
        </w:rPr>
      </w:pPr>
      <w:r w:rsidRPr="006350E6">
        <w:rPr>
          <w:rFonts w:ascii="Times New Roman" w:hAnsi="Times New Roman" w:cs="Times New Roman"/>
          <w:b/>
          <w:bCs/>
          <w:sz w:val="24"/>
          <w:highlight w:val="darkGray"/>
          <w:u w:val="single"/>
          <w:lang w:val="fr-FR"/>
        </w:rPr>
        <w:t xml:space="preserve">La fin et les </w:t>
      </w:r>
      <w:proofErr w:type="spellStart"/>
      <w:r w:rsidRPr="006350E6">
        <w:rPr>
          <w:rFonts w:ascii="Times New Roman" w:hAnsi="Times New Roman" w:cs="Times New Roman"/>
          <w:b/>
          <w:bCs/>
          <w:sz w:val="24"/>
          <w:highlight w:val="darkGray"/>
          <w:u w:val="single"/>
          <w:lang w:val="fr-FR"/>
        </w:rPr>
        <w:t>post-conditions</w:t>
      </w:r>
      <w:proofErr w:type="spellEnd"/>
      <w:r w:rsidRPr="006350E6">
        <w:rPr>
          <w:rFonts w:ascii="Times New Roman" w:hAnsi="Times New Roman" w:cs="Times New Roman"/>
          <w:b/>
          <w:bCs/>
          <w:sz w:val="24"/>
          <w:highlight w:val="darkGray"/>
          <w:lang w:val="fr-FR"/>
        </w:rPr>
        <w:t> :</w:t>
      </w:r>
    </w:p>
    <w:p w14:paraId="1628875A" w14:textId="77777777" w:rsidR="00D36B81" w:rsidRPr="006350E6" w:rsidRDefault="00D36B81" w:rsidP="00D36B81">
      <w:pPr>
        <w:rPr>
          <w:rFonts w:ascii="Times New Roman" w:hAnsi="Times New Roman" w:cs="Times New Roman"/>
          <w:lang w:val="fr-FR"/>
        </w:rPr>
      </w:pPr>
      <w:r w:rsidRPr="006350E6">
        <w:rPr>
          <w:rFonts w:ascii="Times New Roman" w:hAnsi="Times New Roman" w:cs="Times New Roman"/>
          <w:lang w:val="fr-FR"/>
        </w:rPr>
        <w:t>Fin : Scénario nominal aux étapes 1, 4, 6, 8, 9 sur décision de l’utilisateur.</w:t>
      </w:r>
    </w:p>
    <w:p w14:paraId="2BDD3E65" w14:textId="5419F26F" w:rsidR="00D36B81" w:rsidRPr="006350E6" w:rsidRDefault="00D36B81" w:rsidP="00D36B81">
      <w:pPr>
        <w:rPr>
          <w:rFonts w:ascii="Times New Roman" w:hAnsi="Times New Roman" w:cs="Times New Roman"/>
          <w:lang w:val="fr-FR"/>
        </w:rPr>
      </w:pPr>
      <w:proofErr w:type="spellStart"/>
      <w:r w:rsidRPr="006350E6">
        <w:rPr>
          <w:rFonts w:ascii="Times New Roman" w:hAnsi="Times New Roman" w:cs="Times New Roman"/>
          <w:lang w:val="fr-FR"/>
        </w:rPr>
        <w:t>Post-condition</w:t>
      </w:r>
      <w:proofErr w:type="spellEnd"/>
      <w:r w:rsidRPr="006350E6">
        <w:rPr>
          <w:rFonts w:ascii="Times New Roman" w:hAnsi="Times New Roman" w:cs="Times New Roman"/>
          <w:lang w:val="fr-FR"/>
        </w:rPr>
        <w:t> : Scénario nominal : les éléments de la commande ont été enregistrés en base de données.</w:t>
      </w:r>
    </w:p>
    <w:p w14:paraId="61AF7318" w14:textId="77777777" w:rsidR="00D36B81" w:rsidRPr="006350E6" w:rsidRDefault="00D36B81" w:rsidP="00D36B81">
      <w:pPr>
        <w:rPr>
          <w:rFonts w:ascii="Times New Roman" w:hAnsi="Times New Roman" w:cs="Times New Roman"/>
          <w:lang w:val="fr-FR"/>
        </w:rPr>
      </w:pPr>
    </w:p>
    <w:p w14:paraId="22DF47B9" w14:textId="77777777" w:rsidR="00D36B81" w:rsidRPr="006350E6" w:rsidRDefault="00D36B81" w:rsidP="00D36B81">
      <w:pPr>
        <w:rPr>
          <w:rFonts w:ascii="Times New Roman" w:hAnsi="Times New Roman" w:cs="Times New Roman"/>
          <w:b/>
          <w:bCs/>
          <w:sz w:val="24"/>
          <w:u w:val="single"/>
          <w:lang w:val="fr-FR"/>
        </w:rPr>
      </w:pPr>
      <w:r w:rsidRPr="006350E6">
        <w:rPr>
          <w:rFonts w:ascii="Times New Roman" w:hAnsi="Times New Roman" w:cs="Times New Roman"/>
          <w:b/>
          <w:bCs/>
          <w:sz w:val="24"/>
          <w:highlight w:val="darkGray"/>
          <w:u w:val="single"/>
          <w:lang w:val="fr-FR"/>
        </w:rPr>
        <w:t>Les compléments</w:t>
      </w:r>
      <w:r w:rsidRPr="006350E6">
        <w:rPr>
          <w:rFonts w:ascii="Times New Roman" w:hAnsi="Times New Roman" w:cs="Times New Roman"/>
          <w:b/>
          <w:bCs/>
          <w:sz w:val="24"/>
          <w:highlight w:val="darkGray"/>
          <w:lang w:val="fr-FR"/>
        </w:rPr>
        <w:t> :</w:t>
      </w:r>
      <w:r w:rsidRPr="006350E6">
        <w:rPr>
          <w:rFonts w:ascii="Times New Roman" w:hAnsi="Times New Roman" w:cs="Times New Roman"/>
          <w:b/>
          <w:bCs/>
          <w:sz w:val="24"/>
          <w:u w:val="single"/>
          <w:lang w:val="fr-FR"/>
        </w:rPr>
        <w:t xml:space="preserve"> </w:t>
      </w:r>
    </w:p>
    <w:p w14:paraId="6ACF3C2D" w14:textId="77777777" w:rsidR="00D36B81" w:rsidRPr="006350E6" w:rsidRDefault="00D36B81" w:rsidP="00D36B81">
      <w:pPr>
        <w:rPr>
          <w:rFonts w:ascii="Times New Roman" w:hAnsi="Times New Roman" w:cs="Times New Roman"/>
          <w:lang w:val="fr-FR"/>
        </w:rPr>
      </w:pPr>
      <w:r w:rsidRPr="006350E6">
        <w:rPr>
          <w:rFonts w:ascii="Times New Roman" w:hAnsi="Times New Roman" w:cs="Times New Roman"/>
          <w:u w:val="single"/>
          <w:lang w:val="fr-FR"/>
        </w:rPr>
        <w:t>L’ergonomie</w:t>
      </w:r>
      <w:r w:rsidRPr="006350E6">
        <w:rPr>
          <w:rFonts w:ascii="Times New Roman" w:hAnsi="Times New Roman" w:cs="Times New Roman"/>
          <w:lang w:val="fr-FR"/>
        </w:rPr>
        <w:t xml:space="preserve"> : L’affichage des pizzas se fera de façon la plus lisible possible et mettra en évidence les ingrédients contenus dans la pizza. </w:t>
      </w:r>
    </w:p>
    <w:p w14:paraId="2B447E7D" w14:textId="77777777" w:rsidR="00D36B81" w:rsidRPr="006350E6" w:rsidRDefault="00D36B81" w:rsidP="00D36B81">
      <w:pPr>
        <w:rPr>
          <w:rFonts w:ascii="Times New Roman" w:hAnsi="Times New Roman" w:cs="Times New Roman"/>
          <w:lang w:val="fr-FR"/>
        </w:rPr>
      </w:pPr>
      <w:r w:rsidRPr="006350E6">
        <w:rPr>
          <w:rFonts w:ascii="Times New Roman" w:hAnsi="Times New Roman" w:cs="Times New Roman"/>
          <w:u w:val="single"/>
          <w:lang w:val="fr-FR"/>
        </w:rPr>
        <w:lastRenderedPageBreak/>
        <w:t>Performance attendue</w:t>
      </w:r>
      <w:r w:rsidRPr="006350E6">
        <w:rPr>
          <w:rFonts w:ascii="Times New Roman" w:hAnsi="Times New Roman" w:cs="Times New Roman"/>
          <w:lang w:val="fr-FR"/>
        </w:rPr>
        <w:t> : Les photos des produits doivent être affichés le plus rapidement possible.</w:t>
      </w:r>
    </w:p>
    <w:p w14:paraId="7DB549DD" w14:textId="55D9FB0F" w:rsidR="00D36B81" w:rsidRPr="006350E6" w:rsidRDefault="00D36B81" w:rsidP="00D36B81">
      <w:pPr>
        <w:rPr>
          <w:rFonts w:ascii="Times New Roman" w:hAnsi="Times New Roman" w:cs="Times New Roman"/>
          <w:lang w:val="fr-FR"/>
        </w:rPr>
      </w:pPr>
      <w:r w:rsidRPr="006350E6">
        <w:rPr>
          <w:rFonts w:ascii="Times New Roman" w:hAnsi="Times New Roman" w:cs="Times New Roman"/>
          <w:u w:val="single"/>
          <w:lang w:val="fr-FR"/>
        </w:rPr>
        <w:t>Problèmes non résolus</w:t>
      </w:r>
      <w:r w:rsidRPr="006350E6">
        <w:rPr>
          <w:rFonts w:ascii="Times New Roman" w:hAnsi="Times New Roman" w:cs="Times New Roman"/>
          <w:lang w:val="fr-FR"/>
        </w:rPr>
        <w:t> : Doit-on permettre à l’utilisateur de classer les pizzas en fonction des ingrédients. Si tel est le cas il faut ajouter une option permettant l’affichage des pizzas suivant l’envie de l’utilisateur.</w:t>
      </w:r>
    </w:p>
    <w:p w14:paraId="268159C0" w14:textId="77777777" w:rsidR="0006413B" w:rsidRPr="006350E6" w:rsidRDefault="0006413B" w:rsidP="00D36B81">
      <w:pPr>
        <w:rPr>
          <w:rFonts w:ascii="Times New Roman" w:hAnsi="Times New Roman" w:cs="Times New Roman"/>
          <w:lang w:val="fr-FR"/>
        </w:rPr>
      </w:pPr>
    </w:p>
    <w:p w14:paraId="6C724ADD" w14:textId="358F6502" w:rsidR="006A4A28" w:rsidRPr="006350E6" w:rsidRDefault="00BE4A0B" w:rsidP="0006413B">
      <w:pPr>
        <w:jc w:val="center"/>
        <w:rPr>
          <w:rFonts w:ascii="Times New Roman" w:hAnsi="Times New Roman" w:cs="Times New Roman"/>
          <w:lang w:val="fr-FR"/>
        </w:rPr>
      </w:pPr>
      <w:r w:rsidRPr="006350E6">
        <w:rPr>
          <w:rFonts w:ascii="Times New Roman" w:hAnsi="Times New Roman" w:cs="Times New Roman"/>
          <w:noProof/>
          <w:lang w:val="fr-FR"/>
        </w:rPr>
        <w:drawing>
          <wp:inline distT="0" distB="0" distL="0" distR="0" wp14:anchorId="191AB776" wp14:editId="4DF0E03E">
            <wp:extent cx="5762694" cy="6952543"/>
            <wp:effectExtent l="0" t="0" r="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2752" cy="6964678"/>
                    </a:xfrm>
                    <a:prstGeom prst="rect">
                      <a:avLst/>
                    </a:prstGeom>
                  </pic:spPr>
                </pic:pic>
              </a:graphicData>
            </a:graphic>
          </wp:inline>
        </w:drawing>
      </w:r>
    </w:p>
    <w:p w14:paraId="5701A380" w14:textId="0256002C" w:rsidR="00235AA7" w:rsidRPr="006350E6" w:rsidRDefault="00235AA7" w:rsidP="00235AA7">
      <w:pPr>
        <w:pStyle w:val="Titre3"/>
        <w:rPr>
          <w:rFonts w:ascii="Times New Roman" w:eastAsia="DejaVu Sans" w:hAnsi="Times New Roman" w:cs="Times New Roman"/>
          <w:sz w:val="22"/>
          <w:szCs w:val="22"/>
          <w:lang w:val="fr-FR"/>
        </w:rPr>
      </w:pPr>
      <w:bookmarkStart w:id="17" w:name="_Toc70437609"/>
      <w:r w:rsidRPr="006350E6">
        <w:rPr>
          <w:rFonts w:ascii="Times New Roman" w:eastAsia="DejaVu Sans" w:hAnsi="Times New Roman" w:cs="Times New Roman"/>
          <w:sz w:val="22"/>
          <w:szCs w:val="22"/>
          <w:lang w:val="fr-FR"/>
        </w:rPr>
        <w:lastRenderedPageBreak/>
        <w:t>Package gestion des commandes – 2 Validation du panier</w:t>
      </w:r>
      <w:bookmarkEnd w:id="17"/>
    </w:p>
    <w:p w14:paraId="2A1DA58C" w14:textId="77777777" w:rsidR="009830F9" w:rsidRPr="006350E6" w:rsidRDefault="009830F9" w:rsidP="009830F9">
      <w:pPr>
        <w:rPr>
          <w:rFonts w:ascii="Times New Roman" w:hAnsi="Times New Roman" w:cs="Times New Roman"/>
          <w:b/>
          <w:bCs/>
          <w:sz w:val="24"/>
          <w:u w:val="single"/>
          <w:lang w:val="fr-FR"/>
        </w:rPr>
      </w:pPr>
      <w:r w:rsidRPr="006350E6">
        <w:rPr>
          <w:rFonts w:ascii="Times New Roman" w:hAnsi="Times New Roman" w:cs="Times New Roman"/>
          <w:b/>
          <w:bCs/>
          <w:sz w:val="24"/>
          <w:highlight w:val="darkGray"/>
          <w:u w:val="single"/>
          <w:lang w:val="fr-FR"/>
        </w:rPr>
        <w:t>L’identification</w:t>
      </w:r>
      <w:r w:rsidRPr="006350E6">
        <w:rPr>
          <w:rFonts w:ascii="Times New Roman" w:hAnsi="Times New Roman" w:cs="Times New Roman"/>
          <w:b/>
          <w:bCs/>
          <w:sz w:val="24"/>
          <w:highlight w:val="darkGray"/>
          <w:lang w:val="fr-FR"/>
        </w:rPr>
        <w:t> :</w:t>
      </w:r>
      <w:r w:rsidRPr="006350E6">
        <w:rPr>
          <w:rFonts w:ascii="Times New Roman" w:hAnsi="Times New Roman" w:cs="Times New Roman"/>
          <w:b/>
          <w:bCs/>
          <w:sz w:val="24"/>
          <w:u w:val="single"/>
          <w:lang w:val="fr-FR"/>
        </w:rPr>
        <w:t xml:space="preserve"> </w:t>
      </w:r>
    </w:p>
    <w:p w14:paraId="4E64BFEE" w14:textId="77777777" w:rsidR="009830F9" w:rsidRPr="006350E6" w:rsidRDefault="009830F9" w:rsidP="009830F9">
      <w:pPr>
        <w:rPr>
          <w:rFonts w:ascii="Times New Roman" w:hAnsi="Times New Roman" w:cs="Times New Roman"/>
          <w:szCs w:val="22"/>
          <w:lang w:val="fr-FR"/>
        </w:rPr>
      </w:pPr>
      <w:r w:rsidRPr="006350E6">
        <w:rPr>
          <w:rFonts w:ascii="Times New Roman" w:hAnsi="Times New Roman" w:cs="Times New Roman"/>
          <w:szCs w:val="22"/>
          <w:u w:val="single"/>
          <w:lang w:val="fr-FR"/>
        </w:rPr>
        <w:t>Numéro du cas d’utilisation</w:t>
      </w:r>
      <w:r w:rsidRPr="006350E6">
        <w:rPr>
          <w:rFonts w:ascii="Times New Roman" w:hAnsi="Times New Roman" w:cs="Times New Roman"/>
          <w:szCs w:val="22"/>
          <w:lang w:val="fr-FR"/>
        </w:rPr>
        <w:t> : 2</w:t>
      </w:r>
    </w:p>
    <w:p w14:paraId="0A23DFA9" w14:textId="77777777" w:rsidR="009830F9" w:rsidRPr="006350E6" w:rsidRDefault="009830F9" w:rsidP="009830F9">
      <w:pPr>
        <w:rPr>
          <w:rFonts w:ascii="Times New Roman" w:hAnsi="Times New Roman" w:cs="Times New Roman"/>
          <w:szCs w:val="22"/>
          <w:lang w:val="fr-FR"/>
        </w:rPr>
      </w:pPr>
      <w:r w:rsidRPr="006350E6">
        <w:rPr>
          <w:rFonts w:ascii="Times New Roman" w:hAnsi="Times New Roman" w:cs="Times New Roman"/>
          <w:szCs w:val="22"/>
          <w:u w:val="single"/>
          <w:lang w:val="fr-FR"/>
        </w:rPr>
        <w:t>Nom</w:t>
      </w:r>
      <w:r w:rsidRPr="006350E6">
        <w:rPr>
          <w:rFonts w:ascii="Times New Roman" w:hAnsi="Times New Roman" w:cs="Times New Roman"/>
          <w:szCs w:val="22"/>
          <w:lang w:val="fr-FR"/>
        </w:rPr>
        <w:t> : cas d’utilisation « gestion et validation du panier</w:t>
      </w:r>
      <w:r w:rsidRPr="006350E6">
        <w:rPr>
          <w:rFonts w:ascii="Times New Roman" w:hAnsi="Times New Roman" w:cs="Times New Roman"/>
          <w:color w:val="5B9BD5"/>
          <w:szCs w:val="22"/>
          <w:lang w:val="fr-FR"/>
        </w:rPr>
        <w:t xml:space="preserve"> </w:t>
      </w:r>
      <w:r w:rsidRPr="006350E6">
        <w:rPr>
          <w:rFonts w:ascii="Times New Roman" w:hAnsi="Times New Roman" w:cs="Times New Roman"/>
          <w:szCs w:val="22"/>
          <w:lang w:val="fr-FR"/>
        </w:rPr>
        <w:t>», du package « gestion des commandes ».</w:t>
      </w:r>
    </w:p>
    <w:p w14:paraId="1D4813D7" w14:textId="77777777" w:rsidR="009830F9" w:rsidRPr="006350E6" w:rsidRDefault="009830F9" w:rsidP="009830F9">
      <w:pPr>
        <w:rPr>
          <w:rFonts w:ascii="Times New Roman" w:hAnsi="Times New Roman" w:cs="Times New Roman"/>
          <w:szCs w:val="22"/>
          <w:lang w:val="fr-FR"/>
        </w:rPr>
      </w:pPr>
      <w:r w:rsidRPr="006350E6">
        <w:rPr>
          <w:rFonts w:ascii="Times New Roman" w:hAnsi="Times New Roman" w:cs="Times New Roman"/>
          <w:szCs w:val="22"/>
          <w:u w:val="single"/>
          <w:lang w:val="fr-FR"/>
        </w:rPr>
        <w:t>Acteur</w:t>
      </w:r>
      <w:r w:rsidRPr="006350E6">
        <w:rPr>
          <w:rFonts w:ascii="Times New Roman" w:hAnsi="Times New Roman" w:cs="Times New Roman"/>
          <w:szCs w:val="22"/>
          <w:lang w:val="fr-FR"/>
        </w:rPr>
        <w:t> : Client</w:t>
      </w:r>
    </w:p>
    <w:p w14:paraId="712DD07B" w14:textId="77777777" w:rsidR="009830F9" w:rsidRPr="006350E6" w:rsidRDefault="009830F9" w:rsidP="009830F9">
      <w:pPr>
        <w:rPr>
          <w:rFonts w:ascii="Times New Roman" w:hAnsi="Times New Roman" w:cs="Times New Roman"/>
          <w:szCs w:val="22"/>
          <w:lang w:val="fr-FR"/>
        </w:rPr>
      </w:pPr>
      <w:r w:rsidRPr="006350E6">
        <w:rPr>
          <w:rFonts w:ascii="Times New Roman" w:hAnsi="Times New Roman" w:cs="Times New Roman"/>
          <w:szCs w:val="22"/>
          <w:u w:val="single"/>
          <w:lang w:val="fr-FR"/>
        </w:rPr>
        <w:t>Description</w:t>
      </w:r>
      <w:r w:rsidRPr="006350E6">
        <w:rPr>
          <w:rFonts w:ascii="Times New Roman" w:hAnsi="Times New Roman" w:cs="Times New Roman"/>
          <w:szCs w:val="22"/>
          <w:lang w:val="fr-FR"/>
        </w:rPr>
        <w:t> : La possibilité pour le client de gérer son panier et de le valider.</w:t>
      </w:r>
    </w:p>
    <w:p w14:paraId="05A3F36D" w14:textId="77777777" w:rsidR="009830F9" w:rsidRPr="006350E6" w:rsidRDefault="009830F9" w:rsidP="009830F9">
      <w:pPr>
        <w:rPr>
          <w:rFonts w:ascii="Times New Roman" w:hAnsi="Times New Roman" w:cs="Times New Roman"/>
          <w:szCs w:val="22"/>
          <w:lang w:val="fr-FR"/>
        </w:rPr>
      </w:pPr>
      <w:r w:rsidRPr="006350E6">
        <w:rPr>
          <w:rFonts w:ascii="Times New Roman" w:hAnsi="Times New Roman" w:cs="Times New Roman"/>
          <w:szCs w:val="22"/>
          <w:u w:val="single"/>
          <w:lang w:val="fr-FR"/>
        </w:rPr>
        <w:t>Date</w:t>
      </w:r>
      <w:r w:rsidRPr="006350E6">
        <w:rPr>
          <w:rFonts w:ascii="Times New Roman" w:hAnsi="Times New Roman" w:cs="Times New Roman"/>
          <w:szCs w:val="22"/>
          <w:lang w:val="fr-FR"/>
        </w:rPr>
        <w:t> : 08/09/2019 (première rédaction)</w:t>
      </w:r>
    </w:p>
    <w:p w14:paraId="7DBE5012" w14:textId="77777777" w:rsidR="009830F9" w:rsidRPr="006350E6" w:rsidRDefault="009830F9" w:rsidP="009830F9">
      <w:pPr>
        <w:rPr>
          <w:rFonts w:ascii="Times New Roman" w:hAnsi="Times New Roman" w:cs="Times New Roman"/>
          <w:szCs w:val="22"/>
          <w:lang w:val="fr-FR"/>
        </w:rPr>
      </w:pPr>
      <w:proofErr w:type="spellStart"/>
      <w:r w:rsidRPr="006350E6">
        <w:rPr>
          <w:rFonts w:ascii="Times New Roman" w:hAnsi="Times New Roman" w:cs="Times New Roman"/>
          <w:szCs w:val="22"/>
          <w:lang w:val="fr-FR"/>
        </w:rPr>
        <w:t>Pré-Conditions</w:t>
      </w:r>
      <w:proofErr w:type="spellEnd"/>
      <w:r w:rsidRPr="006350E6">
        <w:rPr>
          <w:rFonts w:ascii="Times New Roman" w:hAnsi="Times New Roman" w:cs="Times New Roman"/>
          <w:szCs w:val="22"/>
          <w:lang w:val="fr-FR"/>
        </w:rPr>
        <w:t> : L’utilisateur n’est pas obligatoirement authentifié.</w:t>
      </w:r>
    </w:p>
    <w:p w14:paraId="0912BA94" w14:textId="77777777" w:rsidR="009830F9" w:rsidRPr="006350E6" w:rsidRDefault="009830F9" w:rsidP="009830F9">
      <w:pPr>
        <w:rPr>
          <w:rFonts w:ascii="Times New Roman" w:hAnsi="Times New Roman" w:cs="Times New Roman"/>
          <w:szCs w:val="22"/>
          <w:lang w:val="fr-FR"/>
        </w:rPr>
      </w:pPr>
      <w:r w:rsidRPr="006350E6">
        <w:rPr>
          <w:rFonts w:ascii="Times New Roman" w:hAnsi="Times New Roman" w:cs="Times New Roman"/>
          <w:szCs w:val="22"/>
          <w:u w:val="single"/>
          <w:lang w:val="fr-FR"/>
        </w:rPr>
        <w:t>Démarrage</w:t>
      </w:r>
      <w:r w:rsidRPr="006350E6">
        <w:rPr>
          <w:rFonts w:ascii="Times New Roman" w:hAnsi="Times New Roman" w:cs="Times New Roman"/>
          <w:szCs w:val="22"/>
          <w:lang w:val="fr-FR"/>
        </w:rPr>
        <w:t> : L’utilisateur a demandé la page « panier ».</w:t>
      </w:r>
    </w:p>
    <w:p w14:paraId="2E8C72F1" w14:textId="77777777" w:rsidR="009830F9" w:rsidRPr="006350E6" w:rsidRDefault="009830F9" w:rsidP="009830F9">
      <w:pPr>
        <w:rPr>
          <w:rFonts w:ascii="Times New Roman" w:hAnsi="Times New Roman" w:cs="Times New Roman"/>
          <w:szCs w:val="22"/>
          <w:lang w:val="fr-FR"/>
        </w:rPr>
      </w:pPr>
    </w:p>
    <w:p w14:paraId="5D2263B6" w14:textId="77777777" w:rsidR="009830F9" w:rsidRPr="006350E6" w:rsidRDefault="009830F9" w:rsidP="009830F9">
      <w:pPr>
        <w:rPr>
          <w:rFonts w:ascii="Times New Roman" w:hAnsi="Times New Roman" w:cs="Times New Roman"/>
          <w:b/>
          <w:bCs/>
          <w:sz w:val="24"/>
          <w:lang w:val="fr-FR"/>
        </w:rPr>
      </w:pPr>
      <w:r w:rsidRPr="006350E6">
        <w:rPr>
          <w:rFonts w:ascii="Times New Roman" w:hAnsi="Times New Roman" w:cs="Times New Roman"/>
          <w:b/>
          <w:bCs/>
          <w:sz w:val="24"/>
          <w:highlight w:val="darkGray"/>
          <w:u w:val="single"/>
          <w:lang w:val="fr-FR"/>
        </w:rPr>
        <w:t>La description des scénarios</w:t>
      </w:r>
      <w:r w:rsidRPr="006350E6">
        <w:rPr>
          <w:rFonts w:ascii="Times New Roman" w:hAnsi="Times New Roman" w:cs="Times New Roman"/>
          <w:b/>
          <w:bCs/>
          <w:sz w:val="24"/>
          <w:highlight w:val="darkGray"/>
          <w:lang w:val="fr-FR"/>
        </w:rPr>
        <w:t> :</w:t>
      </w:r>
    </w:p>
    <w:p w14:paraId="0B5826FF" w14:textId="77777777" w:rsidR="009830F9" w:rsidRPr="006350E6" w:rsidRDefault="009830F9" w:rsidP="009830F9">
      <w:pPr>
        <w:rPr>
          <w:rFonts w:ascii="Times New Roman" w:hAnsi="Times New Roman" w:cs="Times New Roman"/>
          <w:szCs w:val="22"/>
          <w:u w:val="single"/>
          <w:lang w:val="fr-FR"/>
        </w:rPr>
      </w:pPr>
      <w:r w:rsidRPr="006350E6">
        <w:rPr>
          <w:rFonts w:ascii="Times New Roman" w:hAnsi="Times New Roman" w:cs="Times New Roman"/>
          <w:szCs w:val="22"/>
          <w:u w:val="single"/>
          <w:lang w:val="fr-FR"/>
        </w:rPr>
        <w:t>Le scénario nominal</w:t>
      </w:r>
      <w:r w:rsidRPr="006350E6">
        <w:rPr>
          <w:rFonts w:ascii="Times New Roman" w:hAnsi="Times New Roman" w:cs="Times New Roman"/>
          <w:szCs w:val="22"/>
          <w:lang w:val="fr-FR"/>
        </w:rPr>
        <w:t> :</w:t>
      </w:r>
    </w:p>
    <w:p w14:paraId="4FDCAB00" w14:textId="77777777" w:rsidR="009830F9" w:rsidRPr="006350E6" w:rsidRDefault="009830F9" w:rsidP="009830F9">
      <w:pPr>
        <w:pStyle w:val="Paragraphedeliste"/>
        <w:numPr>
          <w:ilvl w:val="0"/>
          <w:numId w:val="21"/>
        </w:numPr>
        <w:rPr>
          <w:rFonts w:ascii="Times New Roman" w:hAnsi="Times New Roman"/>
        </w:rPr>
      </w:pPr>
      <w:r w:rsidRPr="006350E6">
        <w:rPr>
          <w:rFonts w:ascii="Times New Roman" w:hAnsi="Times New Roman"/>
        </w:rPr>
        <w:t>L’utilisateur sélectionne « le panier ».</w:t>
      </w:r>
    </w:p>
    <w:p w14:paraId="5F98F8D6" w14:textId="77777777" w:rsidR="009830F9" w:rsidRPr="006350E6" w:rsidRDefault="009830F9" w:rsidP="009830F9">
      <w:pPr>
        <w:pStyle w:val="Paragraphedeliste"/>
        <w:numPr>
          <w:ilvl w:val="0"/>
          <w:numId w:val="21"/>
        </w:numPr>
        <w:rPr>
          <w:rFonts w:ascii="Times New Roman" w:hAnsi="Times New Roman"/>
        </w:rPr>
      </w:pPr>
      <w:r w:rsidRPr="006350E6">
        <w:rPr>
          <w:rFonts w:ascii="Times New Roman" w:hAnsi="Times New Roman"/>
        </w:rPr>
        <w:t>Le système fait appel à la page du panier.</w:t>
      </w:r>
    </w:p>
    <w:p w14:paraId="0A8F21C8" w14:textId="77777777" w:rsidR="009830F9" w:rsidRPr="006350E6" w:rsidRDefault="009830F9" w:rsidP="009830F9">
      <w:pPr>
        <w:pStyle w:val="Paragraphedeliste"/>
        <w:numPr>
          <w:ilvl w:val="0"/>
          <w:numId w:val="21"/>
        </w:numPr>
        <w:rPr>
          <w:rFonts w:ascii="Times New Roman" w:hAnsi="Times New Roman"/>
        </w:rPr>
      </w:pPr>
      <w:r w:rsidRPr="006350E6">
        <w:rPr>
          <w:rFonts w:ascii="Times New Roman" w:hAnsi="Times New Roman"/>
        </w:rPr>
        <w:t>Le système affiche une page contenant la liste des pizzas mis dans le panier par l’utilisateur.</w:t>
      </w:r>
    </w:p>
    <w:p w14:paraId="300FA8AF" w14:textId="77777777" w:rsidR="009830F9" w:rsidRPr="006350E6" w:rsidRDefault="009830F9" w:rsidP="009830F9">
      <w:pPr>
        <w:pStyle w:val="Paragraphedeliste"/>
        <w:numPr>
          <w:ilvl w:val="0"/>
          <w:numId w:val="21"/>
        </w:numPr>
        <w:rPr>
          <w:rFonts w:ascii="Times New Roman" w:hAnsi="Times New Roman"/>
        </w:rPr>
      </w:pPr>
      <w:r w:rsidRPr="006350E6">
        <w:rPr>
          <w:rFonts w:ascii="Times New Roman" w:hAnsi="Times New Roman"/>
        </w:rPr>
        <w:t>L’utilisateur valide son panier.</w:t>
      </w:r>
    </w:p>
    <w:p w14:paraId="63C70FCC" w14:textId="77777777" w:rsidR="009830F9" w:rsidRPr="006350E6" w:rsidRDefault="009830F9" w:rsidP="009830F9">
      <w:pPr>
        <w:rPr>
          <w:rFonts w:ascii="Times New Roman" w:hAnsi="Times New Roman" w:cs="Times New Roman"/>
          <w:szCs w:val="22"/>
          <w:lang w:val="fr-FR"/>
        </w:rPr>
      </w:pPr>
      <w:r w:rsidRPr="006350E6">
        <w:rPr>
          <w:rFonts w:ascii="Times New Roman" w:hAnsi="Times New Roman" w:cs="Times New Roman"/>
          <w:szCs w:val="22"/>
          <w:u w:val="single"/>
          <w:lang w:val="fr-FR"/>
        </w:rPr>
        <w:t>Les scénarios alternatifs</w:t>
      </w:r>
      <w:r w:rsidRPr="006350E6">
        <w:rPr>
          <w:rFonts w:ascii="Times New Roman" w:hAnsi="Times New Roman" w:cs="Times New Roman"/>
          <w:szCs w:val="22"/>
          <w:lang w:val="fr-FR"/>
        </w:rPr>
        <w:t> :</w:t>
      </w:r>
    </w:p>
    <w:p w14:paraId="66B5F739" w14:textId="77777777" w:rsidR="009830F9" w:rsidRPr="006350E6" w:rsidRDefault="009830F9" w:rsidP="009830F9">
      <w:pPr>
        <w:ind w:left="426"/>
        <w:rPr>
          <w:rFonts w:ascii="Times New Roman" w:hAnsi="Times New Roman" w:cs="Times New Roman"/>
          <w:szCs w:val="22"/>
          <w:lang w:val="fr-FR"/>
        </w:rPr>
      </w:pPr>
      <w:r w:rsidRPr="006350E6">
        <w:rPr>
          <w:rFonts w:ascii="Times New Roman" w:hAnsi="Times New Roman" w:cs="Times New Roman"/>
          <w:szCs w:val="22"/>
          <w:lang w:val="fr-FR"/>
        </w:rPr>
        <w:t>1.a L’utilisateur décide de quitter le panier.</w:t>
      </w:r>
    </w:p>
    <w:p w14:paraId="6DDA380C" w14:textId="77777777" w:rsidR="009830F9" w:rsidRPr="006350E6" w:rsidRDefault="009830F9" w:rsidP="009830F9">
      <w:pPr>
        <w:ind w:left="426"/>
        <w:rPr>
          <w:rFonts w:ascii="Times New Roman" w:hAnsi="Times New Roman" w:cs="Times New Roman"/>
          <w:szCs w:val="22"/>
          <w:lang w:val="fr-FR"/>
        </w:rPr>
      </w:pPr>
      <w:r w:rsidRPr="006350E6">
        <w:rPr>
          <w:rFonts w:ascii="Times New Roman" w:hAnsi="Times New Roman" w:cs="Times New Roman"/>
          <w:szCs w:val="22"/>
          <w:lang w:val="fr-FR"/>
        </w:rPr>
        <w:t>1.b L’utilisateur met son pointeur de souris sur le panier.</w:t>
      </w:r>
    </w:p>
    <w:p w14:paraId="67A5053D" w14:textId="77777777" w:rsidR="009830F9" w:rsidRPr="006350E6" w:rsidRDefault="009830F9" w:rsidP="009830F9">
      <w:pPr>
        <w:ind w:left="426"/>
        <w:rPr>
          <w:rFonts w:ascii="Times New Roman" w:hAnsi="Times New Roman" w:cs="Times New Roman"/>
          <w:szCs w:val="22"/>
          <w:lang w:val="fr-FR"/>
        </w:rPr>
      </w:pPr>
      <w:r w:rsidRPr="006350E6">
        <w:rPr>
          <w:rFonts w:ascii="Times New Roman" w:hAnsi="Times New Roman" w:cs="Times New Roman"/>
          <w:szCs w:val="22"/>
          <w:lang w:val="fr-FR"/>
        </w:rPr>
        <w:t>2.a Le système affiche une fenêtre pop-in du contenu du panier.</w:t>
      </w:r>
    </w:p>
    <w:p w14:paraId="40C6F01E" w14:textId="77777777" w:rsidR="009830F9" w:rsidRPr="006350E6" w:rsidRDefault="009830F9" w:rsidP="009830F9">
      <w:pPr>
        <w:ind w:left="426"/>
        <w:rPr>
          <w:rFonts w:ascii="Times New Roman" w:hAnsi="Times New Roman" w:cs="Times New Roman"/>
          <w:szCs w:val="22"/>
          <w:lang w:val="fr-FR"/>
        </w:rPr>
      </w:pPr>
      <w:r w:rsidRPr="006350E6">
        <w:rPr>
          <w:rFonts w:ascii="Times New Roman" w:hAnsi="Times New Roman" w:cs="Times New Roman"/>
          <w:szCs w:val="22"/>
          <w:lang w:val="fr-FR"/>
        </w:rPr>
        <w:t>4.a L’utilisateur décide de modifier son panier et de retirer ou ajouter des pizzas.</w:t>
      </w:r>
    </w:p>
    <w:p w14:paraId="2AF68B83" w14:textId="77777777" w:rsidR="009830F9" w:rsidRPr="006350E6" w:rsidRDefault="009830F9" w:rsidP="009830F9">
      <w:pPr>
        <w:rPr>
          <w:rFonts w:ascii="Times New Roman" w:hAnsi="Times New Roman" w:cs="Times New Roman"/>
          <w:b/>
          <w:bCs/>
          <w:sz w:val="24"/>
          <w:u w:val="single"/>
          <w:lang w:val="fr-FR"/>
        </w:rPr>
      </w:pPr>
    </w:p>
    <w:p w14:paraId="4F52E78C" w14:textId="77777777" w:rsidR="009830F9" w:rsidRPr="006350E6" w:rsidRDefault="009830F9" w:rsidP="009830F9">
      <w:pPr>
        <w:rPr>
          <w:rFonts w:ascii="Times New Roman" w:hAnsi="Times New Roman" w:cs="Times New Roman"/>
          <w:b/>
          <w:bCs/>
          <w:sz w:val="24"/>
          <w:lang w:val="fr-FR"/>
        </w:rPr>
      </w:pPr>
      <w:r w:rsidRPr="006350E6">
        <w:rPr>
          <w:rFonts w:ascii="Times New Roman" w:hAnsi="Times New Roman" w:cs="Times New Roman"/>
          <w:b/>
          <w:bCs/>
          <w:sz w:val="24"/>
          <w:highlight w:val="darkGray"/>
          <w:u w:val="single"/>
          <w:lang w:val="fr-FR"/>
        </w:rPr>
        <w:t xml:space="preserve">La fin et les </w:t>
      </w:r>
      <w:proofErr w:type="spellStart"/>
      <w:r w:rsidRPr="006350E6">
        <w:rPr>
          <w:rFonts w:ascii="Times New Roman" w:hAnsi="Times New Roman" w:cs="Times New Roman"/>
          <w:b/>
          <w:bCs/>
          <w:sz w:val="24"/>
          <w:highlight w:val="darkGray"/>
          <w:u w:val="single"/>
          <w:lang w:val="fr-FR"/>
        </w:rPr>
        <w:t>post-conditions</w:t>
      </w:r>
      <w:proofErr w:type="spellEnd"/>
      <w:r w:rsidRPr="006350E6">
        <w:rPr>
          <w:rFonts w:ascii="Times New Roman" w:hAnsi="Times New Roman" w:cs="Times New Roman"/>
          <w:b/>
          <w:bCs/>
          <w:sz w:val="24"/>
          <w:highlight w:val="darkGray"/>
          <w:lang w:val="fr-FR"/>
        </w:rPr>
        <w:t> :</w:t>
      </w:r>
    </w:p>
    <w:p w14:paraId="3A89C039" w14:textId="77777777" w:rsidR="009830F9" w:rsidRPr="006350E6" w:rsidRDefault="009830F9" w:rsidP="009830F9">
      <w:pPr>
        <w:rPr>
          <w:rFonts w:ascii="Times New Roman" w:hAnsi="Times New Roman" w:cs="Times New Roman"/>
          <w:szCs w:val="22"/>
          <w:lang w:val="fr-FR"/>
        </w:rPr>
      </w:pPr>
      <w:r w:rsidRPr="006350E6">
        <w:rPr>
          <w:rFonts w:ascii="Times New Roman" w:hAnsi="Times New Roman" w:cs="Times New Roman"/>
          <w:szCs w:val="22"/>
          <w:lang w:val="fr-FR"/>
        </w:rPr>
        <w:t>Fin : Scénario nominal aux étapes 1, 4 sur décision de l’utilisateur</w:t>
      </w:r>
    </w:p>
    <w:p w14:paraId="51A026CB" w14:textId="45811EB7" w:rsidR="009830F9" w:rsidRPr="006350E6" w:rsidRDefault="009830F9" w:rsidP="009830F9">
      <w:pPr>
        <w:rPr>
          <w:rFonts w:ascii="Times New Roman" w:hAnsi="Times New Roman" w:cs="Times New Roman"/>
          <w:szCs w:val="22"/>
          <w:lang w:val="fr-FR"/>
        </w:rPr>
      </w:pPr>
      <w:proofErr w:type="spellStart"/>
      <w:r w:rsidRPr="006350E6">
        <w:rPr>
          <w:rFonts w:ascii="Times New Roman" w:hAnsi="Times New Roman" w:cs="Times New Roman"/>
          <w:szCs w:val="22"/>
          <w:lang w:val="fr-FR"/>
        </w:rPr>
        <w:t>Post-condition</w:t>
      </w:r>
      <w:proofErr w:type="spellEnd"/>
      <w:r w:rsidRPr="006350E6">
        <w:rPr>
          <w:rFonts w:ascii="Times New Roman" w:hAnsi="Times New Roman" w:cs="Times New Roman"/>
          <w:szCs w:val="22"/>
          <w:lang w:val="fr-FR"/>
        </w:rPr>
        <w:t> : Aucun</w:t>
      </w:r>
    </w:p>
    <w:p w14:paraId="05841B77" w14:textId="77777777" w:rsidR="0006413B" w:rsidRPr="006350E6" w:rsidRDefault="0006413B" w:rsidP="009830F9">
      <w:pPr>
        <w:rPr>
          <w:rFonts w:ascii="Times New Roman" w:hAnsi="Times New Roman" w:cs="Times New Roman"/>
          <w:szCs w:val="22"/>
          <w:lang w:val="fr-FR"/>
        </w:rPr>
      </w:pPr>
    </w:p>
    <w:p w14:paraId="07FD1CA8" w14:textId="77777777" w:rsidR="009830F9" w:rsidRPr="006350E6" w:rsidRDefault="009830F9" w:rsidP="009830F9">
      <w:pPr>
        <w:rPr>
          <w:rFonts w:ascii="Times New Roman" w:hAnsi="Times New Roman" w:cs="Times New Roman"/>
          <w:b/>
          <w:bCs/>
          <w:sz w:val="24"/>
          <w:u w:val="single"/>
          <w:lang w:val="fr-FR"/>
        </w:rPr>
      </w:pPr>
      <w:r w:rsidRPr="006350E6">
        <w:rPr>
          <w:rFonts w:ascii="Times New Roman" w:hAnsi="Times New Roman" w:cs="Times New Roman"/>
          <w:b/>
          <w:bCs/>
          <w:sz w:val="24"/>
          <w:highlight w:val="darkGray"/>
          <w:u w:val="single"/>
          <w:lang w:val="fr-FR"/>
        </w:rPr>
        <w:t>Les compléments</w:t>
      </w:r>
      <w:r w:rsidRPr="006350E6">
        <w:rPr>
          <w:rFonts w:ascii="Times New Roman" w:hAnsi="Times New Roman" w:cs="Times New Roman"/>
          <w:b/>
          <w:bCs/>
          <w:sz w:val="24"/>
          <w:highlight w:val="darkGray"/>
          <w:lang w:val="fr-FR"/>
        </w:rPr>
        <w:t> :</w:t>
      </w:r>
      <w:r w:rsidRPr="006350E6">
        <w:rPr>
          <w:rFonts w:ascii="Times New Roman" w:hAnsi="Times New Roman" w:cs="Times New Roman"/>
          <w:b/>
          <w:bCs/>
          <w:sz w:val="24"/>
          <w:u w:val="single"/>
          <w:lang w:val="fr-FR"/>
        </w:rPr>
        <w:t xml:space="preserve"> </w:t>
      </w:r>
    </w:p>
    <w:p w14:paraId="14410385" w14:textId="77777777" w:rsidR="009830F9" w:rsidRPr="006350E6" w:rsidRDefault="009830F9" w:rsidP="009830F9">
      <w:pPr>
        <w:rPr>
          <w:rFonts w:ascii="Times New Roman" w:hAnsi="Times New Roman" w:cs="Times New Roman"/>
          <w:szCs w:val="22"/>
          <w:lang w:val="fr-FR"/>
        </w:rPr>
      </w:pPr>
      <w:r w:rsidRPr="006350E6">
        <w:rPr>
          <w:rFonts w:ascii="Times New Roman" w:hAnsi="Times New Roman" w:cs="Times New Roman"/>
          <w:szCs w:val="22"/>
          <w:u w:val="single"/>
          <w:lang w:val="fr-FR"/>
        </w:rPr>
        <w:t>L’ergonomie</w:t>
      </w:r>
      <w:r w:rsidRPr="006350E6">
        <w:rPr>
          <w:rFonts w:ascii="Times New Roman" w:hAnsi="Times New Roman" w:cs="Times New Roman"/>
          <w:szCs w:val="22"/>
          <w:lang w:val="fr-FR"/>
        </w:rPr>
        <w:t> : L’icône du panier peut afficher le nombre de produits contenus à l’intérieur. Le panier s’ouvre dans une nouvelle fenêtre occupant un quart de l’écran en mettant le pointeur de la souris dessus. Le panier s’ouvre dans une page si l’utilisateur clique dessus.</w:t>
      </w:r>
    </w:p>
    <w:p w14:paraId="1D30B86C" w14:textId="77777777" w:rsidR="009830F9" w:rsidRPr="006350E6" w:rsidRDefault="009830F9" w:rsidP="009830F9">
      <w:pPr>
        <w:rPr>
          <w:rFonts w:ascii="Times New Roman" w:hAnsi="Times New Roman" w:cs="Times New Roman"/>
          <w:szCs w:val="22"/>
          <w:lang w:val="fr-FR"/>
        </w:rPr>
      </w:pPr>
      <w:r w:rsidRPr="006350E6">
        <w:rPr>
          <w:rFonts w:ascii="Times New Roman" w:hAnsi="Times New Roman" w:cs="Times New Roman"/>
          <w:szCs w:val="22"/>
          <w:u w:val="single"/>
          <w:lang w:val="fr-FR"/>
        </w:rPr>
        <w:t>Performance attendue</w:t>
      </w:r>
      <w:r w:rsidRPr="006350E6">
        <w:rPr>
          <w:rFonts w:ascii="Times New Roman" w:hAnsi="Times New Roman" w:cs="Times New Roman"/>
          <w:szCs w:val="22"/>
          <w:lang w:val="fr-FR"/>
        </w:rPr>
        <w:t> : aucune</w:t>
      </w:r>
    </w:p>
    <w:p w14:paraId="711FB610" w14:textId="4D3B715E" w:rsidR="009830F9" w:rsidRPr="006350E6" w:rsidRDefault="009830F9" w:rsidP="009830F9">
      <w:pPr>
        <w:rPr>
          <w:rFonts w:ascii="Times New Roman" w:hAnsi="Times New Roman" w:cs="Times New Roman"/>
          <w:szCs w:val="22"/>
          <w:lang w:val="fr-FR"/>
        </w:rPr>
      </w:pPr>
      <w:r w:rsidRPr="006350E6">
        <w:rPr>
          <w:rFonts w:ascii="Times New Roman" w:hAnsi="Times New Roman" w:cs="Times New Roman"/>
          <w:szCs w:val="22"/>
          <w:u w:val="single"/>
          <w:lang w:val="fr-FR"/>
        </w:rPr>
        <w:t>Problèmes non résolus</w:t>
      </w:r>
      <w:r w:rsidRPr="006350E6">
        <w:rPr>
          <w:rFonts w:ascii="Times New Roman" w:hAnsi="Times New Roman" w:cs="Times New Roman"/>
          <w:szCs w:val="22"/>
          <w:lang w:val="fr-FR"/>
        </w:rPr>
        <w:t> : aucun</w:t>
      </w:r>
    </w:p>
    <w:p w14:paraId="7C7900C5" w14:textId="491F7103" w:rsidR="00551AAE" w:rsidRPr="006350E6" w:rsidRDefault="00551AAE" w:rsidP="009830F9">
      <w:pPr>
        <w:rPr>
          <w:rFonts w:ascii="Times New Roman" w:hAnsi="Times New Roman" w:cs="Times New Roman"/>
          <w:szCs w:val="22"/>
          <w:lang w:val="fr-FR"/>
        </w:rPr>
      </w:pPr>
    </w:p>
    <w:p w14:paraId="563F6C36" w14:textId="49CBC8E6" w:rsidR="00551AAE" w:rsidRPr="006350E6" w:rsidRDefault="00926912" w:rsidP="00926912">
      <w:pPr>
        <w:jc w:val="center"/>
        <w:rPr>
          <w:rFonts w:ascii="Times New Roman" w:hAnsi="Times New Roman" w:cs="Times New Roman"/>
          <w:szCs w:val="22"/>
          <w:lang w:val="fr-FR"/>
        </w:rPr>
      </w:pPr>
      <w:r w:rsidRPr="006350E6">
        <w:rPr>
          <w:rFonts w:ascii="Times New Roman" w:hAnsi="Times New Roman" w:cs="Times New Roman"/>
          <w:noProof/>
          <w:szCs w:val="22"/>
          <w:lang w:val="fr-FR"/>
        </w:rPr>
        <w:lastRenderedPageBreak/>
        <w:drawing>
          <wp:inline distT="0" distB="0" distL="0" distR="0" wp14:anchorId="61B92F21" wp14:editId="2E9FF6CC">
            <wp:extent cx="5077303" cy="7670435"/>
            <wp:effectExtent l="0" t="0" r="9525" b="69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0964" cy="7691074"/>
                    </a:xfrm>
                    <a:prstGeom prst="rect">
                      <a:avLst/>
                    </a:prstGeom>
                  </pic:spPr>
                </pic:pic>
              </a:graphicData>
            </a:graphic>
          </wp:inline>
        </w:drawing>
      </w:r>
    </w:p>
    <w:p w14:paraId="29E702C3" w14:textId="77777777" w:rsidR="00926912" w:rsidRPr="006350E6" w:rsidRDefault="00926912" w:rsidP="00926912">
      <w:pPr>
        <w:rPr>
          <w:rFonts w:ascii="Times New Roman" w:hAnsi="Times New Roman" w:cs="Times New Roman"/>
          <w:szCs w:val="22"/>
          <w:lang w:val="fr-FR"/>
        </w:rPr>
      </w:pPr>
    </w:p>
    <w:p w14:paraId="01092BEC" w14:textId="6E9DD660" w:rsidR="00926912" w:rsidRPr="006350E6" w:rsidRDefault="00926912" w:rsidP="00926912">
      <w:pPr>
        <w:pStyle w:val="Titre3"/>
        <w:rPr>
          <w:rFonts w:ascii="Times New Roman" w:eastAsia="DejaVu Sans" w:hAnsi="Times New Roman" w:cs="Times New Roman"/>
          <w:sz w:val="22"/>
          <w:szCs w:val="22"/>
          <w:lang w:val="fr-FR"/>
        </w:rPr>
      </w:pPr>
      <w:bookmarkStart w:id="18" w:name="_Toc70437610"/>
      <w:r w:rsidRPr="006350E6">
        <w:rPr>
          <w:rFonts w:ascii="Times New Roman" w:eastAsia="DejaVu Sans" w:hAnsi="Times New Roman" w:cs="Times New Roman"/>
          <w:sz w:val="22"/>
          <w:szCs w:val="22"/>
          <w:lang w:val="fr-FR"/>
        </w:rPr>
        <w:t xml:space="preserve">Package gestion des commandes – 3 </w:t>
      </w:r>
      <w:r w:rsidR="008C0C1D" w:rsidRPr="006350E6">
        <w:rPr>
          <w:rFonts w:ascii="Times New Roman" w:eastAsia="DejaVu Sans" w:hAnsi="Times New Roman" w:cs="Times New Roman"/>
          <w:sz w:val="22"/>
          <w:szCs w:val="22"/>
          <w:lang w:val="fr-FR"/>
        </w:rPr>
        <w:t>Enregistrer un achat</w:t>
      </w:r>
      <w:bookmarkEnd w:id="18"/>
    </w:p>
    <w:p w14:paraId="39482C27" w14:textId="77777777" w:rsidR="00046DB8" w:rsidRPr="006350E6" w:rsidRDefault="00046DB8" w:rsidP="00046DB8">
      <w:pPr>
        <w:rPr>
          <w:rFonts w:ascii="Times New Roman" w:hAnsi="Times New Roman" w:cs="Times New Roman"/>
          <w:b/>
          <w:bCs/>
          <w:sz w:val="24"/>
          <w:u w:val="single"/>
          <w:lang w:val="fr-FR"/>
        </w:rPr>
      </w:pPr>
      <w:r w:rsidRPr="006350E6">
        <w:rPr>
          <w:rFonts w:ascii="Times New Roman" w:hAnsi="Times New Roman" w:cs="Times New Roman"/>
          <w:b/>
          <w:bCs/>
          <w:sz w:val="24"/>
          <w:highlight w:val="darkGray"/>
          <w:u w:val="single"/>
          <w:lang w:val="fr-FR"/>
        </w:rPr>
        <w:t>L’identification</w:t>
      </w:r>
      <w:r w:rsidRPr="006350E6">
        <w:rPr>
          <w:rFonts w:ascii="Times New Roman" w:hAnsi="Times New Roman" w:cs="Times New Roman"/>
          <w:b/>
          <w:bCs/>
          <w:sz w:val="24"/>
          <w:highlight w:val="darkGray"/>
          <w:lang w:val="fr-FR"/>
        </w:rPr>
        <w:t> :</w:t>
      </w:r>
      <w:r w:rsidRPr="006350E6">
        <w:rPr>
          <w:rFonts w:ascii="Times New Roman" w:hAnsi="Times New Roman" w:cs="Times New Roman"/>
          <w:b/>
          <w:bCs/>
          <w:sz w:val="24"/>
          <w:u w:val="single"/>
          <w:lang w:val="fr-FR"/>
        </w:rPr>
        <w:t xml:space="preserve"> </w:t>
      </w:r>
    </w:p>
    <w:p w14:paraId="20D2B700"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u w:val="single"/>
          <w:lang w:val="fr-FR"/>
        </w:rPr>
        <w:t>Numéro du cas d’utilisation</w:t>
      </w:r>
      <w:r w:rsidRPr="006350E6">
        <w:rPr>
          <w:rFonts w:ascii="Times New Roman" w:hAnsi="Times New Roman" w:cs="Times New Roman"/>
          <w:szCs w:val="22"/>
          <w:lang w:val="fr-FR"/>
        </w:rPr>
        <w:t> : 3</w:t>
      </w:r>
    </w:p>
    <w:p w14:paraId="4EC344E1"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u w:val="single"/>
          <w:lang w:val="fr-FR"/>
        </w:rPr>
        <w:t>Nom</w:t>
      </w:r>
      <w:r w:rsidRPr="006350E6">
        <w:rPr>
          <w:rFonts w:ascii="Times New Roman" w:hAnsi="Times New Roman" w:cs="Times New Roman"/>
          <w:szCs w:val="22"/>
          <w:lang w:val="fr-FR"/>
        </w:rPr>
        <w:t> : cas d’utilisation « Enregistrer un achat », du package « gestion des commandes ».</w:t>
      </w:r>
    </w:p>
    <w:p w14:paraId="34364953"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u w:val="single"/>
          <w:lang w:val="fr-FR"/>
        </w:rPr>
        <w:t>Acteur</w:t>
      </w:r>
      <w:r w:rsidRPr="006350E6">
        <w:rPr>
          <w:rFonts w:ascii="Times New Roman" w:hAnsi="Times New Roman" w:cs="Times New Roman"/>
          <w:szCs w:val="22"/>
          <w:lang w:val="fr-FR"/>
        </w:rPr>
        <w:t> : Client, Responsable point de vente, Pizzaiolo</w:t>
      </w:r>
    </w:p>
    <w:p w14:paraId="21A7C9F9"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u w:val="single"/>
          <w:lang w:val="fr-FR"/>
        </w:rPr>
        <w:t>Description</w:t>
      </w:r>
      <w:r w:rsidRPr="006350E6">
        <w:rPr>
          <w:rFonts w:ascii="Times New Roman" w:hAnsi="Times New Roman" w:cs="Times New Roman"/>
          <w:szCs w:val="22"/>
          <w:lang w:val="fr-FR"/>
        </w:rPr>
        <w:t> : Le client valide sa commande passée. Le responsable point de vente ou le pizzaiolo rentre la commande et valide la commande.</w:t>
      </w:r>
    </w:p>
    <w:p w14:paraId="3CFC209C"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u w:val="single"/>
          <w:lang w:val="fr-FR"/>
        </w:rPr>
        <w:t>Date</w:t>
      </w:r>
      <w:r w:rsidRPr="006350E6">
        <w:rPr>
          <w:rFonts w:ascii="Times New Roman" w:hAnsi="Times New Roman" w:cs="Times New Roman"/>
          <w:szCs w:val="22"/>
          <w:lang w:val="fr-FR"/>
        </w:rPr>
        <w:t> : 08/09/2019 (première rédaction)</w:t>
      </w:r>
    </w:p>
    <w:p w14:paraId="2F7BE1A1" w14:textId="77777777" w:rsidR="00046DB8" w:rsidRPr="006350E6" w:rsidRDefault="00046DB8" w:rsidP="00046DB8">
      <w:pPr>
        <w:rPr>
          <w:rFonts w:ascii="Times New Roman" w:hAnsi="Times New Roman" w:cs="Times New Roman"/>
          <w:szCs w:val="22"/>
          <w:lang w:val="fr-FR"/>
        </w:rPr>
      </w:pPr>
      <w:proofErr w:type="spellStart"/>
      <w:r w:rsidRPr="006350E6">
        <w:rPr>
          <w:rFonts w:ascii="Times New Roman" w:hAnsi="Times New Roman" w:cs="Times New Roman"/>
          <w:szCs w:val="22"/>
          <w:lang w:val="fr-FR"/>
        </w:rPr>
        <w:t>Pré-Conditions</w:t>
      </w:r>
      <w:proofErr w:type="spellEnd"/>
      <w:r w:rsidRPr="006350E6">
        <w:rPr>
          <w:rFonts w:ascii="Times New Roman" w:hAnsi="Times New Roman" w:cs="Times New Roman"/>
          <w:szCs w:val="22"/>
          <w:lang w:val="fr-FR"/>
        </w:rPr>
        <w:t> : L’utilisateur doit être authentifié.</w:t>
      </w:r>
    </w:p>
    <w:p w14:paraId="3E8BB8FA"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u w:val="single"/>
          <w:lang w:val="fr-FR"/>
        </w:rPr>
        <w:t>Démarrage</w:t>
      </w:r>
      <w:r w:rsidRPr="006350E6">
        <w:rPr>
          <w:rFonts w:ascii="Times New Roman" w:hAnsi="Times New Roman" w:cs="Times New Roman"/>
          <w:szCs w:val="22"/>
          <w:lang w:val="fr-FR"/>
        </w:rPr>
        <w:t> : Le panier est validé, le système affiche la page « Enregistrement de la commande » pour le client. Le responsable enregistre la commande du client.</w:t>
      </w:r>
    </w:p>
    <w:p w14:paraId="11442058" w14:textId="77777777" w:rsidR="00046DB8" w:rsidRPr="006350E6" w:rsidRDefault="00046DB8" w:rsidP="00046DB8">
      <w:pPr>
        <w:rPr>
          <w:rFonts w:ascii="Times New Roman" w:hAnsi="Times New Roman" w:cs="Times New Roman"/>
          <w:sz w:val="24"/>
          <w:lang w:val="fr-FR"/>
        </w:rPr>
      </w:pPr>
    </w:p>
    <w:p w14:paraId="7D999B6B" w14:textId="77777777" w:rsidR="00046DB8" w:rsidRPr="006350E6" w:rsidRDefault="00046DB8" w:rsidP="00046DB8">
      <w:pPr>
        <w:rPr>
          <w:rFonts w:ascii="Times New Roman" w:hAnsi="Times New Roman" w:cs="Times New Roman"/>
          <w:b/>
          <w:bCs/>
          <w:sz w:val="24"/>
          <w:lang w:val="fr-FR"/>
        </w:rPr>
      </w:pPr>
      <w:r w:rsidRPr="006350E6">
        <w:rPr>
          <w:rFonts w:ascii="Times New Roman" w:hAnsi="Times New Roman" w:cs="Times New Roman"/>
          <w:b/>
          <w:bCs/>
          <w:sz w:val="24"/>
          <w:highlight w:val="darkGray"/>
          <w:u w:val="single"/>
          <w:lang w:val="fr-FR"/>
        </w:rPr>
        <w:t>La description des scénarios</w:t>
      </w:r>
      <w:r w:rsidRPr="006350E6">
        <w:rPr>
          <w:rFonts w:ascii="Times New Roman" w:hAnsi="Times New Roman" w:cs="Times New Roman"/>
          <w:b/>
          <w:bCs/>
          <w:sz w:val="24"/>
          <w:highlight w:val="darkGray"/>
          <w:lang w:val="fr-FR"/>
        </w:rPr>
        <w:t> :</w:t>
      </w:r>
    </w:p>
    <w:p w14:paraId="08EC54B5" w14:textId="77777777" w:rsidR="00046DB8" w:rsidRPr="006350E6" w:rsidRDefault="00046DB8" w:rsidP="00046DB8">
      <w:pPr>
        <w:rPr>
          <w:rFonts w:ascii="Times New Roman" w:hAnsi="Times New Roman" w:cs="Times New Roman"/>
          <w:szCs w:val="22"/>
          <w:u w:val="single"/>
          <w:lang w:val="fr-FR"/>
        </w:rPr>
      </w:pPr>
      <w:r w:rsidRPr="006350E6">
        <w:rPr>
          <w:rFonts w:ascii="Times New Roman" w:hAnsi="Times New Roman" w:cs="Times New Roman"/>
          <w:szCs w:val="22"/>
          <w:u w:val="single"/>
          <w:lang w:val="fr-FR"/>
        </w:rPr>
        <w:t>Le scénario nominal</w:t>
      </w:r>
      <w:r w:rsidRPr="006350E6">
        <w:rPr>
          <w:rFonts w:ascii="Times New Roman" w:hAnsi="Times New Roman" w:cs="Times New Roman"/>
          <w:szCs w:val="22"/>
          <w:lang w:val="fr-FR"/>
        </w:rPr>
        <w:t> :</w:t>
      </w:r>
    </w:p>
    <w:p w14:paraId="6D7A488B" w14:textId="28561EFF" w:rsidR="00046DB8" w:rsidRPr="006350E6" w:rsidRDefault="00D02FF3" w:rsidP="00D02FF3">
      <w:pPr>
        <w:ind w:left="360"/>
        <w:rPr>
          <w:rFonts w:ascii="Times New Roman" w:hAnsi="Times New Roman"/>
          <w:lang w:val="fr-FR"/>
        </w:rPr>
      </w:pPr>
      <w:r w:rsidRPr="006350E6">
        <w:rPr>
          <w:rFonts w:ascii="Times New Roman" w:hAnsi="Times New Roman"/>
          <w:lang w:val="fr-FR"/>
        </w:rPr>
        <w:t xml:space="preserve">1. </w:t>
      </w:r>
      <w:r w:rsidR="00046DB8" w:rsidRPr="006350E6">
        <w:rPr>
          <w:rFonts w:ascii="Times New Roman" w:hAnsi="Times New Roman"/>
          <w:lang w:val="fr-FR"/>
        </w:rPr>
        <w:t>Vérification de l’utilisateur connecté.</w:t>
      </w:r>
    </w:p>
    <w:p w14:paraId="073DDD75" w14:textId="1144A208" w:rsidR="00046DB8" w:rsidRPr="006350E6" w:rsidRDefault="00A547CF" w:rsidP="00A547CF">
      <w:pPr>
        <w:ind w:left="360"/>
        <w:rPr>
          <w:rFonts w:ascii="Times New Roman" w:hAnsi="Times New Roman"/>
          <w:lang w:val="fr-FR"/>
        </w:rPr>
      </w:pPr>
      <w:r w:rsidRPr="006350E6">
        <w:rPr>
          <w:rFonts w:ascii="Times New Roman" w:hAnsi="Times New Roman"/>
          <w:lang w:val="fr-FR"/>
        </w:rPr>
        <w:t>2.</w:t>
      </w:r>
      <w:r w:rsidR="00046DB8" w:rsidRPr="006350E6">
        <w:rPr>
          <w:rFonts w:ascii="Times New Roman" w:hAnsi="Times New Roman"/>
          <w:lang w:val="fr-FR"/>
        </w:rPr>
        <w:t>Si l’utilisateur est Responsable point de vente ou Pizzaiolo, il rentre la commande complète du client grâce à la liste des produits.</w:t>
      </w:r>
    </w:p>
    <w:p w14:paraId="6B6586C7" w14:textId="2B5721E2" w:rsidR="00046DB8" w:rsidRPr="006350E6" w:rsidRDefault="00A547CF" w:rsidP="00A547CF">
      <w:pPr>
        <w:ind w:left="360"/>
        <w:rPr>
          <w:rFonts w:ascii="Times New Roman" w:hAnsi="Times New Roman"/>
          <w:lang w:val="fr-FR"/>
        </w:rPr>
      </w:pPr>
      <w:r w:rsidRPr="006350E6">
        <w:rPr>
          <w:rFonts w:ascii="Times New Roman" w:hAnsi="Times New Roman"/>
          <w:lang w:val="fr-FR"/>
        </w:rPr>
        <w:t>3.</w:t>
      </w:r>
      <w:r w:rsidR="00046DB8" w:rsidRPr="006350E6">
        <w:rPr>
          <w:rFonts w:ascii="Times New Roman" w:hAnsi="Times New Roman"/>
          <w:lang w:val="fr-FR"/>
        </w:rPr>
        <w:t>Le système affiche la commande complète.</w:t>
      </w:r>
    </w:p>
    <w:p w14:paraId="30F05FC1" w14:textId="63C24EDA" w:rsidR="00046DB8" w:rsidRPr="006350E6" w:rsidRDefault="00A547CF" w:rsidP="00A547CF">
      <w:pPr>
        <w:ind w:left="360"/>
        <w:rPr>
          <w:rFonts w:ascii="Times New Roman" w:hAnsi="Times New Roman"/>
          <w:lang w:val="fr-FR"/>
        </w:rPr>
      </w:pPr>
      <w:r w:rsidRPr="006350E6">
        <w:rPr>
          <w:rFonts w:ascii="Times New Roman" w:hAnsi="Times New Roman"/>
          <w:lang w:val="fr-FR"/>
        </w:rPr>
        <w:t>4.</w:t>
      </w:r>
      <w:r w:rsidR="00046DB8" w:rsidRPr="006350E6">
        <w:rPr>
          <w:rFonts w:ascii="Times New Roman" w:hAnsi="Times New Roman"/>
          <w:lang w:val="fr-FR"/>
        </w:rPr>
        <w:t>L’utilisateur valide la commande.</w:t>
      </w:r>
    </w:p>
    <w:p w14:paraId="1096327A" w14:textId="2AB428AA" w:rsidR="00046DB8" w:rsidRPr="006350E6" w:rsidRDefault="00A547CF" w:rsidP="00A547CF">
      <w:pPr>
        <w:ind w:left="360"/>
        <w:rPr>
          <w:rFonts w:ascii="Times New Roman" w:hAnsi="Times New Roman"/>
          <w:lang w:val="fr-FR"/>
        </w:rPr>
      </w:pPr>
      <w:r w:rsidRPr="006350E6">
        <w:rPr>
          <w:rFonts w:ascii="Times New Roman" w:hAnsi="Times New Roman"/>
          <w:lang w:val="fr-FR"/>
        </w:rPr>
        <w:t>5.</w:t>
      </w:r>
      <w:r w:rsidR="00046DB8" w:rsidRPr="006350E6">
        <w:rPr>
          <w:rFonts w:ascii="Times New Roman" w:hAnsi="Times New Roman"/>
          <w:lang w:val="fr-FR"/>
        </w:rPr>
        <w:t>Le système enregistre la commande.</w:t>
      </w:r>
    </w:p>
    <w:p w14:paraId="6D1B311C" w14:textId="19768460" w:rsidR="00046DB8" w:rsidRPr="006350E6" w:rsidRDefault="00A547CF" w:rsidP="00A547CF">
      <w:pPr>
        <w:ind w:left="360"/>
        <w:rPr>
          <w:rFonts w:ascii="Times New Roman" w:hAnsi="Times New Roman"/>
          <w:lang w:val="fr-FR"/>
        </w:rPr>
      </w:pPr>
      <w:r w:rsidRPr="006350E6">
        <w:rPr>
          <w:rFonts w:ascii="Times New Roman" w:hAnsi="Times New Roman"/>
          <w:lang w:val="fr-FR"/>
        </w:rPr>
        <w:t>6.</w:t>
      </w:r>
      <w:r w:rsidR="00046DB8" w:rsidRPr="006350E6">
        <w:rPr>
          <w:rFonts w:ascii="Times New Roman" w:hAnsi="Times New Roman"/>
          <w:lang w:val="fr-FR"/>
        </w:rPr>
        <w:t>Le système indique que la commande est passée.</w:t>
      </w:r>
    </w:p>
    <w:p w14:paraId="4737E141"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u w:val="single"/>
          <w:lang w:val="fr-FR"/>
        </w:rPr>
        <w:t>Les scénarios alternatifs</w:t>
      </w:r>
      <w:r w:rsidRPr="006350E6">
        <w:rPr>
          <w:rFonts w:ascii="Times New Roman" w:hAnsi="Times New Roman" w:cs="Times New Roman"/>
          <w:szCs w:val="22"/>
          <w:lang w:val="fr-FR"/>
        </w:rPr>
        <w:t> :</w:t>
      </w:r>
    </w:p>
    <w:p w14:paraId="45C94B9C" w14:textId="77777777" w:rsidR="00046DB8" w:rsidRPr="006350E6" w:rsidRDefault="00046DB8" w:rsidP="00046DB8">
      <w:pPr>
        <w:ind w:left="426"/>
        <w:rPr>
          <w:rFonts w:ascii="Times New Roman" w:hAnsi="Times New Roman" w:cs="Times New Roman"/>
          <w:szCs w:val="22"/>
          <w:lang w:val="fr-FR"/>
        </w:rPr>
      </w:pPr>
      <w:r w:rsidRPr="006350E6">
        <w:rPr>
          <w:rFonts w:ascii="Times New Roman" w:hAnsi="Times New Roman" w:cs="Times New Roman"/>
          <w:szCs w:val="22"/>
          <w:lang w:val="fr-FR"/>
        </w:rPr>
        <w:t>2.a Le responsable point de vente décide de quitter la page d’enregistrement des commandes.</w:t>
      </w:r>
    </w:p>
    <w:p w14:paraId="56668712" w14:textId="77777777" w:rsidR="00046DB8" w:rsidRPr="006350E6" w:rsidRDefault="00046DB8" w:rsidP="00046DB8">
      <w:pPr>
        <w:ind w:left="426"/>
        <w:rPr>
          <w:rFonts w:ascii="Times New Roman" w:hAnsi="Times New Roman" w:cs="Times New Roman"/>
          <w:szCs w:val="22"/>
          <w:lang w:val="fr-FR"/>
        </w:rPr>
      </w:pPr>
      <w:r w:rsidRPr="006350E6">
        <w:rPr>
          <w:rFonts w:ascii="Times New Roman" w:hAnsi="Times New Roman" w:cs="Times New Roman"/>
          <w:szCs w:val="22"/>
          <w:lang w:val="fr-FR"/>
        </w:rPr>
        <w:t>4.a L’utilisateur décide de ne pas valider la commande.</w:t>
      </w:r>
    </w:p>
    <w:p w14:paraId="3658B0DB" w14:textId="77777777" w:rsidR="00046DB8" w:rsidRPr="006350E6" w:rsidRDefault="00046DB8" w:rsidP="00046DB8">
      <w:pPr>
        <w:ind w:left="426"/>
        <w:rPr>
          <w:rFonts w:ascii="Times New Roman" w:hAnsi="Times New Roman" w:cs="Times New Roman"/>
          <w:szCs w:val="22"/>
          <w:lang w:val="fr-FR"/>
        </w:rPr>
      </w:pPr>
      <w:r w:rsidRPr="006350E6">
        <w:rPr>
          <w:rFonts w:ascii="Times New Roman" w:hAnsi="Times New Roman" w:cs="Times New Roman"/>
          <w:szCs w:val="22"/>
          <w:lang w:val="fr-FR"/>
        </w:rPr>
        <w:t>4.b La commande fait par l’employé est vide. Le bouton « enregistrer la commande » est grisé.</w:t>
      </w:r>
    </w:p>
    <w:p w14:paraId="038589F1"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u w:val="single"/>
          <w:lang w:val="fr-FR"/>
        </w:rPr>
        <w:t>Les scénarios d’exception</w:t>
      </w:r>
      <w:r w:rsidRPr="006350E6">
        <w:rPr>
          <w:rFonts w:ascii="Times New Roman" w:hAnsi="Times New Roman" w:cs="Times New Roman"/>
          <w:szCs w:val="22"/>
          <w:lang w:val="fr-FR"/>
        </w:rPr>
        <w:t> :</w:t>
      </w:r>
    </w:p>
    <w:p w14:paraId="3509A7DC" w14:textId="77777777" w:rsidR="00046DB8" w:rsidRPr="006350E6" w:rsidRDefault="00046DB8" w:rsidP="00046DB8">
      <w:pPr>
        <w:pStyle w:val="Paragraphedeliste"/>
        <w:numPr>
          <w:ilvl w:val="1"/>
          <w:numId w:val="17"/>
        </w:numPr>
        <w:rPr>
          <w:rFonts w:ascii="Times New Roman" w:hAnsi="Times New Roman"/>
        </w:rPr>
      </w:pPr>
      <w:r w:rsidRPr="006350E6">
        <w:rPr>
          <w:rFonts w:ascii="Times New Roman" w:hAnsi="Times New Roman"/>
        </w:rPr>
        <w:t>La vérification de l’utilisateur est incorrecte.</w:t>
      </w:r>
    </w:p>
    <w:p w14:paraId="4E797D6F" w14:textId="77777777" w:rsidR="00046DB8" w:rsidRPr="006350E6" w:rsidRDefault="00046DB8" w:rsidP="00046DB8">
      <w:pPr>
        <w:ind w:left="390"/>
        <w:rPr>
          <w:rFonts w:ascii="Times New Roman" w:hAnsi="Times New Roman" w:cs="Times New Roman"/>
          <w:szCs w:val="22"/>
          <w:lang w:val="fr-FR"/>
        </w:rPr>
      </w:pPr>
      <w:r w:rsidRPr="006350E6">
        <w:rPr>
          <w:rFonts w:ascii="Times New Roman" w:hAnsi="Times New Roman" w:cs="Times New Roman"/>
          <w:szCs w:val="22"/>
          <w:lang w:val="fr-FR"/>
        </w:rPr>
        <w:t>3.1. Le système n’accède pas à la page.</w:t>
      </w:r>
    </w:p>
    <w:p w14:paraId="25CDF55A" w14:textId="77777777" w:rsidR="00046DB8" w:rsidRPr="006350E6" w:rsidRDefault="00046DB8" w:rsidP="00046DB8">
      <w:pPr>
        <w:pStyle w:val="Paragraphedeliste"/>
        <w:numPr>
          <w:ilvl w:val="1"/>
          <w:numId w:val="14"/>
        </w:numPr>
        <w:ind w:left="720"/>
        <w:rPr>
          <w:rFonts w:ascii="Times New Roman" w:hAnsi="Times New Roman"/>
        </w:rPr>
      </w:pPr>
      <w:r w:rsidRPr="006350E6">
        <w:rPr>
          <w:rFonts w:ascii="Times New Roman" w:hAnsi="Times New Roman"/>
        </w:rPr>
        <w:t>L’accès à la base de données n’est pas possible.</w:t>
      </w:r>
    </w:p>
    <w:p w14:paraId="694A31FE" w14:textId="77777777" w:rsidR="00046DB8" w:rsidRPr="006350E6" w:rsidRDefault="00046DB8" w:rsidP="00046DB8">
      <w:pPr>
        <w:rPr>
          <w:rFonts w:ascii="Times New Roman" w:hAnsi="Times New Roman" w:cs="Times New Roman"/>
          <w:b/>
          <w:bCs/>
          <w:sz w:val="24"/>
          <w:lang w:val="fr-FR"/>
        </w:rPr>
      </w:pPr>
      <w:r w:rsidRPr="006350E6">
        <w:rPr>
          <w:rFonts w:ascii="Times New Roman" w:hAnsi="Times New Roman" w:cs="Times New Roman"/>
          <w:b/>
          <w:bCs/>
          <w:sz w:val="24"/>
          <w:highlight w:val="darkGray"/>
          <w:u w:val="single"/>
          <w:lang w:val="fr-FR"/>
        </w:rPr>
        <w:t xml:space="preserve">La fin et les </w:t>
      </w:r>
      <w:proofErr w:type="spellStart"/>
      <w:r w:rsidRPr="006350E6">
        <w:rPr>
          <w:rFonts w:ascii="Times New Roman" w:hAnsi="Times New Roman" w:cs="Times New Roman"/>
          <w:b/>
          <w:bCs/>
          <w:sz w:val="24"/>
          <w:highlight w:val="darkGray"/>
          <w:u w:val="single"/>
          <w:lang w:val="fr-FR"/>
        </w:rPr>
        <w:t>post-conditions</w:t>
      </w:r>
      <w:proofErr w:type="spellEnd"/>
      <w:r w:rsidRPr="006350E6">
        <w:rPr>
          <w:rFonts w:ascii="Times New Roman" w:hAnsi="Times New Roman" w:cs="Times New Roman"/>
          <w:b/>
          <w:bCs/>
          <w:sz w:val="24"/>
          <w:highlight w:val="darkGray"/>
          <w:lang w:val="fr-FR"/>
        </w:rPr>
        <w:t> :</w:t>
      </w:r>
    </w:p>
    <w:p w14:paraId="5E6CD53B"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lang w:val="fr-FR"/>
        </w:rPr>
        <w:t>Fin : Scénario nominal aux étapes 1, 2, 4 sur décision de l’utilisateur.</w:t>
      </w:r>
    </w:p>
    <w:p w14:paraId="103D3139" w14:textId="77777777" w:rsidR="00046DB8" w:rsidRPr="006350E6" w:rsidRDefault="00046DB8" w:rsidP="00046DB8">
      <w:pPr>
        <w:rPr>
          <w:rFonts w:ascii="Times New Roman" w:hAnsi="Times New Roman" w:cs="Times New Roman"/>
          <w:szCs w:val="22"/>
          <w:lang w:val="fr-FR"/>
        </w:rPr>
      </w:pPr>
      <w:proofErr w:type="spellStart"/>
      <w:r w:rsidRPr="006350E6">
        <w:rPr>
          <w:rFonts w:ascii="Times New Roman" w:hAnsi="Times New Roman" w:cs="Times New Roman"/>
          <w:szCs w:val="22"/>
          <w:lang w:val="fr-FR"/>
        </w:rPr>
        <w:t>Post-condition</w:t>
      </w:r>
      <w:proofErr w:type="spellEnd"/>
      <w:r w:rsidRPr="006350E6">
        <w:rPr>
          <w:rFonts w:ascii="Times New Roman" w:hAnsi="Times New Roman" w:cs="Times New Roman"/>
          <w:szCs w:val="22"/>
          <w:lang w:val="fr-FR"/>
        </w:rPr>
        <w:t> : Scénario nominal : les éléments de la commande ont été enregistrés en base de données.</w:t>
      </w:r>
    </w:p>
    <w:p w14:paraId="169603B1" w14:textId="77777777" w:rsidR="00046DB8" w:rsidRPr="006350E6" w:rsidRDefault="00046DB8" w:rsidP="00046DB8">
      <w:pPr>
        <w:rPr>
          <w:rFonts w:ascii="Times New Roman" w:hAnsi="Times New Roman" w:cs="Times New Roman"/>
          <w:b/>
          <w:bCs/>
          <w:sz w:val="24"/>
          <w:u w:val="single"/>
          <w:lang w:val="fr-FR"/>
        </w:rPr>
      </w:pPr>
      <w:r w:rsidRPr="006350E6">
        <w:rPr>
          <w:rFonts w:ascii="Times New Roman" w:hAnsi="Times New Roman" w:cs="Times New Roman"/>
          <w:b/>
          <w:bCs/>
          <w:sz w:val="24"/>
          <w:highlight w:val="darkGray"/>
          <w:u w:val="single"/>
          <w:lang w:val="fr-FR"/>
        </w:rPr>
        <w:t>Les compléments</w:t>
      </w:r>
      <w:r w:rsidRPr="006350E6">
        <w:rPr>
          <w:rFonts w:ascii="Times New Roman" w:hAnsi="Times New Roman" w:cs="Times New Roman"/>
          <w:b/>
          <w:bCs/>
          <w:sz w:val="24"/>
          <w:highlight w:val="darkGray"/>
          <w:lang w:val="fr-FR"/>
        </w:rPr>
        <w:t> :</w:t>
      </w:r>
      <w:r w:rsidRPr="006350E6">
        <w:rPr>
          <w:rFonts w:ascii="Times New Roman" w:hAnsi="Times New Roman" w:cs="Times New Roman"/>
          <w:b/>
          <w:bCs/>
          <w:sz w:val="24"/>
          <w:u w:val="single"/>
          <w:lang w:val="fr-FR"/>
        </w:rPr>
        <w:t xml:space="preserve"> </w:t>
      </w:r>
    </w:p>
    <w:p w14:paraId="141868AF"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u w:val="single"/>
          <w:lang w:val="fr-FR"/>
        </w:rPr>
        <w:t>L’ergonomie</w:t>
      </w:r>
      <w:r w:rsidRPr="006350E6">
        <w:rPr>
          <w:rFonts w:ascii="Times New Roman" w:hAnsi="Times New Roman" w:cs="Times New Roman"/>
          <w:szCs w:val="22"/>
          <w:lang w:val="fr-FR"/>
        </w:rPr>
        <w:t> : L’affichage de la commande pour le client sera la plus lisible et mettra en évidence le nom du produit et la quantité. L’affichage pour le responsable point de vente sera clair et simple.</w:t>
      </w:r>
    </w:p>
    <w:p w14:paraId="0774AAB7"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u w:val="single"/>
          <w:lang w:val="fr-FR"/>
        </w:rPr>
        <w:t>Performance attendue</w:t>
      </w:r>
      <w:r w:rsidRPr="006350E6">
        <w:rPr>
          <w:rFonts w:ascii="Times New Roman" w:hAnsi="Times New Roman" w:cs="Times New Roman"/>
          <w:szCs w:val="22"/>
          <w:lang w:val="fr-FR"/>
        </w:rPr>
        <w:t> : Un affichage rapide de la page enregistrement de la commande, pour que le Responsable point de vente puisse prendre la commande rapidement.</w:t>
      </w:r>
    </w:p>
    <w:p w14:paraId="21C5D73E"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u w:val="single"/>
          <w:lang w:val="fr-FR"/>
        </w:rPr>
        <w:t>Problèmes non résolus</w:t>
      </w:r>
      <w:r w:rsidRPr="006350E6">
        <w:rPr>
          <w:rFonts w:ascii="Times New Roman" w:hAnsi="Times New Roman" w:cs="Times New Roman"/>
          <w:szCs w:val="22"/>
          <w:lang w:val="fr-FR"/>
        </w:rPr>
        <w:t> : faut-il mettre en place un moteur de recherche ou une classification des produits pour un gain de temps dans la prise des commandes.</w:t>
      </w:r>
    </w:p>
    <w:p w14:paraId="38361BE8" w14:textId="20084FD3" w:rsidR="008C0C1D" w:rsidRPr="006350E6" w:rsidRDefault="008C0C1D" w:rsidP="008C0C1D">
      <w:pPr>
        <w:pStyle w:val="Corpsdetexte"/>
        <w:rPr>
          <w:lang w:val="fr-FR"/>
        </w:rPr>
      </w:pPr>
    </w:p>
    <w:p w14:paraId="79EB09EC" w14:textId="48E88C62" w:rsidR="00046DB8" w:rsidRPr="006350E6" w:rsidRDefault="00046DB8" w:rsidP="008C0C1D">
      <w:pPr>
        <w:pStyle w:val="Corpsdetexte"/>
        <w:rPr>
          <w:lang w:val="fr-FR"/>
        </w:rPr>
      </w:pPr>
    </w:p>
    <w:p w14:paraId="1C5E69F0" w14:textId="46F8C44C" w:rsidR="00046DB8" w:rsidRPr="006350E6" w:rsidRDefault="000C6615" w:rsidP="000C6615">
      <w:pPr>
        <w:pStyle w:val="Corpsdetexte"/>
        <w:jc w:val="center"/>
        <w:rPr>
          <w:lang w:val="fr-FR"/>
        </w:rPr>
      </w:pPr>
      <w:r w:rsidRPr="006350E6">
        <w:rPr>
          <w:noProof/>
          <w:lang w:val="fr-FR"/>
        </w:rPr>
        <w:lastRenderedPageBreak/>
        <w:drawing>
          <wp:inline distT="0" distB="0" distL="0" distR="0" wp14:anchorId="71ECC341" wp14:editId="3E4DBA81">
            <wp:extent cx="4920345" cy="7650700"/>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9112" cy="7664331"/>
                    </a:xfrm>
                    <a:prstGeom prst="rect">
                      <a:avLst/>
                    </a:prstGeom>
                  </pic:spPr>
                </pic:pic>
              </a:graphicData>
            </a:graphic>
          </wp:inline>
        </w:drawing>
      </w:r>
    </w:p>
    <w:p w14:paraId="359A6F5D" w14:textId="140A2F50" w:rsidR="000C6615" w:rsidRPr="006350E6" w:rsidRDefault="000C6615" w:rsidP="000C6615">
      <w:pPr>
        <w:pStyle w:val="Titre3"/>
        <w:rPr>
          <w:rFonts w:ascii="Times New Roman" w:eastAsia="DejaVu Sans" w:hAnsi="Times New Roman" w:cs="Times New Roman"/>
          <w:sz w:val="22"/>
          <w:szCs w:val="22"/>
          <w:lang w:val="fr-FR"/>
        </w:rPr>
      </w:pPr>
      <w:bookmarkStart w:id="19" w:name="_Toc70437611"/>
      <w:r w:rsidRPr="006350E6">
        <w:rPr>
          <w:rFonts w:ascii="Times New Roman" w:eastAsia="DejaVu Sans" w:hAnsi="Times New Roman" w:cs="Times New Roman"/>
          <w:sz w:val="22"/>
          <w:szCs w:val="22"/>
          <w:lang w:val="fr-FR"/>
        </w:rPr>
        <w:lastRenderedPageBreak/>
        <w:t>Package gestion des commandes – 3</w:t>
      </w:r>
      <w:r w:rsidR="00E644C3" w:rsidRPr="006350E6">
        <w:rPr>
          <w:rFonts w:ascii="Times New Roman" w:eastAsia="DejaVu Sans" w:hAnsi="Times New Roman" w:cs="Times New Roman"/>
          <w:sz w:val="22"/>
          <w:szCs w:val="22"/>
          <w:lang w:val="fr-FR"/>
        </w:rPr>
        <w:t>.1</w:t>
      </w:r>
      <w:r w:rsidRPr="006350E6">
        <w:rPr>
          <w:rFonts w:ascii="Times New Roman" w:eastAsia="DejaVu Sans" w:hAnsi="Times New Roman" w:cs="Times New Roman"/>
          <w:sz w:val="22"/>
          <w:szCs w:val="22"/>
          <w:lang w:val="fr-FR"/>
        </w:rPr>
        <w:t xml:space="preserve"> Saisir information pour livraison</w:t>
      </w:r>
      <w:bookmarkEnd w:id="19"/>
    </w:p>
    <w:p w14:paraId="65C5CFF9" w14:textId="299BDFC4" w:rsidR="00E644C3" w:rsidRPr="006350E6" w:rsidRDefault="00134BFC" w:rsidP="00134BFC">
      <w:pPr>
        <w:pStyle w:val="Corpsdetexte"/>
        <w:jc w:val="center"/>
        <w:rPr>
          <w:lang w:val="fr-FR"/>
        </w:rPr>
      </w:pPr>
      <w:r w:rsidRPr="006350E6">
        <w:rPr>
          <w:noProof/>
          <w:lang w:val="fr-FR"/>
        </w:rPr>
        <w:drawing>
          <wp:inline distT="0" distB="0" distL="0" distR="0" wp14:anchorId="0DFFC6DB" wp14:editId="6DDF4661">
            <wp:extent cx="5137744" cy="7266889"/>
            <wp:effectExtent l="0" t="0" r="635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2325" cy="7301656"/>
                    </a:xfrm>
                    <a:prstGeom prst="rect">
                      <a:avLst/>
                    </a:prstGeom>
                  </pic:spPr>
                </pic:pic>
              </a:graphicData>
            </a:graphic>
          </wp:inline>
        </w:drawing>
      </w:r>
    </w:p>
    <w:p w14:paraId="6C9A408D" w14:textId="65AC9964" w:rsidR="00134BFC" w:rsidRPr="006350E6" w:rsidRDefault="00134BFC" w:rsidP="00134BFC">
      <w:pPr>
        <w:pStyle w:val="Titre3"/>
        <w:rPr>
          <w:rFonts w:ascii="Times New Roman" w:eastAsia="DejaVu Sans" w:hAnsi="Times New Roman" w:cs="Times New Roman"/>
          <w:sz w:val="22"/>
          <w:szCs w:val="22"/>
          <w:lang w:val="fr-FR"/>
        </w:rPr>
      </w:pPr>
      <w:bookmarkStart w:id="20" w:name="_Toc70437612"/>
      <w:r w:rsidRPr="006350E6">
        <w:rPr>
          <w:rFonts w:ascii="Times New Roman" w:eastAsia="DejaVu Sans" w:hAnsi="Times New Roman" w:cs="Times New Roman"/>
          <w:sz w:val="22"/>
          <w:szCs w:val="22"/>
          <w:lang w:val="fr-FR"/>
        </w:rPr>
        <w:lastRenderedPageBreak/>
        <w:t>Package gestion des commandes – 3.2 Modifier ou annuler la commande</w:t>
      </w:r>
      <w:bookmarkEnd w:id="20"/>
    </w:p>
    <w:p w14:paraId="5BE424AA" w14:textId="2FB5AB80" w:rsidR="00134BFC" w:rsidRPr="006350E6" w:rsidRDefault="00D5452B" w:rsidP="00134BFC">
      <w:pPr>
        <w:pStyle w:val="Corpsdetexte"/>
        <w:jc w:val="center"/>
        <w:rPr>
          <w:lang w:val="fr-FR"/>
        </w:rPr>
      </w:pPr>
      <w:r w:rsidRPr="006350E6">
        <w:rPr>
          <w:noProof/>
          <w:lang w:val="fr-FR"/>
        </w:rPr>
        <w:drawing>
          <wp:inline distT="0" distB="0" distL="0" distR="0" wp14:anchorId="2CFE1BBF" wp14:editId="2811033B">
            <wp:extent cx="5499557" cy="7358241"/>
            <wp:effectExtent l="0" t="0" r="635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10526" cy="7372917"/>
                    </a:xfrm>
                    <a:prstGeom prst="rect">
                      <a:avLst/>
                    </a:prstGeom>
                  </pic:spPr>
                </pic:pic>
              </a:graphicData>
            </a:graphic>
          </wp:inline>
        </w:drawing>
      </w:r>
    </w:p>
    <w:p w14:paraId="01CDEC28" w14:textId="6D6825CC" w:rsidR="00D5452B" w:rsidRPr="006350E6" w:rsidRDefault="00D5452B" w:rsidP="00D5452B">
      <w:pPr>
        <w:pStyle w:val="Titre3"/>
        <w:rPr>
          <w:rFonts w:ascii="Times New Roman" w:eastAsia="DejaVu Sans" w:hAnsi="Times New Roman" w:cs="Times New Roman"/>
          <w:sz w:val="22"/>
          <w:szCs w:val="22"/>
          <w:lang w:val="fr-FR"/>
        </w:rPr>
      </w:pPr>
      <w:bookmarkStart w:id="21" w:name="_Toc70437613"/>
      <w:r w:rsidRPr="006350E6">
        <w:rPr>
          <w:rFonts w:ascii="Times New Roman" w:eastAsia="DejaVu Sans" w:hAnsi="Times New Roman" w:cs="Times New Roman"/>
          <w:sz w:val="22"/>
          <w:szCs w:val="22"/>
          <w:lang w:val="fr-FR"/>
        </w:rPr>
        <w:lastRenderedPageBreak/>
        <w:t xml:space="preserve">Package gestion des commandes – 3.3 </w:t>
      </w:r>
      <w:r w:rsidR="000C7A30" w:rsidRPr="006350E6">
        <w:rPr>
          <w:rFonts w:ascii="Times New Roman" w:eastAsia="DejaVu Sans" w:hAnsi="Times New Roman" w:cs="Times New Roman"/>
          <w:sz w:val="22"/>
          <w:szCs w:val="22"/>
          <w:lang w:val="fr-FR"/>
        </w:rPr>
        <w:t>Règlement de la commande</w:t>
      </w:r>
      <w:bookmarkEnd w:id="21"/>
    </w:p>
    <w:p w14:paraId="7BA4D06D" w14:textId="77777777" w:rsidR="00AD7C0A" w:rsidRPr="006350E6" w:rsidRDefault="00AD7C0A" w:rsidP="00AD7C0A">
      <w:pPr>
        <w:rPr>
          <w:rFonts w:ascii="Times New Roman" w:hAnsi="Times New Roman" w:cs="Times New Roman"/>
          <w:b/>
          <w:bCs/>
          <w:szCs w:val="22"/>
          <w:u w:val="single"/>
          <w:lang w:val="fr-FR"/>
        </w:rPr>
      </w:pPr>
      <w:r w:rsidRPr="006350E6">
        <w:rPr>
          <w:rFonts w:ascii="Times New Roman" w:hAnsi="Times New Roman" w:cs="Times New Roman"/>
          <w:b/>
          <w:bCs/>
          <w:szCs w:val="22"/>
          <w:highlight w:val="darkGray"/>
          <w:u w:val="single"/>
          <w:lang w:val="fr-FR"/>
        </w:rPr>
        <w:t>L’identification</w:t>
      </w:r>
      <w:r w:rsidRPr="006350E6">
        <w:rPr>
          <w:rFonts w:ascii="Times New Roman" w:hAnsi="Times New Roman" w:cs="Times New Roman"/>
          <w:b/>
          <w:bCs/>
          <w:szCs w:val="22"/>
          <w:highlight w:val="darkGray"/>
          <w:lang w:val="fr-FR"/>
        </w:rPr>
        <w:t> :</w:t>
      </w:r>
      <w:r w:rsidRPr="006350E6">
        <w:rPr>
          <w:rFonts w:ascii="Times New Roman" w:hAnsi="Times New Roman" w:cs="Times New Roman"/>
          <w:b/>
          <w:bCs/>
          <w:szCs w:val="22"/>
          <w:u w:val="single"/>
          <w:lang w:val="fr-FR"/>
        </w:rPr>
        <w:t xml:space="preserve"> </w:t>
      </w:r>
    </w:p>
    <w:p w14:paraId="7CDCD982" w14:textId="77777777"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u w:val="single"/>
          <w:lang w:val="fr-FR"/>
        </w:rPr>
        <w:t>Numéro du cas d’utilisation</w:t>
      </w:r>
      <w:r w:rsidRPr="006350E6">
        <w:rPr>
          <w:rFonts w:ascii="Times New Roman" w:hAnsi="Times New Roman" w:cs="Times New Roman"/>
          <w:szCs w:val="22"/>
          <w:lang w:val="fr-FR"/>
        </w:rPr>
        <w:t> : 3.3</w:t>
      </w:r>
    </w:p>
    <w:p w14:paraId="3F91506E" w14:textId="77777777"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u w:val="single"/>
          <w:lang w:val="fr-FR"/>
        </w:rPr>
        <w:t>Nom</w:t>
      </w:r>
      <w:r w:rsidRPr="006350E6">
        <w:rPr>
          <w:rFonts w:ascii="Times New Roman" w:hAnsi="Times New Roman" w:cs="Times New Roman"/>
          <w:szCs w:val="22"/>
          <w:lang w:val="fr-FR"/>
        </w:rPr>
        <w:t> : cas d’utilisation « Règlement de la commande », du package « gestion des commandes ».</w:t>
      </w:r>
    </w:p>
    <w:p w14:paraId="44C75DB5" w14:textId="77777777"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u w:val="single"/>
          <w:lang w:val="fr-FR"/>
        </w:rPr>
        <w:t>Acteur</w:t>
      </w:r>
      <w:r w:rsidRPr="006350E6">
        <w:rPr>
          <w:rFonts w:ascii="Times New Roman" w:hAnsi="Times New Roman" w:cs="Times New Roman"/>
          <w:szCs w:val="22"/>
          <w:lang w:val="fr-FR"/>
        </w:rPr>
        <w:t> : Client, Responsable point de vente</w:t>
      </w:r>
    </w:p>
    <w:p w14:paraId="2F62C91D" w14:textId="77777777"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u w:val="single"/>
          <w:lang w:val="fr-FR"/>
        </w:rPr>
        <w:t>Description</w:t>
      </w:r>
      <w:r w:rsidRPr="006350E6">
        <w:rPr>
          <w:rFonts w:ascii="Times New Roman" w:hAnsi="Times New Roman" w:cs="Times New Roman"/>
          <w:szCs w:val="22"/>
          <w:lang w:val="fr-FR"/>
        </w:rPr>
        <w:t> : Enregistrer le règlement par CB, chèque ou espèce du client en point de vente et par CB depuis le site.</w:t>
      </w:r>
    </w:p>
    <w:p w14:paraId="7BCA27A3" w14:textId="77777777"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u w:val="single"/>
          <w:lang w:val="fr-FR"/>
        </w:rPr>
        <w:t>Date</w:t>
      </w:r>
      <w:r w:rsidRPr="006350E6">
        <w:rPr>
          <w:rFonts w:ascii="Times New Roman" w:hAnsi="Times New Roman" w:cs="Times New Roman"/>
          <w:szCs w:val="22"/>
          <w:lang w:val="fr-FR"/>
        </w:rPr>
        <w:t> : 09/09/2019 (première rédaction).</w:t>
      </w:r>
    </w:p>
    <w:p w14:paraId="155F8AB5" w14:textId="77777777" w:rsidR="00AD7C0A" w:rsidRPr="006350E6" w:rsidRDefault="00AD7C0A" w:rsidP="00AD7C0A">
      <w:pPr>
        <w:rPr>
          <w:rFonts w:ascii="Times New Roman" w:hAnsi="Times New Roman" w:cs="Times New Roman"/>
          <w:szCs w:val="22"/>
          <w:lang w:val="fr-FR"/>
        </w:rPr>
      </w:pPr>
      <w:proofErr w:type="spellStart"/>
      <w:r w:rsidRPr="006350E6">
        <w:rPr>
          <w:rFonts w:ascii="Times New Roman" w:hAnsi="Times New Roman" w:cs="Times New Roman"/>
          <w:szCs w:val="22"/>
          <w:lang w:val="fr-FR"/>
        </w:rPr>
        <w:t>Pré-Conditions</w:t>
      </w:r>
      <w:proofErr w:type="spellEnd"/>
      <w:r w:rsidRPr="006350E6">
        <w:rPr>
          <w:rFonts w:ascii="Times New Roman" w:hAnsi="Times New Roman" w:cs="Times New Roman"/>
          <w:szCs w:val="22"/>
          <w:lang w:val="fr-FR"/>
        </w:rPr>
        <w:t> : L’utilisateur doit être authentifié.</w:t>
      </w:r>
    </w:p>
    <w:p w14:paraId="0D590A37" w14:textId="6B0CC889"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u w:val="single"/>
          <w:lang w:val="fr-FR"/>
        </w:rPr>
        <w:t>Démarrage</w:t>
      </w:r>
      <w:r w:rsidRPr="006350E6">
        <w:rPr>
          <w:rFonts w:ascii="Times New Roman" w:hAnsi="Times New Roman" w:cs="Times New Roman"/>
          <w:szCs w:val="22"/>
          <w:lang w:val="fr-FR"/>
        </w:rPr>
        <w:t> : L’utilisateur a validé sa commande et le système affiche la page « Règlement de la commande ».</w:t>
      </w:r>
    </w:p>
    <w:p w14:paraId="64762555" w14:textId="77777777" w:rsidR="00AD7C0A" w:rsidRPr="006350E6" w:rsidRDefault="00AD7C0A" w:rsidP="00AD7C0A">
      <w:pPr>
        <w:rPr>
          <w:rFonts w:ascii="Times New Roman" w:hAnsi="Times New Roman" w:cs="Times New Roman"/>
          <w:szCs w:val="22"/>
          <w:lang w:val="fr-FR"/>
        </w:rPr>
      </w:pPr>
    </w:p>
    <w:p w14:paraId="38C27896" w14:textId="77777777" w:rsidR="00AD7C0A" w:rsidRPr="006350E6" w:rsidRDefault="00AD7C0A" w:rsidP="00AD7C0A">
      <w:pPr>
        <w:rPr>
          <w:rFonts w:ascii="Times New Roman" w:hAnsi="Times New Roman" w:cs="Times New Roman"/>
          <w:b/>
          <w:bCs/>
          <w:szCs w:val="22"/>
          <w:lang w:val="fr-FR"/>
        </w:rPr>
      </w:pPr>
      <w:r w:rsidRPr="006350E6">
        <w:rPr>
          <w:rFonts w:ascii="Times New Roman" w:hAnsi="Times New Roman" w:cs="Times New Roman"/>
          <w:b/>
          <w:bCs/>
          <w:szCs w:val="22"/>
          <w:highlight w:val="darkGray"/>
          <w:u w:val="single"/>
          <w:lang w:val="fr-FR"/>
        </w:rPr>
        <w:t>La description des scénarios</w:t>
      </w:r>
      <w:r w:rsidRPr="006350E6">
        <w:rPr>
          <w:rFonts w:ascii="Times New Roman" w:hAnsi="Times New Roman" w:cs="Times New Roman"/>
          <w:b/>
          <w:bCs/>
          <w:szCs w:val="22"/>
          <w:highlight w:val="darkGray"/>
          <w:lang w:val="fr-FR"/>
        </w:rPr>
        <w:t> :</w:t>
      </w:r>
    </w:p>
    <w:p w14:paraId="1798D688" w14:textId="77777777" w:rsidR="00AD7C0A" w:rsidRPr="006350E6" w:rsidRDefault="00AD7C0A" w:rsidP="00AD7C0A">
      <w:pPr>
        <w:rPr>
          <w:rFonts w:ascii="Times New Roman" w:hAnsi="Times New Roman" w:cs="Times New Roman"/>
          <w:szCs w:val="22"/>
          <w:u w:val="single"/>
          <w:lang w:val="fr-FR"/>
        </w:rPr>
      </w:pPr>
      <w:r w:rsidRPr="006350E6">
        <w:rPr>
          <w:rFonts w:ascii="Times New Roman" w:hAnsi="Times New Roman" w:cs="Times New Roman"/>
          <w:szCs w:val="22"/>
          <w:u w:val="single"/>
          <w:lang w:val="fr-FR"/>
        </w:rPr>
        <w:t>Le scénario nominal</w:t>
      </w:r>
      <w:r w:rsidRPr="006350E6">
        <w:rPr>
          <w:rFonts w:ascii="Times New Roman" w:hAnsi="Times New Roman" w:cs="Times New Roman"/>
          <w:szCs w:val="22"/>
          <w:lang w:val="fr-FR"/>
        </w:rPr>
        <w:t> :</w:t>
      </w:r>
    </w:p>
    <w:p w14:paraId="17FE2B67" w14:textId="79B829AD" w:rsidR="00A547CF" w:rsidRPr="006350E6" w:rsidRDefault="00A547CF" w:rsidP="00A547CF">
      <w:pPr>
        <w:ind w:left="360"/>
        <w:rPr>
          <w:rFonts w:ascii="Times New Roman" w:hAnsi="Times New Roman"/>
          <w:lang w:val="fr-FR"/>
        </w:rPr>
      </w:pPr>
      <w:r w:rsidRPr="006350E6">
        <w:rPr>
          <w:rFonts w:ascii="Times New Roman" w:hAnsi="Times New Roman"/>
          <w:lang w:val="fr-FR"/>
        </w:rPr>
        <w:t>1.</w:t>
      </w:r>
      <w:r w:rsidR="00D06F1C" w:rsidRPr="006350E6">
        <w:rPr>
          <w:rFonts w:ascii="Times New Roman" w:hAnsi="Times New Roman"/>
          <w:lang w:val="fr-FR"/>
        </w:rPr>
        <w:t xml:space="preserve"> </w:t>
      </w:r>
      <w:r w:rsidR="00AD7C0A" w:rsidRPr="006350E6">
        <w:rPr>
          <w:rFonts w:ascii="Times New Roman" w:hAnsi="Times New Roman"/>
          <w:lang w:val="fr-FR"/>
        </w:rPr>
        <w:t>Vérification de l’utilisateur connecté</w:t>
      </w:r>
    </w:p>
    <w:p w14:paraId="65C17E6D" w14:textId="45B63265" w:rsidR="00AD7C0A" w:rsidRPr="006350E6" w:rsidRDefault="00D06F1C" w:rsidP="00A547CF">
      <w:pPr>
        <w:ind w:left="360"/>
        <w:rPr>
          <w:rFonts w:ascii="Times New Roman" w:hAnsi="Times New Roman"/>
          <w:lang w:val="fr-FR"/>
        </w:rPr>
      </w:pPr>
      <w:r w:rsidRPr="006350E6">
        <w:rPr>
          <w:rFonts w:ascii="Times New Roman" w:hAnsi="Times New Roman"/>
          <w:lang w:val="fr-FR"/>
        </w:rPr>
        <w:t xml:space="preserve">2. </w:t>
      </w:r>
      <w:r w:rsidR="00AD7C0A" w:rsidRPr="006350E6">
        <w:rPr>
          <w:rFonts w:ascii="Times New Roman" w:hAnsi="Times New Roman" w:cs="Times New Roman"/>
          <w:szCs w:val="22"/>
          <w:lang w:val="fr-FR"/>
        </w:rPr>
        <w:t>Si l’utilisateur est responsable point de vente le système affiche la commande du client et le total en euro.</w:t>
      </w:r>
    </w:p>
    <w:p w14:paraId="1D022F50" w14:textId="77777777" w:rsidR="00D06F1C" w:rsidRPr="006350E6" w:rsidRDefault="00D06F1C" w:rsidP="00D06F1C">
      <w:pPr>
        <w:ind w:left="360"/>
        <w:rPr>
          <w:rFonts w:ascii="Times New Roman" w:hAnsi="Times New Roman"/>
          <w:lang w:val="fr-FR"/>
        </w:rPr>
      </w:pPr>
      <w:r w:rsidRPr="006350E6">
        <w:rPr>
          <w:rFonts w:ascii="Times New Roman" w:hAnsi="Times New Roman"/>
          <w:lang w:val="fr-FR"/>
        </w:rPr>
        <w:t xml:space="preserve">3. </w:t>
      </w:r>
      <w:r w:rsidR="00AD7C0A" w:rsidRPr="006350E6">
        <w:rPr>
          <w:rFonts w:ascii="Times New Roman" w:hAnsi="Times New Roman"/>
          <w:lang w:val="fr-FR"/>
        </w:rPr>
        <w:t>Le responsable point de vente entre le mode du règlement.</w:t>
      </w:r>
    </w:p>
    <w:p w14:paraId="432BFBAD" w14:textId="77777777" w:rsidR="00D06F1C" w:rsidRPr="006350E6" w:rsidRDefault="00D06F1C" w:rsidP="00D06F1C">
      <w:pPr>
        <w:ind w:left="360"/>
        <w:rPr>
          <w:rFonts w:ascii="Times New Roman" w:hAnsi="Times New Roman" w:cs="Times New Roman"/>
          <w:szCs w:val="22"/>
          <w:lang w:val="fr-FR"/>
        </w:rPr>
      </w:pPr>
      <w:r w:rsidRPr="006350E6">
        <w:rPr>
          <w:rFonts w:ascii="Times New Roman" w:hAnsi="Times New Roman"/>
          <w:lang w:val="fr-FR"/>
        </w:rPr>
        <w:t xml:space="preserve">4. </w:t>
      </w:r>
      <w:r w:rsidR="00AD7C0A" w:rsidRPr="006350E6">
        <w:rPr>
          <w:rFonts w:ascii="Times New Roman" w:hAnsi="Times New Roman" w:cs="Times New Roman"/>
          <w:szCs w:val="22"/>
          <w:lang w:val="fr-FR"/>
        </w:rPr>
        <w:t>Le client paye et le responsable valide le règlement.</w:t>
      </w:r>
    </w:p>
    <w:p w14:paraId="3C6CA8C2" w14:textId="77777777" w:rsidR="002A380C" w:rsidRPr="006350E6" w:rsidRDefault="00D06F1C" w:rsidP="002A380C">
      <w:pPr>
        <w:ind w:left="360"/>
        <w:rPr>
          <w:rFonts w:ascii="Times New Roman" w:hAnsi="Times New Roman" w:cs="Times New Roman"/>
          <w:szCs w:val="22"/>
          <w:lang w:val="fr-FR"/>
        </w:rPr>
      </w:pPr>
      <w:r w:rsidRPr="006350E6">
        <w:rPr>
          <w:rFonts w:ascii="Times New Roman" w:hAnsi="Times New Roman" w:cs="Times New Roman"/>
          <w:szCs w:val="22"/>
          <w:lang w:val="fr-FR"/>
        </w:rPr>
        <w:t xml:space="preserve">5. </w:t>
      </w:r>
      <w:r w:rsidR="00AD7C0A" w:rsidRPr="006350E6">
        <w:rPr>
          <w:rFonts w:ascii="Times New Roman" w:hAnsi="Times New Roman" w:cs="Times New Roman"/>
          <w:szCs w:val="22"/>
          <w:lang w:val="fr-FR"/>
        </w:rPr>
        <w:t>Si l’utilisateur est le client le système affiche le détail et le montant total de la commande.</w:t>
      </w:r>
    </w:p>
    <w:p w14:paraId="56D33E6E" w14:textId="77777777" w:rsidR="002A380C" w:rsidRPr="006350E6" w:rsidRDefault="002A380C" w:rsidP="002A380C">
      <w:pPr>
        <w:ind w:left="360"/>
        <w:rPr>
          <w:rFonts w:ascii="Times New Roman" w:hAnsi="Times New Roman" w:cs="Times New Roman"/>
          <w:szCs w:val="22"/>
          <w:lang w:val="fr-FR"/>
        </w:rPr>
      </w:pPr>
      <w:r w:rsidRPr="006350E6">
        <w:rPr>
          <w:rFonts w:ascii="Times New Roman" w:hAnsi="Times New Roman" w:cs="Times New Roman"/>
          <w:szCs w:val="22"/>
          <w:lang w:val="fr-FR"/>
        </w:rPr>
        <w:t xml:space="preserve">6. </w:t>
      </w:r>
      <w:r w:rsidR="00AD7C0A" w:rsidRPr="006350E6">
        <w:rPr>
          <w:rFonts w:ascii="Times New Roman" w:hAnsi="Times New Roman" w:cs="Times New Roman"/>
          <w:szCs w:val="22"/>
          <w:lang w:val="fr-FR"/>
        </w:rPr>
        <w:t>Le client entre ses coordonnées bancaires.</w:t>
      </w:r>
    </w:p>
    <w:p w14:paraId="374734F5" w14:textId="77777777" w:rsidR="002A380C" w:rsidRPr="006350E6" w:rsidRDefault="002A380C" w:rsidP="002A380C">
      <w:pPr>
        <w:ind w:left="360"/>
        <w:rPr>
          <w:rFonts w:ascii="Times New Roman" w:hAnsi="Times New Roman" w:cs="Times New Roman"/>
          <w:szCs w:val="22"/>
          <w:lang w:val="fr-FR"/>
        </w:rPr>
      </w:pPr>
      <w:r w:rsidRPr="006350E6">
        <w:rPr>
          <w:rFonts w:ascii="Times New Roman" w:hAnsi="Times New Roman" w:cs="Times New Roman"/>
          <w:szCs w:val="22"/>
          <w:lang w:val="fr-FR"/>
        </w:rPr>
        <w:t xml:space="preserve">7. </w:t>
      </w:r>
      <w:r w:rsidR="00AD7C0A" w:rsidRPr="006350E6">
        <w:rPr>
          <w:rFonts w:ascii="Times New Roman" w:hAnsi="Times New Roman" w:cs="Times New Roman"/>
          <w:szCs w:val="22"/>
          <w:lang w:val="fr-FR"/>
        </w:rPr>
        <w:t>Le système interroge le système bancaire.</w:t>
      </w:r>
    </w:p>
    <w:p w14:paraId="3BC93ED2" w14:textId="77777777" w:rsidR="002A380C" w:rsidRPr="006350E6" w:rsidRDefault="002A380C" w:rsidP="002A380C">
      <w:pPr>
        <w:ind w:left="360"/>
        <w:rPr>
          <w:rFonts w:ascii="Times New Roman" w:hAnsi="Times New Roman" w:cs="Times New Roman"/>
          <w:szCs w:val="22"/>
          <w:lang w:val="fr-FR"/>
        </w:rPr>
      </w:pPr>
      <w:r w:rsidRPr="006350E6">
        <w:rPr>
          <w:rFonts w:ascii="Times New Roman" w:hAnsi="Times New Roman" w:cs="Times New Roman"/>
          <w:szCs w:val="22"/>
          <w:lang w:val="fr-FR"/>
        </w:rPr>
        <w:t xml:space="preserve">8. </w:t>
      </w:r>
      <w:r w:rsidR="00AD7C0A" w:rsidRPr="006350E6">
        <w:rPr>
          <w:rFonts w:ascii="Times New Roman" w:hAnsi="Times New Roman" w:cs="Times New Roman"/>
          <w:szCs w:val="22"/>
          <w:lang w:val="fr-FR"/>
        </w:rPr>
        <w:t>Le système valide la commande.</w:t>
      </w:r>
    </w:p>
    <w:p w14:paraId="7453654A" w14:textId="77777777" w:rsidR="00982860" w:rsidRPr="006350E6" w:rsidRDefault="002A380C" w:rsidP="00982860">
      <w:pPr>
        <w:ind w:left="360"/>
        <w:rPr>
          <w:rFonts w:ascii="Times New Roman" w:hAnsi="Times New Roman" w:cs="Times New Roman"/>
          <w:szCs w:val="22"/>
          <w:lang w:val="fr-FR"/>
        </w:rPr>
      </w:pPr>
      <w:r w:rsidRPr="006350E6">
        <w:rPr>
          <w:rFonts w:ascii="Times New Roman" w:hAnsi="Times New Roman" w:cs="Times New Roman"/>
          <w:szCs w:val="22"/>
          <w:lang w:val="fr-FR"/>
        </w:rPr>
        <w:t xml:space="preserve">9. </w:t>
      </w:r>
      <w:r w:rsidR="00AD7C0A" w:rsidRPr="006350E6">
        <w:rPr>
          <w:rFonts w:ascii="Times New Roman" w:hAnsi="Times New Roman" w:cs="Times New Roman"/>
          <w:szCs w:val="22"/>
          <w:lang w:val="fr-FR"/>
        </w:rPr>
        <w:t>Le client reçoit un justificatif de son paiement soit par le site, soit par le responsable point de vente.</w:t>
      </w:r>
    </w:p>
    <w:p w14:paraId="5BF6418B" w14:textId="77777777" w:rsidR="00982860" w:rsidRPr="006350E6" w:rsidRDefault="00982860" w:rsidP="00982860">
      <w:pPr>
        <w:ind w:left="360"/>
        <w:rPr>
          <w:rFonts w:ascii="Times New Roman" w:hAnsi="Times New Roman" w:cs="Times New Roman"/>
          <w:szCs w:val="22"/>
          <w:lang w:val="fr-FR"/>
        </w:rPr>
      </w:pPr>
      <w:r w:rsidRPr="006350E6">
        <w:rPr>
          <w:rFonts w:ascii="Times New Roman" w:hAnsi="Times New Roman" w:cs="Times New Roman"/>
          <w:szCs w:val="22"/>
          <w:lang w:val="fr-FR"/>
        </w:rPr>
        <w:t xml:space="preserve">10. </w:t>
      </w:r>
      <w:r w:rsidR="00AD7C0A" w:rsidRPr="006350E6">
        <w:rPr>
          <w:rFonts w:ascii="Times New Roman" w:hAnsi="Times New Roman" w:cs="Times New Roman"/>
          <w:szCs w:val="22"/>
          <w:lang w:val="fr-FR"/>
        </w:rPr>
        <w:t>Le système ajoute la commande et le paiement à la base de données.</w:t>
      </w:r>
    </w:p>
    <w:p w14:paraId="71DF0EC9" w14:textId="77777777" w:rsidR="00982860" w:rsidRPr="006350E6" w:rsidRDefault="00982860" w:rsidP="00982860">
      <w:pPr>
        <w:ind w:left="360"/>
        <w:rPr>
          <w:rFonts w:ascii="Times New Roman" w:hAnsi="Times New Roman" w:cs="Times New Roman"/>
          <w:szCs w:val="22"/>
          <w:lang w:val="fr-FR"/>
        </w:rPr>
      </w:pPr>
      <w:r w:rsidRPr="006350E6">
        <w:rPr>
          <w:rFonts w:ascii="Times New Roman" w:hAnsi="Times New Roman" w:cs="Times New Roman"/>
          <w:szCs w:val="22"/>
          <w:lang w:val="fr-FR"/>
        </w:rPr>
        <w:t xml:space="preserve">11. </w:t>
      </w:r>
      <w:r w:rsidR="00AD7C0A" w:rsidRPr="006350E6">
        <w:rPr>
          <w:rFonts w:ascii="Times New Roman" w:hAnsi="Times New Roman" w:cs="Times New Roman"/>
          <w:szCs w:val="22"/>
          <w:lang w:val="fr-FR"/>
        </w:rPr>
        <w:t>Le système ajoute la commande à la liste de préparation.</w:t>
      </w:r>
    </w:p>
    <w:p w14:paraId="75CA6A8D" w14:textId="0CA6F080" w:rsidR="00AD7C0A" w:rsidRPr="006350E6" w:rsidRDefault="00982860" w:rsidP="00982860">
      <w:pPr>
        <w:ind w:left="360"/>
        <w:rPr>
          <w:rFonts w:ascii="Times New Roman" w:hAnsi="Times New Roman"/>
          <w:lang w:val="fr-FR"/>
        </w:rPr>
      </w:pPr>
      <w:r w:rsidRPr="006350E6">
        <w:rPr>
          <w:rFonts w:ascii="Times New Roman" w:hAnsi="Times New Roman" w:cs="Times New Roman"/>
          <w:szCs w:val="22"/>
          <w:lang w:val="fr-FR"/>
        </w:rPr>
        <w:t xml:space="preserve">12. </w:t>
      </w:r>
      <w:r w:rsidR="00AD7C0A" w:rsidRPr="006350E6">
        <w:rPr>
          <w:rFonts w:ascii="Times New Roman" w:hAnsi="Times New Roman" w:cs="Times New Roman"/>
          <w:color w:val="000000" w:themeColor="text1"/>
          <w:szCs w:val="22"/>
          <w:lang w:val="fr-FR"/>
        </w:rPr>
        <w:t>L'état de la commande en temps réel est sur "commande passée".</w:t>
      </w:r>
    </w:p>
    <w:p w14:paraId="7166914A" w14:textId="77777777"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u w:val="single"/>
          <w:lang w:val="fr-FR"/>
        </w:rPr>
        <w:t>Les scénarios alternatifs</w:t>
      </w:r>
      <w:r w:rsidRPr="006350E6">
        <w:rPr>
          <w:rFonts w:ascii="Times New Roman" w:hAnsi="Times New Roman" w:cs="Times New Roman"/>
          <w:szCs w:val="22"/>
          <w:lang w:val="fr-FR"/>
        </w:rPr>
        <w:t> :</w:t>
      </w:r>
    </w:p>
    <w:p w14:paraId="06E0BDA5" w14:textId="77777777" w:rsidR="00AD7C0A" w:rsidRPr="006350E6" w:rsidRDefault="00AD7C0A" w:rsidP="00AD7C0A">
      <w:pPr>
        <w:ind w:left="426"/>
        <w:rPr>
          <w:rFonts w:ascii="Times New Roman" w:hAnsi="Times New Roman" w:cs="Times New Roman"/>
          <w:szCs w:val="22"/>
          <w:lang w:val="fr-FR"/>
        </w:rPr>
      </w:pPr>
      <w:r w:rsidRPr="006350E6">
        <w:rPr>
          <w:rFonts w:ascii="Times New Roman" w:hAnsi="Times New Roman" w:cs="Times New Roman"/>
          <w:szCs w:val="22"/>
          <w:lang w:val="fr-FR"/>
        </w:rPr>
        <w:t>3.a Le responsable point de vente décide de quitter la page d’enregistrement du règlement de la commande.</w:t>
      </w:r>
    </w:p>
    <w:p w14:paraId="76D81CDC" w14:textId="77777777" w:rsidR="00AD7C0A" w:rsidRPr="006350E6" w:rsidRDefault="00AD7C0A" w:rsidP="00AD7C0A">
      <w:pPr>
        <w:ind w:left="426"/>
        <w:rPr>
          <w:rFonts w:ascii="Times New Roman" w:hAnsi="Times New Roman" w:cs="Times New Roman"/>
          <w:szCs w:val="22"/>
          <w:lang w:val="fr-FR"/>
        </w:rPr>
      </w:pPr>
      <w:r w:rsidRPr="006350E6">
        <w:rPr>
          <w:rFonts w:ascii="Times New Roman" w:hAnsi="Times New Roman" w:cs="Times New Roman"/>
          <w:szCs w:val="22"/>
          <w:lang w:val="fr-FR"/>
        </w:rPr>
        <w:t>4.a Le responsable point de vente décide de quitter la page d’enregistrement du règlement de la commande.</w:t>
      </w:r>
    </w:p>
    <w:p w14:paraId="5BD80D6B" w14:textId="77777777" w:rsidR="00AD7C0A" w:rsidRPr="006350E6" w:rsidRDefault="00AD7C0A" w:rsidP="00AD7C0A">
      <w:pPr>
        <w:ind w:left="426"/>
        <w:rPr>
          <w:rFonts w:ascii="Times New Roman" w:hAnsi="Times New Roman" w:cs="Times New Roman"/>
          <w:szCs w:val="22"/>
          <w:lang w:val="fr-FR"/>
        </w:rPr>
      </w:pPr>
      <w:r w:rsidRPr="006350E6">
        <w:rPr>
          <w:rFonts w:ascii="Times New Roman" w:hAnsi="Times New Roman" w:cs="Times New Roman"/>
          <w:szCs w:val="22"/>
          <w:lang w:val="fr-FR"/>
        </w:rPr>
        <w:t>6.a L’utilisateur décide de quitter la page d’enregistrement du règlement de la commande.</w:t>
      </w:r>
    </w:p>
    <w:p w14:paraId="0A87B87C" w14:textId="77777777" w:rsidR="00AD7C0A" w:rsidRPr="006350E6" w:rsidRDefault="00AD7C0A" w:rsidP="00AD7C0A">
      <w:pPr>
        <w:ind w:left="426"/>
        <w:rPr>
          <w:rFonts w:ascii="Times New Roman" w:hAnsi="Times New Roman" w:cs="Times New Roman"/>
          <w:szCs w:val="22"/>
          <w:lang w:val="fr-FR"/>
        </w:rPr>
      </w:pPr>
      <w:r w:rsidRPr="006350E6">
        <w:rPr>
          <w:rFonts w:ascii="Times New Roman" w:hAnsi="Times New Roman" w:cs="Times New Roman"/>
          <w:szCs w:val="22"/>
          <w:lang w:val="fr-FR"/>
        </w:rPr>
        <w:t>7.a le système bancaire invalide la transaction.</w:t>
      </w:r>
    </w:p>
    <w:p w14:paraId="13BD3522" w14:textId="77777777"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u w:val="single"/>
          <w:lang w:val="fr-FR"/>
        </w:rPr>
        <w:t>Les scénarios d’exception</w:t>
      </w:r>
      <w:r w:rsidRPr="006350E6">
        <w:rPr>
          <w:rFonts w:ascii="Times New Roman" w:hAnsi="Times New Roman" w:cs="Times New Roman"/>
          <w:szCs w:val="22"/>
          <w:lang w:val="fr-FR"/>
        </w:rPr>
        <w:t> :</w:t>
      </w:r>
    </w:p>
    <w:p w14:paraId="5CAC02C9" w14:textId="77777777" w:rsidR="00AD7C0A" w:rsidRPr="006350E6" w:rsidRDefault="00AD7C0A" w:rsidP="00AD7C0A">
      <w:pPr>
        <w:pStyle w:val="Paragraphedeliste"/>
        <w:numPr>
          <w:ilvl w:val="1"/>
          <w:numId w:val="17"/>
        </w:numPr>
        <w:rPr>
          <w:rFonts w:ascii="Times New Roman" w:hAnsi="Times New Roman"/>
        </w:rPr>
      </w:pPr>
      <w:r w:rsidRPr="006350E6">
        <w:rPr>
          <w:rFonts w:ascii="Times New Roman" w:hAnsi="Times New Roman"/>
        </w:rPr>
        <w:t>La vérification de l’utilisateur est incorrecte.</w:t>
      </w:r>
    </w:p>
    <w:p w14:paraId="4DF3C404" w14:textId="77777777" w:rsidR="00AD7C0A" w:rsidRPr="006350E6" w:rsidRDefault="00AD7C0A" w:rsidP="00AD7C0A">
      <w:pPr>
        <w:pStyle w:val="Paragraphedeliste"/>
        <w:numPr>
          <w:ilvl w:val="1"/>
          <w:numId w:val="17"/>
        </w:numPr>
        <w:rPr>
          <w:rFonts w:ascii="Times New Roman" w:hAnsi="Times New Roman"/>
        </w:rPr>
      </w:pPr>
      <w:r w:rsidRPr="006350E6">
        <w:rPr>
          <w:rFonts w:ascii="Times New Roman" w:hAnsi="Times New Roman"/>
        </w:rPr>
        <w:t>Le système n’accède pas à la page.</w:t>
      </w:r>
    </w:p>
    <w:p w14:paraId="1BB3B5FB" w14:textId="77777777" w:rsidR="00AD7C0A" w:rsidRPr="006350E6" w:rsidRDefault="00AD7C0A" w:rsidP="00AD7C0A">
      <w:pPr>
        <w:pStyle w:val="Paragraphedeliste"/>
        <w:ind w:left="360"/>
        <w:rPr>
          <w:rFonts w:ascii="Times New Roman" w:hAnsi="Times New Roman"/>
        </w:rPr>
      </w:pPr>
      <w:r w:rsidRPr="006350E6">
        <w:rPr>
          <w:rFonts w:ascii="Times New Roman" w:hAnsi="Times New Roman"/>
        </w:rPr>
        <w:t>7.1. Le système ne répond pas.</w:t>
      </w:r>
    </w:p>
    <w:p w14:paraId="58592092" w14:textId="77777777" w:rsidR="00AD7C0A" w:rsidRPr="006350E6" w:rsidRDefault="00AD7C0A" w:rsidP="00AD7C0A">
      <w:pPr>
        <w:pStyle w:val="Paragraphedeliste"/>
        <w:ind w:left="360"/>
        <w:rPr>
          <w:rFonts w:ascii="Times New Roman" w:hAnsi="Times New Roman"/>
        </w:rPr>
      </w:pPr>
      <w:r w:rsidRPr="006350E6">
        <w:rPr>
          <w:rFonts w:ascii="Times New Roman" w:hAnsi="Times New Roman"/>
        </w:rPr>
        <w:t>7.2. Le règlement n’est pas accepté par le système bancaire.</w:t>
      </w:r>
    </w:p>
    <w:p w14:paraId="6E435854" w14:textId="77777777" w:rsidR="00AD7C0A" w:rsidRPr="006350E6" w:rsidRDefault="00AD7C0A" w:rsidP="00AD7C0A">
      <w:pPr>
        <w:pStyle w:val="Paragraphedeliste"/>
        <w:ind w:left="360"/>
        <w:rPr>
          <w:rFonts w:ascii="Times New Roman" w:hAnsi="Times New Roman"/>
        </w:rPr>
      </w:pPr>
      <w:r w:rsidRPr="006350E6">
        <w:rPr>
          <w:rFonts w:ascii="Times New Roman" w:hAnsi="Times New Roman"/>
        </w:rPr>
        <w:t>10.1 Problème avec la base de données.</w:t>
      </w:r>
    </w:p>
    <w:p w14:paraId="28A07FCF" w14:textId="77777777" w:rsidR="00AD7C0A" w:rsidRPr="006350E6" w:rsidRDefault="00AD7C0A" w:rsidP="00AD7C0A">
      <w:pPr>
        <w:rPr>
          <w:rFonts w:ascii="Times New Roman" w:hAnsi="Times New Roman" w:cs="Times New Roman"/>
          <w:b/>
          <w:bCs/>
          <w:szCs w:val="22"/>
          <w:lang w:val="fr-FR"/>
        </w:rPr>
      </w:pPr>
      <w:r w:rsidRPr="006350E6">
        <w:rPr>
          <w:rFonts w:ascii="Times New Roman" w:hAnsi="Times New Roman" w:cs="Times New Roman"/>
          <w:b/>
          <w:bCs/>
          <w:szCs w:val="22"/>
          <w:highlight w:val="darkGray"/>
          <w:u w:val="single"/>
          <w:lang w:val="fr-FR"/>
        </w:rPr>
        <w:t xml:space="preserve">La fin et les </w:t>
      </w:r>
      <w:proofErr w:type="spellStart"/>
      <w:r w:rsidRPr="006350E6">
        <w:rPr>
          <w:rFonts w:ascii="Times New Roman" w:hAnsi="Times New Roman" w:cs="Times New Roman"/>
          <w:b/>
          <w:bCs/>
          <w:szCs w:val="22"/>
          <w:highlight w:val="darkGray"/>
          <w:u w:val="single"/>
          <w:lang w:val="fr-FR"/>
        </w:rPr>
        <w:t>post-conditions</w:t>
      </w:r>
      <w:proofErr w:type="spellEnd"/>
      <w:r w:rsidRPr="006350E6">
        <w:rPr>
          <w:rFonts w:ascii="Times New Roman" w:hAnsi="Times New Roman" w:cs="Times New Roman"/>
          <w:b/>
          <w:bCs/>
          <w:szCs w:val="22"/>
          <w:highlight w:val="darkGray"/>
          <w:lang w:val="fr-FR"/>
        </w:rPr>
        <w:t> :</w:t>
      </w:r>
    </w:p>
    <w:p w14:paraId="3053F441" w14:textId="77777777"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lang w:val="fr-FR"/>
        </w:rPr>
        <w:t>Fin : Scénario nominal aux étapes 1, 3, 4, 5 sur décision de l’utilisateur.</w:t>
      </w:r>
    </w:p>
    <w:p w14:paraId="1FCE231A" w14:textId="77777777"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lang w:val="fr-FR"/>
        </w:rPr>
        <w:t xml:space="preserve">         Scénario d’exception aux étape 7.1 et 7.2 sur décision du système bancaire</w:t>
      </w:r>
    </w:p>
    <w:p w14:paraId="30CD707D" w14:textId="07AFED4E" w:rsidR="00AD7C0A" w:rsidRPr="006350E6" w:rsidRDefault="00AD7C0A" w:rsidP="00AD7C0A">
      <w:pPr>
        <w:rPr>
          <w:rFonts w:ascii="Times New Roman" w:hAnsi="Times New Roman" w:cs="Times New Roman"/>
          <w:b/>
          <w:bCs/>
          <w:szCs w:val="22"/>
          <w:highlight w:val="darkGray"/>
          <w:u w:val="single"/>
          <w:lang w:val="fr-FR"/>
        </w:rPr>
      </w:pPr>
      <w:proofErr w:type="spellStart"/>
      <w:r w:rsidRPr="006350E6">
        <w:rPr>
          <w:rFonts w:ascii="Times New Roman" w:hAnsi="Times New Roman" w:cs="Times New Roman"/>
          <w:szCs w:val="22"/>
          <w:lang w:val="fr-FR"/>
        </w:rPr>
        <w:t>Post-condition</w:t>
      </w:r>
      <w:proofErr w:type="spellEnd"/>
      <w:r w:rsidRPr="006350E6">
        <w:rPr>
          <w:rFonts w:ascii="Times New Roman" w:hAnsi="Times New Roman" w:cs="Times New Roman"/>
          <w:szCs w:val="22"/>
          <w:lang w:val="fr-FR"/>
        </w:rPr>
        <w:t xml:space="preserve"> : </w:t>
      </w:r>
      <w:r w:rsidRPr="006350E6">
        <w:rPr>
          <w:rFonts w:ascii="Times New Roman" w:eastAsia="Times New Roman" w:hAnsi="Times New Roman" w:cs="Times New Roman"/>
          <w:szCs w:val="22"/>
          <w:lang w:val="fr-FR" w:eastAsia="fr-FR"/>
        </w:rPr>
        <w:t>Scénario nominal, l’achat et son règlement ont été enregistrés en base de données.</w:t>
      </w:r>
    </w:p>
    <w:p w14:paraId="546132F7" w14:textId="77777777" w:rsidR="00AD7C0A" w:rsidRPr="006350E6" w:rsidRDefault="00AD7C0A" w:rsidP="00AD7C0A">
      <w:pPr>
        <w:rPr>
          <w:rFonts w:ascii="Times New Roman" w:hAnsi="Times New Roman" w:cs="Times New Roman"/>
          <w:b/>
          <w:bCs/>
          <w:szCs w:val="22"/>
          <w:u w:val="single"/>
          <w:lang w:val="fr-FR"/>
        </w:rPr>
      </w:pPr>
      <w:r w:rsidRPr="006350E6">
        <w:rPr>
          <w:rFonts w:ascii="Times New Roman" w:hAnsi="Times New Roman" w:cs="Times New Roman"/>
          <w:b/>
          <w:bCs/>
          <w:szCs w:val="22"/>
          <w:highlight w:val="darkGray"/>
          <w:u w:val="single"/>
          <w:lang w:val="fr-FR"/>
        </w:rPr>
        <w:t>Les compléments</w:t>
      </w:r>
      <w:r w:rsidRPr="006350E6">
        <w:rPr>
          <w:rFonts w:ascii="Times New Roman" w:hAnsi="Times New Roman" w:cs="Times New Roman"/>
          <w:b/>
          <w:bCs/>
          <w:szCs w:val="22"/>
          <w:highlight w:val="darkGray"/>
          <w:lang w:val="fr-FR"/>
        </w:rPr>
        <w:t> :</w:t>
      </w:r>
      <w:r w:rsidRPr="006350E6">
        <w:rPr>
          <w:rFonts w:ascii="Times New Roman" w:hAnsi="Times New Roman" w:cs="Times New Roman"/>
          <w:b/>
          <w:bCs/>
          <w:szCs w:val="22"/>
          <w:u w:val="single"/>
          <w:lang w:val="fr-FR"/>
        </w:rPr>
        <w:t xml:space="preserve"> </w:t>
      </w:r>
    </w:p>
    <w:p w14:paraId="2FED197B" w14:textId="77777777"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u w:val="single"/>
          <w:lang w:val="fr-FR"/>
        </w:rPr>
        <w:t>L’ergonomie</w:t>
      </w:r>
      <w:r w:rsidRPr="006350E6">
        <w:rPr>
          <w:rFonts w:ascii="Times New Roman" w:hAnsi="Times New Roman" w:cs="Times New Roman"/>
          <w:szCs w:val="22"/>
          <w:lang w:val="fr-FR"/>
        </w:rPr>
        <w:t xml:space="preserve"> : L’affichage de la commande sera détaillé pour les utilisateurs. Le total le plus lisible possible </w:t>
      </w:r>
      <w:r w:rsidRPr="006350E6">
        <w:rPr>
          <w:rFonts w:ascii="Times New Roman" w:hAnsi="Times New Roman" w:cs="Times New Roman"/>
          <w:szCs w:val="22"/>
          <w:lang w:val="fr-FR"/>
        </w:rPr>
        <w:lastRenderedPageBreak/>
        <w:t>pour éviter un malentendu lors de l’encaissement du responsable.</w:t>
      </w:r>
    </w:p>
    <w:p w14:paraId="35F73ECE" w14:textId="77777777"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u w:val="single"/>
          <w:lang w:val="fr-FR"/>
        </w:rPr>
        <w:t>Performance attendue</w:t>
      </w:r>
      <w:r w:rsidRPr="006350E6">
        <w:rPr>
          <w:rFonts w:ascii="Times New Roman" w:hAnsi="Times New Roman" w:cs="Times New Roman"/>
          <w:szCs w:val="22"/>
          <w:lang w:val="fr-FR"/>
        </w:rPr>
        <w:t> : S’assurer que la liaison entre le système bancaire et le système soit la plus fiable possible</w:t>
      </w:r>
    </w:p>
    <w:p w14:paraId="6931245F" w14:textId="273146D5"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u w:val="single"/>
          <w:lang w:val="fr-FR"/>
        </w:rPr>
        <w:t>Problèmes non résolus</w:t>
      </w:r>
      <w:r w:rsidRPr="006350E6">
        <w:rPr>
          <w:rFonts w:ascii="Times New Roman" w:hAnsi="Times New Roman" w:cs="Times New Roman"/>
          <w:szCs w:val="22"/>
          <w:lang w:val="fr-FR"/>
        </w:rPr>
        <w:t> : Doit-on proposer au client de payer à partir de site de paiement (</w:t>
      </w:r>
      <w:proofErr w:type="spellStart"/>
      <w:r w:rsidRPr="006350E6">
        <w:rPr>
          <w:rFonts w:ascii="Times New Roman" w:hAnsi="Times New Roman" w:cs="Times New Roman"/>
          <w:szCs w:val="22"/>
          <w:lang w:val="fr-FR"/>
        </w:rPr>
        <w:t>paypal</w:t>
      </w:r>
      <w:proofErr w:type="spellEnd"/>
      <w:r w:rsidRPr="006350E6">
        <w:rPr>
          <w:rFonts w:ascii="Times New Roman" w:hAnsi="Times New Roman" w:cs="Times New Roman"/>
          <w:szCs w:val="22"/>
          <w:lang w:val="fr-FR"/>
        </w:rPr>
        <w:t>…)</w:t>
      </w:r>
    </w:p>
    <w:p w14:paraId="28771061" w14:textId="77777777" w:rsidR="0016127F" w:rsidRPr="006350E6" w:rsidRDefault="0016127F" w:rsidP="0016127F">
      <w:pPr>
        <w:jc w:val="center"/>
        <w:rPr>
          <w:rFonts w:ascii="Times New Roman" w:hAnsi="Times New Roman" w:cs="Times New Roman"/>
          <w:szCs w:val="22"/>
          <w:lang w:val="fr-FR"/>
        </w:rPr>
      </w:pPr>
    </w:p>
    <w:p w14:paraId="46AFF4E4" w14:textId="3F3F9734" w:rsidR="0016127F" w:rsidRPr="006350E6" w:rsidRDefault="0016127F" w:rsidP="0016127F">
      <w:pPr>
        <w:jc w:val="center"/>
        <w:rPr>
          <w:rFonts w:ascii="Times New Roman" w:hAnsi="Times New Roman" w:cs="Times New Roman"/>
          <w:szCs w:val="22"/>
          <w:lang w:val="fr-FR"/>
        </w:rPr>
      </w:pPr>
      <w:r w:rsidRPr="006350E6">
        <w:rPr>
          <w:rFonts w:ascii="Times New Roman" w:hAnsi="Times New Roman" w:cs="Times New Roman"/>
          <w:noProof/>
          <w:szCs w:val="22"/>
          <w:lang w:val="fr-FR"/>
        </w:rPr>
        <w:drawing>
          <wp:inline distT="0" distB="0" distL="0" distR="0" wp14:anchorId="05987CBD" wp14:editId="630A55A1">
            <wp:extent cx="4920656" cy="680179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6312" cy="6837262"/>
                    </a:xfrm>
                    <a:prstGeom prst="rect">
                      <a:avLst/>
                    </a:prstGeom>
                  </pic:spPr>
                </pic:pic>
              </a:graphicData>
            </a:graphic>
          </wp:inline>
        </w:drawing>
      </w:r>
    </w:p>
    <w:p w14:paraId="5B864BBD" w14:textId="0EAB65E5" w:rsidR="00F4449F" w:rsidRPr="006350E6" w:rsidRDefault="00F4449F" w:rsidP="00F4449F">
      <w:pPr>
        <w:pStyle w:val="Titre3"/>
        <w:rPr>
          <w:rFonts w:ascii="Times New Roman" w:eastAsia="DejaVu Sans" w:hAnsi="Times New Roman" w:cs="Times New Roman"/>
          <w:sz w:val="22"/>
          <w:szCs w:val="22"/>
          <w:lang w:val="fr-FR"/>
        </w:rPr>
      </w:pPr>
      <w:bookmarkStart w:id="22" w:name="_Toc70437614"/>
      <w:r w:rsidRPr="006350E6">
        <w:rPr>
          <w:rFonts w:ascii="Times New Roman" w:eastAsia="DejaVu Sans" w:hAnsi="Times New Roman" w:cs="Times New Roman"/>
          <w:sz w:val="22"/>
          <w:szCs w:val="22"/>
          <w:lang w:val="fr-FR"/>
        </w:rPr>
        <w:lastRenderedPageBreak/>
        <w:t>Package gestion des commandes – 4 Préparation de la commande</w:t>
      </w:r>
      <w:bookmarkEnd w:id="22"/>
    </w:p>
    <w:p w14:paraId="7E831425" w14:textId="77777777" w:rsidR="00B63B80" w:rsidRPr="006350E6" w:rsidRDefault="00B63B80" w:rsidP="00B63B80">
      <w:pPr>
        <w:rPr>
          <w:rFonts w:ascii="Times New Roman" w:hAnsi="Times New Roman" w:cs="Times New Roman"/>
          <w:b/>
          <w:bCs/>
          <w:sz w:val="24"/>
          <w:u w:val="single"/>
          <w:lang w:val="fr-FR"/>
        </w:rPr>
      </w:pPr>
      <w:r w:rsidRPr="006350E6">
        <w:rPr>
          <w:rFonts w:ascii="Times New Roman" w:hAnsi="Times New Roman" w:cs="Times New Roman"/>
          <w:b/>
          <w:bCs/>
          <w:sz w:val="24"/>
          <w:highlight w:val="darkGray"/>
          <w:u w:val="single"/>
          <w:lang w:val="fr-FR"/>
        </w:rPr>
        <w:t>L’identification</w:t>
      </w:r>
      <w:r w:rsidRPr="006350E6">
        <w:rPr>
          <w:rFonts w:ascii="Times New Roman" w:hAnsi="Times New Roman" w:cs="Times New Roman"/>
          <w:b/>
          <w:bCs/>
          <w:sz w:val="24"/>
          <w:highlight w:val="darkGray"/>
          <w:lang w:val="fr-FR"/>
        </w:rPr>
        <w:t> :</w:t>
      </w:r>
      <w:r w:rsidRPr="006350E6">
        <w:rPr>
          <w:rFonts w:ascii="Times New Roman" w:hAnsi="Times New Roman" w:cs="Times New Roman"/>
          <w:b/>
          <w:bCs/>
          <w:sz w:val="24"/>
          <w:u w:val="single"/>
          <w:lang w:val="fr-FR"/>
        </w:rPr>
        <w:t xml:space="preserve"> </w:t>
      </w:r>
    </w:p>
    <w:p w14:paraId="05A8CB4D" w14:textId="77777777" w:rsidR="00B63B80" w:rsidRPr="006350E6" w:rsidRDefault="00B63B80" w:rsidP="00B63B80">
      <w:pPr>
        <w:rPr>
          <w:rFonts w:ascii="Times New Roman" w:hAnsi="Times New Roman" w:cs="Times New Roman"/>
          <w:szCs w:val="22"/>
          <w:lang w:val="fr-FR"/>
        </w:rPr>
      </w:pPr>
      <w:r w:rsidRPr="006350E6">
        <w:rPr>
          <w:rFonts w:ascii="Times New Roman" w:hAnsi="Times New Roman" w:cs="Times New Roman"/>
          <w:szCs w:val="22"/>
          <w:u w:val="single"/>
          <w:lang w:val="fr-FR"/>
        </w:rPr>
        <w:t>Numéro du cas d’utilisation</w:t>
      </w:r>
      <w:r w:rsidRPr="006350E6">
        <w:rPr>
          <w:rFonts w:ascii="Times New Roman" w:hAnsi="Times New Roman" w:cs="Times New Roman"/>
          <w:szCs w:val="22"/>
          <w:lang w:val="fr-FR"/>
        </w:rPr>
        <w:t> : 4</w:t>
      </w:r>
    </w:p>
    <w:p w14:paraId="378C0631" w14:textId="77777777" w:rsidR="00B63B80" w:rsidRPr="006350E6" w:rsidRDefault="00B63B80" w:rsidP="00B63B80">
      <w:pPr>
        <w:rPr>
          <w:rFonts w:ascii="Times New Roman" w:hAnsi="Times New Roman" w:cs="Times New Roman"/>
          <w:szCs w:val="22"/>
          <w:lang w:val="fr-FR"/>
        </w:rPr>
      </w:pPr>
      <w:r w:rsidRPr="006350E6">
        <w:rPr>
          <w:rFonts w:ascii="Times New Roman" w:hAnsi="Times New Roman" w:cs="Times New Roman"/>
          <w:szCs w:val="22"/>
          <w:u w:val="single"/>
          <w:lang w:val="fr-FR"/>
        </w:rPr>
        <w:t>Nom</w:t>
      </w:r>
      <w:r w:rsidRPr="006350E6">
        <w:rPr>
          <w:rFonts w:ascii="Times New Roman" w:hAnsi="Times New Roman" w:cs="Times New Roman"/>
          <w:szCs w:val="22"/>
          <w:lang w:val="fr-FR"/>
        </w:rPr>
        <w:t> : cas d’utilisation « Préparation de la commande », du package « gestion des commandes ».</w:t>
      </w:r>
    </w:p>
    <w:p w14:paraId="11D648A4" w14:textId="77777777" w:rsidR="00B63B80" w:rsidRPr="006350E6" w:rsidRDefault="00B63B80" w:rsidP="00B63B80">
      <w:pPr>
        <w:rPr>
          <w:rFonts w:ascii="Times New Roman" w:hAnsi="Times New Roman" w:cs="Times New Roman"/>
          <w:szCs w:val="22"/>
          <w:lang w:val="fr-FR"/>
        </w:rPr>
      </w:pPr>
      <w:r w:rsidRPr="006350E6">
        <w:rPr>
          <w:rFonts w:ascii="Times New Roman" w:hAnsi="Times New Roman" w:cs="Times New Roman"/>
          <w:szCs w:val="22"/>
          <w:u w:val="single"/>
          <w:lang w:val="fr-FR"/>
        </w:rPr>
        <w:t>Acteur</w:t>
      </w:r>
      <w:r w:rsidRPr="006350E6">
        <w:rPr>
          <w:rFonts w:ascii="Times New Roman" w:hAnsi="Times New Roman" w:cs="Times New Roman"/>
          <w:szCs w:val="22"/>
          <w:lang w:val="fr-FR"/>
        </w:rPr>
        <w:t> : Pizzaiolo</w:t>
      </w:r>
    </w:p>
    <w:p w14:paraId="64AD6FF3" w14:textId="77777777" w:rsidR="00B63B80" w:rsidRPr="006350E6" w:rsidRDefault="00B63B80" w:rsidP="00B63B80">
      <w:pPr>
        <w:rPr>
          <w:rFonts w:ascii="Times New Roman" w:hAnsi="Times New Roman" w:cs="Times New Roman"/>
          <w:szCs w:val="22"/>
          <w:lang w:val="fr-FR"/>
        </w:rPr>
      </w:pPr>
      <w:r w:rsidRPr="006350E6">
        <w:rPr>
          <w:rFonts w:ascii="Times New Roman" w:hAnsi="Times New Roman" w:cs="Times New Roman"/>
          <w:szCs w:val="22"/>
          <w:u w:val="single"/>
          <w:lang w:val="fr-FR"/>
        </w:rPr>
        <w:t>Description</w:t>
      </w:r>
      <w:r w:rsidRPr="006350E6">
        <w:rPr>
          <w:rFonts w:ascii="Times New Roman" w:hAnsi="Times New Roman" w:cs="Times New Roman"/>
          <w:szCs w:val="22"/>
          <w:lang w:val="fr-FR"/>
        </w:rPr>
        <w:t> : Le pizzaiolo voit la liste des pizzas à préparer et valide au fur et à mesure qu’elles sont prêtes.</w:t>
      </w:r>
    </w:p>
    <w:p w14:paraId="6CACBC34" w14:textId="77777777" w:rsidR="00B63B80" w:rsidRPr="006350E6" w:rsidRDefault="00B63B80" w:rsidP="00B63B80">
      <w:pPr>
        <w:rPr>
          <w:rFonts w:ascii="Times New Roman" w:hAnsi="Times New Roman" w:cs="Times New Roman"/>
          <w:szCs w:val="22"/>
          <w:lang w:val="fr-FR"/>
        </w:rPr>
      </w:pPr>
      <w:r w:rsidRPr="006350E6">
        <w:rPr>
          <w:rFonts w:ascii="Times New Roman" w:hAnsi="Times New Roman" w:cs="Times New Roman"/>
          <w:szCs w:val="22"/>
          <w:u w:val="single"/>
          <w:lang w:val="fr-FR"/>
        </w:rPr>
        <w:t>Date</w:t>
      </w:r>
      <w:r w:rsidRPr="006350E6">
        <w:rPr>
          <w:rFonts w:ascii="Times New Roman" w:hAnsi="Times New Roman" w:cs="Times New Roman"/>
          <w:szCs w:val="22"/>
          <w:lang w:val="fr-FR"/>
        </w:rPr>
        <w:t> : 14/09/2019 (première rédaction)</w:t>
      </w:r>
    </w:p>
    <w:p w14:paraId="39BD0B8E" w14:textId="77777777" w:rsidR="00B63B80" w:rsidRPr="006350E6" w:rsidRDefault="00B63B80" w:rsidP="00B63B80">
      <w:pPr>
        <w:rPr>
          <w:rFonts w:ascii="Times New Roman" w:hAnsi="Times New Roman" w:cs="Times New Roman"/>
          <w:szCs w:val="22"/>
          <w:lang w:val="fr-FR"/>
        </w:rPr>
      </w:pPr>
      <w:proofErr w:type="spellStart"/>
      <w:r w:rsidRPr="006350E6">
        <w:rPr>
          <w:rFonts w:ascii="Times New Roman" w:hAnsi="Times New Roman" w:cs="Times New Roman"/>
          <w:szCs w:val="22"/>
          <w:lang w:val="fr-FR"/>
        </w:rPr>
        <w:t>Pré-Conditions</w:t>
      </w:r>
      <w:proofErr w:type="spellEnd"/>
      <w:r w:rsidRPr="006350E6">
        <w:rPr>
          <w:rFonts w:ascii="Times New Roman" w:hAnsi="Times New Roman" w:cs="Times New Roman"/>
          <w:szCs w:val="22"/>
          <w:lang w:val="fr-FR"/>
        </w:rPr>
        <w:t> : L’utilisateur est obligatoirement authentifié.</w:t>
      </w:r>
    </w:p>
    <w:p w14:paraId="24711962" w14:textId="77777777" w:rsidR="00B63B80" w:rsidRPr="006350E6" w:rsidRDefault="00B63B80" w:rsidP="00B63B80">
      <w:pPr>
        <w:rPr>
          <w:rFonts w:ascii="Times New Roman" w:hAnsi="Times New Roman" w:cs="Times New Roman"/>
          <w:szCs w:val="22"/>
          <w:lang w:val="fr-FR"/>
        </w:rPr>
      </w:pPr>
      <w:r w:rsidRPr="006350E6">
        <w:rPr>
          <w:rFonts w:ascii="Times New Roman" w:hAnsi="Times New Roman" w:cs="Times New Roman"/>
          <w:szCs w:val="22"/>
          <w:u w:val="single"/>
          <w:lang w:val="fr-FR"/>
        </w:rPr>
        <w:t>Démarrage</w:t>
      </w:r>
      <w:r w:rsidRPr="006350E6">
        <w:rPr>
          <w:rFonts w:ascii="Times New Roman" w:hAnsi="Times New Roman" w:cs="Times New Roman"/>
          <w:szCs w:val="22"/>
          <w:lang w:val="fr-FR"/>
        </w:rPr>
        <w:t> : L’utilisateur a demandé la page « Commande à préparer »</w:t>
      </w:r>
    </w:p>
    <w:p w14:paraId="21E7936E" w14:textId="77777777" w:rsidR="00B63B80" w:rsidRPr="006350E6" w:rsidRDefault="00B63B80" w:rsidP="00B63B80">
      <w:pPr>
        <w:rPr>
          <w:rFonts w:ascii="Times New Roman" w:hAnsi="Times New Roman" w:cs="Times New Roman"/>
          <w:szCs w:val="22"/>
          <w:lang w:val="fr-FR"/>
        </w:rPr>
      </w:pPr>
    </w:p>
    <w:p w14:paraId="4C0F99BC" w14:textId="77777777" w:rsidR="00B63B80" w:rsidRPr="006350E6" w:rsidRDefault="00B63B80" w:rsidP="00B63B80">
      <w:pPr>
        <w:rPr>
          <w:rFonts w:ascii="Times New Roman" w:hAnsi="Times New Roman" w:cs="Times New Roman"/>
          <w:b/>
          <w:bCs/>
          <w:sz w:val="24"/>
          <w:lang w:val="fr-FR"/>
        </w:rPr>
      </w:pPr>
      <w:r w:rsidRPr="006350E6">
        <w:rPr>
          <w:rFonts w:ascii="Times New Roman" w:hAnsi="Times New Roman" w:cs="Times New Roman"/>
          <w:b/>
          <w:bCs/>
          <w:sz w:val="24"/>
          <w:highlight w:val="darkGray"/>
          <w:u w:val="single"/>
          <w:lang w:val="fr-FR"/>
        </w:rPr>
        <w:t>La description des scénarios</w:t>
      </w:r>
      <w:r w:rsidRPr="006350E6">
        <w:rPr>
          <w:rFonts w:ascii="Times New Roman" w:hAnsi="Times New Roman" w:cs="Times New Roman"/>
          <w:b/>
          <w:bCs/>
          <w:sz w:val="24"/>
          <w:highlight w:val="darkGray"/>
          <w:lang w:val="fr-FR"/>
        </w:rPr>
        <w:t> :</w:t>
      </w:r>
    </w:p>
    <w:p w14:paraId="0D8992AC" w14:textId="77777777" w:rsidR="00B63B80" w:rsidRPr="006350E6" w:rsidRDefault="00B63B80" w:rsidP="00B63B80">
      <w:pPr>
        <w:rPr>
          <w:rFonts w:ascii="Times New Roman" w:hAnsi="Times New Roman" w:cs="Times New Roman"/>
          <w:szCs w:val="22"/>
          <w:u w:val="single"/>
          <w:lang w:val="fr-FR"/>
        </w:rPr>
      </w:pPr>
      <w:r w:rsidRPr="006350E6">
        <w:rPr>
          <w:rFonts w:ascii="Times New Roman" w:hAnsi="Times New Roman" w:cs="Times New Roman"/>
          <w:szCs w:val="22"/>
          <w:u w:val="single"/>
          <w:lang w:val="fr-FR"/>
        </w:rPr>
        <w:t>Le scénario nominal</w:t>
      </w:r>
      <w:r w:rsidRPr="006350E6">
        <w:rPr>
          <w:rFonts w:ascii="Times New Roman" w:hAnsi="Times New Roman" w:cs="Times New Roman"/>
          <w:szCs w:val="22"/>
          <w:lang w:val="fr-FR"/>
        </w:rPr>
        <w:t> :</w:t>
      </w:r>
    </w:p>
    <w:p w14:paraId="71CC8DFF" w14:textId="77777777" w:rsidR="00B63B80" w:rsidRPr="006350E6" w:rsidRDefault="00B63B80" w:rsidP="00B63B80">
      <w:pPr>
        <w:pStyle w:val="Paragraphedeliste"/>
        <w:numPr>
          <w:ilvl w:val="0"/>
          <w:numId w:val="22"/>
        </w:numPr>
        <w:rPr>
          <w:rFonts w:ascii="Times New Roman" w:hAnsi="Times New Roman"/>
        </w:rPr>
      </w:pPr>
      <w:r w:rsidRPr="006350E6">
        <w:rPr>
          <w:rFonts w:ascii="Times New Roman" w:hAnsi="Times New Roman"/>
        </w:rPr>
        <w:t>L’utilisateur sélectionne « Commande à préparer ».</w:t>
      </w:r>
    </w:p>
    <w:p w14:paraId="4F7074B5" w14:textId="77777777" w:rsidR="00B63B80" w:rsidRPr="006350E6" w:rsidRDefault="00B63B80" w:rsidP="00B63B80">
      <w:pPr>
        <w:pStyle w:val="Paragraphedeliste"/>
        <w:numPr>
          <w:ilvl w:val="0"/>
          <w:numId w:val="22"/>
        </w:numPr>
        <w:rPr>
          <w:rFonts w:ascii="Times New Roman" w:hAnsi="Times New Roman"/>
        </w:rPr>
      </w:pPr>
      <w:r w:rsidRPr="006350E6">
        <w:rPr>
          <w:rFonts w:ascii="Times New Roman" w:hAnsi="Times New Roman"/>
        </w:rPr>
        <w:t>Le système fait appel au cas d’utilisation « Commande à préparer ».</w:t>
      </w:r>
    </w:p>
    <w:p w14:paraId="283A345F" w14:textId="77777777" w:rsidR="00B63B80" w:rsidRPr="006350E6" w:rsidRDefault="00B63B80" w:rsidP="00B63B80">
      <w:pPr>
        <w:pStyle w:val="Paragraphedeliste"/>
        <w:numPr>
          <w:ilvl w:val="0"/>
          <w:numId w:val="22"/>
        </w:numPr>
        <w:rPr>
          <w:rFonts w:ascii="Times New Roman" w:hAnsi="Times New Roman"/>
        </w:rPr>
      </w:pPr>
      <w:r w:rsidRPr="006350E6">
        <w:rPr>
          <w:rFonts w:ascii="Times New Roman" w:hAnsi="Times New Roman"/>
        </w:rPr>
        <w:t>Le système affiche une page contenant la liste des pizzas à préparer, avec en haut de la liste la première (first in – first out).</w:t>
      </w:r>
    </w:p>
    <w:p w14:paraId="5BF7FA93" w14:textId="77777777" w:rsidR="00B63B80" w:rsidRPr="006350E6" w:rsidRDefault="00B63B80" w:rsidP="00B63B80">
      <w:pPr>
        <w:pStyle w:val="Paragraphedeliste"/>
        <w:numPr>
          <w:ilvl w:val="0"/>
          <w:numId w:val="22"/>
        </w:numPr>
        <w:rPr>
          <w:rFonts w:ascii="Times New Roman" w:hAnsi="Times New Roman"/>
        </w:rPr>
      </w:pPr>
      <w:r w:rsidRPr="006350E6">
        <w:rPr>
          <w:rFonts w:ascii="Times New Roman" w:hAnsi="Times New Roman"/>
        </w:rPr>
        <w:t>L’utilisateur sélectionne la pizza avant de commencer à la préparer.</w:t>
      </w:r>
    </w:p>
    <w:p w14:paraId="5354BFFA" w14:textId="77777777" w:rsidR="00B63B80" w:rsidRPr="006350E6" w:rsidRDefault="00B63B80" w:rsidP="00B63B80">
      <w:pPr>
        <w:pStyle w:val="Paragraphedeliste"/>
        <w:numPr>
          <w:ilvl w:val="0"/>
          <w:numId w:val="22"/>
        </w:numPr>
        <w:rPr>
          <w:rFonts w:ascii="Times New Roman" w:hAnsi="Times New Roman"/>
        </w:rPr>
      </w:pPr>
      <w:r w:rsidRPr="006350E6">
        <w:rPr>
          <w:rFonts w:ascii="Times New Roman" w:hAnsi="Times New Roman"/>
        </w:rPr>
        <w:t>Le système change l’état de la commande « en préparation ».</w:t>
      </w:r>
    </w:p>
    <w:p w14:paraId="7555CD35" w14:textId="77777777" w:rsidR="00B63B80" w:rsidRPr="006350E6" w:rsidRDefault="00B63B80" w:rsidP="00B63B80">
      <w:pPr>
        <w:pStyle w:val="Paragraphedeliste"/>
        <w:numPr>
          <w:ilvl w:val="0"/>
          <w:numId w:val="22"/>
        </w:numPr>
        <w:rPr>
          <w:rFonts w:ascii="Times New Roman" w:hAnsi="Times New Roman"/>
        </w:rPr>
      </w:pPr>
      <w:r w:rsidRPr="006350E6">
        <w:rPr>
          <w:rFonts w:ascii="Times New Roman" w:hAnsi="Times New Roman"/>
        </w:rPr>
        <w:t xml:space="preserve">L’utilisateur indique quand la pizza est prête en cliquant sur le bouton « pizza terminer » </w:t>
      </w:r>
      <w:proofErr w:type="gramStart"/>
      <w:r w:rsidRPr="006350E6">
        <w:rPr>
          <w:rFonts w:ascii="Times New Roman" w:hAnsi="Times New Roman"/>
        </w:rPr>
        <w:t>situé</w:t>
      </w:r>
      <w:proofErr w:type="gramEnd"/>
      <w:r w:rsidRPr="006350E6">
        <w:rPr>
          <w:rFonts w:ascii="Times New Roman" w:hAnsi="Times New Roman"/>
        </w:rPr>
        <w:t xml:space="preserve"> au bout de la ligne de la pizza à préparer.</w:t>
      </w:r>
    </w:p>
    <w:p w14:paraId="77AE5FF7" w14:textId="77777777" w:rsidR="00B63B80" w:rsidRPr="006350E6" w:rsidRDefault="00B63B80" w:rsidP="00B63B80">
      <w:pPr>
        <w:pStyle w:val="Paragraphedeliste"/>
        <w:numPr>
          <w:ilvl w:val="0"/>
          <w:numId w:val="22"/>
        </w:numPr>
        <w:rPr>
          <w:rFonts w:ascii="Times New Roman" w:hAnsi="Times New Roman"/>
        </w:rPr>
      </w:pPr>
      <w:r w:rsidRPr="006350E6">
        <w:rPr>
          <w:rFonts w:ascii="Times New Roman" w:hAnsi="Times New Roman"/>
        </w:rPr>
        <w:t>Le système ajoute la pizza dans les pizzas à livrer.</w:t>
      </w:r>
    </w:p>
    <w:p w14:paraId="77A46E5A" w14:textId="77777777" w:rsidR="00B63B80" w:rsidRPr="006350E6" w:rsidRDefault="00B63B80" w:rsidP="00B63B80">
      <w:pPr>
        <w:rPr>
          <w:rFonts w:ascii="Times New Roman" w:hAnsi="Times New Roman" w:cs="Times New Roman"/>
          <w:szCs w:val="22"/>
          <w:lang w:val="fr-FR"/>
        </w:rPr>
      </w:pPr>
      <w:r w:rsidRPr="006350E6">
        <w:rPr>
          <w:rFonts w:ascii="Times New Roman" w:hAnsi="Times New Roman" w:cs="Times New Roman"/>
          <w:szCs w:val="22"/>
          <w:u w:val="single"/>
          <w:lang w:val="fr-FR"/>
        </w:rPr>
        <w:t>Les scénarios alternatifs</w:t>
      </w:r>
      <w:r w:rsidRPr="006350E6">
        <w:rPr>
          <w:rFonts w:ascii="Times New Roman" w:hAnsi="Times New Roman" w:cs="Times New Roman"/>
          <w:szCs w:val="22"/>
          <w:lang w:val="fr-FR"/>
        </w:rPr>
        <w:t> :</w:t>
      </w:r>
    </w:p>
    <w:p w14:paraId="7A2A7AFD" w14:textId="77777777" w:rsidR="00B63B80" w:rsidRPr="006350E6" w:rsidRDefault="00B63B80" w:rsidP="00B63B80">
      <w:pPr>
        <w:ind w:left="426"/>
        <w:rPr>
          <w:rFonts w:ascii="Times New Roman" w:hAnsi="Times New Roman" w:cs="Times New Roman"/>
          <w:szCs w:val="22"/>
          <w:lang w:val="fr-FR"/>
        </w:rPr>
      </w:pPr>
      <w:r w:rsidRPr="006350E6">
        <w:rPr>
          <w:rFonts w:ascii="Times New Roman" w:hAnsi="Times New Roman" w:cs="Times New Roman"/>
          <w:szCs w:val="22"/>
          <w:lang w:val="fr-FR"/>
        </w:rPr>
        <w:t>1.a L’utilisateur sélectionne une autre page que celle de commande à préparer.</w:t>
      </w:r>
    </w:p>
    <w:p w14:paraId="4ABD2555" w14:textId="77777777" w:rsidR="00B63B80" w:rsidRPr="006350E6" w:rsidRDefault="00B63B80" w:rsidP="00B63B80">
      <w:pPr>
        <w:ind w:left="426"/>
        <w:rPr>
          <w:rFonts w:ascii="Times New Roman" w:hAnsi="Times New Roman" w:cs="Times New Roman"/>
          <w:szCs w:val="22"/>
          <w:lang w:val="fr-FR"/>
        </w:rPr>
      </w:pPr>
      <w:r w:rsidRPr="006350E6">
        <w:rPr>
          <w:rFonts w:ascii="Times New Roman" w:hAnsi="Times New Roman" w:cs="Times New Roman"/>
          <w:szCs w:val="22"/>
          <w:lang w:val="fr-FR"/>
        </w:rPr>
        <w:t>4.a L’utilisateur ne clique pas dessus, une fenêtre s’ouvre au bout d’une minute qu’il est connecté à la page ou que la pizza précédente est terminée, lui rappelant qu’il n’a pas cliquer dessus avec un bruit sonore émis au cas-où celui-ci ne regarde pas son écran.</w:t>
      </w:r>
    </w:p>
    <w:p w14:paraId="554E1D99" w14:textId="77777777" w:rsidR="00B63B80" w:rsidRPr="006350E6" w:rsidRDefault="00B63B80" w:rsidP="00B63B80">
      <w:pPr>
        <w:ind w:left="426"/>
        <w:rPr>
          <w:rFonts w:ascii="Times New Roman" w:hAnsi="Times New Roman" w:cs="Times New Roman"/>
          <w:szCs w:val="22"/>
          <w:lang w:val="fr-FR"/>
        </w:rPr>
      </w:pPr>
      <w:r w:rsidRPr="006350E6">
        <w:rPr>
          <w:rFonts w:ascii="Times New Roman" w:hAnsi="Times New Roman" w:cs="Times New Roman"/>
          <w:szCs w:val="22"/>
          <w:lang w:val="fr-FR"/>
        </w:rPr>
        <w:t>6.a L’utilisateur ne clique pas sur le bouton « pizza terminer », une fenêtre s’ouvre au bout de 4 minutes qu’il est cliqué sur la pizza pour la préparer, lui rappelant qu’il n’a pas cliquer sur le bouton « pizza terminer » avec un bruit sonore émis au cas-où celui-ci ne regarde pas son écran.</w:t>
      </w:r>
    </w:p>
    <w:p w14:paraId="30D249C1" w14:textId="77777777" w:rsidR="00B63B80" w:rsidRPr="006350E6" w:rsidRDefault="00B63B80" w:rsidP="00B63B80">
      <w:pPr>
        <w:rPr>
          <w:rFonts w:ascii="Times New Roman" w:hAnsi="Times New Roman" w:cs="Times New Roman"/>
          <w:b/>
          <w:bCs/>
          <w:szCs w:val="22"/>
          <w:highlight w:val="darkGray"/>
          <w:u w:val="single"/>
          <w:lang w:val="fr-FR"/>
        </w:rPr>
      </w:pPr>
    </w:p>
    <w:p w14:paraId="0E643C6B" w14:textId="77777777" w:rsidR="00B63B80" w:rsidRPr="006350E6" w:rsidRDefault="00B63B80" w:rsidP="00B63B80">
      <w:pPr>
        <w:rPr>
          <w:rFonts w:ascii="Times New Roman" w:hAnsi="Times New Roman" w:cs="Times New Roman"/>
          <w:b/>
          <w:bCs/>
          <w:sz w:val="24"/>
          <w:lang w:val="fr-FR"/>
        </w:rPr>
      </w:pPr>
      <w:r w:rsidRPr="006350E6">
        <w:rPr>
          <w:rFonts w:ascii="Times New Roman" w:hAnsi="Times New Roman" w:cs="Times New Roman"/>
          <w:b/>
          <w:bCs/>
          <w:sz w:val="24"/>
          <w:highlight w:val="darkGray"/>
          <w:u w:val="single"/>
          <w:lang w:val="fr-FR"/>
        </w:rPr>
        <w:t xml:space="preserve">La fin et les </w:t>
      </w:r>
      <w:proofErr w:type="spellStart"/>
      <w:r w:rsidRPr="006350E6">
        <w:rPr>
          <w:rFonts w:ascii="Times New Roman" w:hAnsi="Times New Roman" w:cs="Times New Roman"/>
          <w:b/>
          <w:bCs/>
          <w:sz w:val="24"/>
          <w:highlight w:val="darkGray"/>
          <w:u w:val="single"/>
          <w:lang w:val="fr-FR"/>
        </w:rPr>
        <w:t>post-conditions</w:t>
      </w:r>
      <w:proofErr w:type="spellEnd"/>
      <w:r w:rsidRPr="006350E6">
        <w:rPr>
          <w:rFonts w:ascii="Times New Roman" w:hAnsi="Times New Roman" w:cs="Times New Roman"/>
          <w:b/>
          <w:bCs/>
          <w:sz w:val="24"/>
          <w:highlight w:val="darkGray"/>
          <w:lang w:val="fr-FR"/>
        </w:rPr>
        <w:t> :</w:t>
      </w:r>
    </w:p>
    <w:p w14:paraId="366E9D67" w14:textId="77777777" w:rsidR="00B63B80" w:rsidRPr="006350E6" w:rsidRDefault="00B63B80" w:rsidP="00B63B80">
      <w:pPr>
        <w:rPr>
          <w:rFonts w:ascii="Times New Roman" w:hAnsi="Times New Roman" w:cs="Times New Roman"/>
          <w:szCs w:val="22"/>
          <w:lang w:val="fr-FR"/>
        </w:rPr>
      </w:pPr>
      <w:r w:rsidRPr="006350E6">
        <w:rPr>
          <w:rFonts w:ascii="Times New Roman" w:hAnsi="Times New Roman" w:cs="Times New Roman"/>
          <w:szCs w:val="22"/>
          <w:lang w:val="fr-FR"/>
        </w:rPr>
        <w:t>Fin : Scénario nominal aux étapes 1, 4, 6 sur décision de l’utilisateur.</w:t>
      </w:r>
    </w:p>
    <w:p w14:paraId="4C994BAA" w14:textId="77777777" w:rsidR="00B63B80" w:rsidRPr="006350E6" w:rsidRDefault="00B63B80" w:rsidP="00B63B80">
      <w:pPr>
        <w:rPr>
          <w:rFonts w:ascii="Times New Roman" w:hAnsi="Times New Roman" w:cs="Times New Roman"/>
          <w:szCs w:val="22"/>
          <w:lang w:val="fr-FR"/>
        </w:rPr>
      </w:pPr>
      <w:proofErr w:type="spellStart"/>
      <w:r w:rsidRPr="006350E6">
        <w:rPr>
          <w:rFonts w:ascii="Times New Roman" w:hAnsi="Times New Roman" w:cs="Times New Roman"/>
          <w:szCs w:val="22"/>
          <w:lang w:val="fr-FR"/>
        </w:rPr>
        <w:t>Post-condition</w:t>
      </w:r>
      <w:proofErr w:type="spellEnd"/>
      <w:r w:rsidRPr="006350E6">
        <w:rPr>
          <w:rFonts w:ascii="Times New Roman" w:hAnsi="Times New Roman" w:cs="Times New Roman"/>
          <w:szCs w:val="22"/>
          <w:lang w:val="fr-FR"/>
        </w:rPr>
        <w:t> : Scénario nominal : les pizzas sont ajoutées dans la liste des pizzas à livrer.</w:t>
      </w:r>
    </w:p>
    <w:p w14:paraId="2FF88B08" w14:textId="77777777" w:rsidR="00B63B80" w:rsidRPr="006350E6" w:rsidRDefault="00B63B80" w:rsidP="00B63B80">
      <w:pPr>
        <w:rPr>
          <w:rFonts w:ascii="Times New Roman" w:hAnsi="Times New Roman" w:cs="Times New Roman"/>
          <w:szCs w:val="22"/>
          <w:lang w:val="fr-FR"/>
        </w:rPr>
      </w:pPr>
    </w:p>
    <w:p w14:paraId="6CFA7650" w14:textId="77777777" w:rsidR="00B63B80" w:rsidRPr="006350E6" w:rsidRDefault="00B63B80" w:rsidP="00B63B80">
      <w:pPr>
        <w:rPr>
          <w:rFonts w:ascii="Times New Roman" w:hAnsi="Times New Roman" w:cs="Times New Roman"/>
          <w:b/>
          <w:bCs/>
          <w:sz w:val="24"/>
          <w:u w:val="single"/>
          <w:lang w:val="fr-FR"/>
        </w:rPr>
      </w:pPr>
      <w:r w:rsidRPr="006350E6">
        <w:rPr>
          <w:rFonts w:ascii="Times New Roman" w:hAnsi="Times New Roman" w:cs="Times New Roman"/>
          <w:b/>
          <w:bCs/>
          <w:sz w:val="24"/>
          <w:highlight w:val="darkGray"/>
          <w:u w:val="single"/>
          <w:lang w:val="fr-FR"/>
        </w:rPr>
        <w:t>Les compléments</w:t>
      </w:r>
      <w:r w:rsidRPr="006350E6">
        <w:rPr>
          <w:rFonts w:ascii="Times New Roman" w:hAnsi="Times New Roman" w:cs="Times New Roman"/>
          <w:b/>
          <w:bCs/>
          <w:sz w:val="24"/>
          <w:highlight w:val="darkGray"/>
          <w:lang w:val="fr-FR"/>
        </w:rPr>
        <w:t> :</w:t>
      </w:r>
      <w:r w:rsidRPr="006350E6">
        <w:rPr>
          <w:rFonts w:ascii="Times New Roman" w:hAnsi="Times New Roman" w:cs="Times New Roman"/>
          <w:b/>
          <w:bCs/>
          <w:sz w:val="24"/>
          <w:u w:val="single"/>
          <w:lang w:val="fr-FR"/>
        </w:rPr>
        <w:t xml:space="preserve"> </w:t>
      </w:r>
    </w:p>
    <w:p w14:paraId="5F99D50B" w14:textId="77777777" w:rsidR="00B63B80" w:rsidRPr="006350E6" w:rsidRDefault="00B63B80" w:rsidP="00B63B80">
      <w:pPr>
        <w:rPr>
          <w:rFonts w:ascii="Times New Roman" w:hAnsi="Times New Roman" w:cs="Times New Roman"/>
          <w:szCs w:val="22"/>
          <w:lang w:val="fr-FR"/>
        </w:rPr>
      </w:pPr>
      <w:r w:rsidRPr="006350E6">
        <w:rPr>
          <w:rFonts w:ascii="Times New Roman" w:hAnsi="Times New Roman" w:cs="Times New Roman"/>
          <w:szCs w:val="22"/>
          <w:u w:val="single"/>
          <w:lang w:val="fr-FR"/>
        </w:rPr>
        <w:t>L’ergonomie</w:t>
      </w:r>
      <w:r w:rsidRPr="006350E6">
        <w:rPr>
          <w:rFonts w:ascii="Times New Roman" w:hAnsi="Times New Roman" w:cs="Times New Roman"/>
          <w:szCs w:val="22"/>
          <w:lang w:val="fr-FR"/>
        </w:rPr>
        <w:t xml:space="preserve"> : La pizza à préparer sera mis en évidence pour éviter au pizzaiolo de se tromper </w:t>
      </w:r>
    </w:p>
    <w:p w14:paraId="2B8EFC1C" w14:textId="77777777" w:rsidR="00B63B80" w:rsidRPr="006350E6" w:rsidRDefault="00B63B80" w:rsidP="00B63B80">
      <w:pPr>
        <w:rPr>
          <w:rFonts w:ascii="Times New Roman" w:hAnsi="Times New Roman" w:cs="Times New Roman"/>
          <w:szCs w:val="22"/>
          <w:lang w:val="fr-FR"/>
        </w:rPr>
      </w:pPr>
      <w:r w:rsidRPr="006350E6">
        <w:rPr>
          <w:rFonts w:ascii="Times New Roman" w:hAnsi="Times New Roman" w:cs="Times New Roman"/>
          <w:szCs w:val="22"/>
          <w:u w:val="single"/>
          <w:lang w:val="fr-FR"/>
        </w:rPr>
        <w:t>Performance attendue</w:t>
      </w:r>
      <w:r w:rsidRPr="006350E6">
        <w:rPr>
          <w:rFonts w:ascii="Times New Roman" w:hAnsi="Times New Roman" w:cs="Times New Roman"/>
          <w:szCs w:val="22"/>
          <w:lang w:val="fr-FR"/>
        </w:rPr>
        <w:t> : Une mise à jour de l’écran et pour la sélection des pizzas pour un gain de temps du pizzaiolo</w:t>
      </w:r>
    </w:p>
    <w:p w14:paraId="276A9457" w14:textId="77777777" w:rsidR="00B63B80" w:rsidRPr="006350E6" w:rsidRDefault="00B63B80" w:rsidP="00B63B80">
      <w:pPr>
        <w:rPr>
          <w:rFonts w:ascii="Times New Roman" w:hAnsi="Times New Roman" w:cs="Times New Roman"/>
          <w:szCs w:val="22"/>
          <w:lang w:val="fr-FR"/>
        </w:rPr>
      </w:pPr>
      <w:r w:rsidRPr="006350E6">
        <w:rPr>
          <w:rFonts w:ascii="Times New Roman" w:hAnsi="Times New Roman" w:cs="Times New Roman"/>
          <w:szCs w:val="22"/>
          <w:u w:val="single"/>
          <w:lang w:val="fr-FR"/>
        </w:rPr>
        <w:t>Problèmes non résolus</w:t>
      </w:r>
      <w:r w:rsidRPr="006350E6">
        <w:rPr>
          <w:rFonts w:ascii="Times New Roman" w:hAnsi="Times New Roman" w:cs="Times New Roman"/>
          <w:szCs w:val="22"/>
          <w:lang w:val="fr-FR"/>
        </w:rPr>
        <w:t> : aucun</w:t>
      </w:r>
    </w:p>
    <w:p w14:paraId="5A7C0728" w14:textId="27C4E30C" w:rsidR="00B63B80" w:rsidRPr="006350E6" w:rsidRDefault="00B63B80" w:rsidP="00F4449F">
      <w:pPr>
        <w:pStyle w:val="Corpsdetexte"/>
        <w:rPr>
          <w:lang w:val="fr-FR"/>
        </w:rPr>
      </w:pPr>
    </w:p>
    <w:p w14:paraId="4747170E" w14:textId="5209A73C" w:rsidR="00B63B80" w:rsidRPr="006350E6" w:rsidRDefault="005F3A73" w:rsidP="005F3A73">
      <w:pPr>
        <w:pStyle w:val="Corpsdetexte"/>
        <w:jc w:val="center"/>
        <w:rPr>
          <w:lang w:val="fr-FR"/>
        </w:rPr>
      </w:pPr>
      <w:r w:rsidRPr="006350E6">
        <w:rPr>
          <w:noProof/>
          <w:lang w:val="fr-FR"/>
        </w:rPr>
        <w:lastRenderedPageBreak/>
        <w:drawing>
          <wp:inline distT="0" distB="0" distL="0" distR="0" wp14:anchorId="4CCC77F8" wp14:editId="501F0B84">
            <wp:extent cx="5470266" cy="7657278"/>
            <wp:effectExtent l="0" t="0" r="0"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4184" cy="7662763"/>
                    </a:xfrm>
                    <a:prstGeom prst="rect">
                      <a:avLst/>
                    </a:prstGeom>
                  </pic:spPr>
                </pic:pic>
              </a:graphicData>
            </a:graphic>
          </wp:inline>
        </w:drawing>
      </w:r>
    </w:p>
    <w:p w14:paraId="09AF5EE5" w14:textId="443C64BF" w:rsidR="005F3A73" w:rsidRPr="006350E6" w:rsidRDefault="005F3A73" w:rsidP="005F3A73">
      <w:pPr>
        <w:pStyle w:val="Titre3"/>
        <w:rPr>
          <w:rFonts w:ascii="Times New Roman" w:eastAsia="DejaVu Sans" w:hAnsi="Times New Roman" w:cs="Times New Roman"/>
          <w:sz w:val="22"/>
          <w:szCs w:val="22"/>
          <w:lang w:val="fr-FR"/>
        </w:rPr>
      </w:pPr>
      <w:bookmarkStart w:id="23" w:name="_Toc70437615"/>
      <w:r w:rsidRPr="006350E6">
        <w:rPr>
          <w:rFonts w:ascii="Times New Roman" w:eastAsia="DejaVu Sans" w:hAnsi="Times New Roman" w:cs="Times New Roman"/>
          <w:sz w:val="22"/>
          <w:szCs w:val="22"/>
          <w:lang w:val="fr-FR"/>
        </w:rPr>
        <w:lastRenderedPageBreak/>
        <w:t>Package gestion des commandes – 4</w:t>
      </w:r>
      <w:r w:rsidR="009D1C34" w:rsidRPr="006350E6">
        <w:rPr>
          <w:rFonts w:ascii="Times New Roman" w:eastAsia="DejaVu Sans" w:hAnsi="Times New Roman" w:cs="Times New Roman"/>
          <w:sz w:val="22"/>
          <w:szCs w:val="22"/>
          <w:lang w:val="fr-FR"/>
        </w:rPr>
        <w:t>.1</w:t>
      </w:r>
      <w:r w:rsidRPr="006350E6">
        <w:rPr>
          <w:rFonts w:ascii="Times New Roman" w:eastAsia="DejaVu Sans" w:hAnsi="Times New Roman" w:cs="Times New Roman"/>
          <w:sz w:val="22"/>
          <w:szCs w:val="22"/>
          <w:lang w:val="fr-FR"/>
        </w:rPr>
        <w:t xml:space="preserve"> </w:t>
      </w:r>
      <w:r w:rsidR="00AC2D13" w:rsidRPr="006350E6">
        <w:rPr>
          <w:rFonts w:ascii="Times New Roman" w:eastAsia="DejaVu Sans" w:hAnsi="Times New Roman" w:cs="Times New Roman"/>
          <w:sz w:val="22"/>
          <w:szCs w:val="22"/>
          <w:lang w:val="fr-FR"/>
        </w:rPr>
        <w:t>Consultez les recettes des pizzas</w:t>
      </w:r>
      <w:bookmarkEnd w:id="23"/>
    </w:p>
    <w:p w14:paraId="00949CDD" w14:textId="6F9803C2" w:rsidR="005C438C" w:rsidRPr="006350E6" w:rsidRDefault="005C438C" w:rsidP="005C438C">
      <w:pPr>
        <w:pStyle w:val="Corpsdetexte"/>
        <w:jc w:val="center"/>
        <w:rPr>
          <w:lang w:val="fr-FR"/>
        </w:rPr>
      </w:pPr>
      <w:r w:rsidRPr="006350E6">
        <w:rPr>
          <w:noProof/>
          <w:lang w:val="fr-FR"/>
        </w:rPr>
        <w:drawing>
          <wp:inline distT="0" distB="0" distL="0" distR="0" wp14:anchorId="783C1C65" wp14:editId="6E3412AB">
            <wp:extent cx="4585157" cy="7231234"/>
            <wp:effectExtent l="0" t="0" r="6350" b="825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3398" cy="7244231"/>
                    </a:xfrm>
                    <a:prstGeom prst="rect">
                      <a:avLst/>
                    </a:prstGeom>
                  </pic:spPr>
                </pic:pic>
              </a:graphicData>
            </a:graphic>
          </wp:inline>
        </w:drawing>
      </w:r>
    </w:p>
    <w:p w14:paraId="6B2C6E1B" w14:textId="203B9184" w:rsidR="00B53B98" w:rsidRPr="006350E6" w:rsidRDefault="00B53B98" w:rsidP="00B53B98">
      <w:pPr>
        <w:pStyle w:val="Titre3"/>
        <w:rPr>
          <w:rFonts w:ascii="Times New Roman" w:eastAsia="DejaVu Sans" w:hAnsi="Times New Roman" w:cs="Times New Roman"/>
          <w:sz w:val="22"/>
          <w:szCs w:val="22"/>
          <w:lang w:val="fr-FR"/>
        </w:rPr>
      </w:pPr>
      <w:bookmarkStart w:id="24" w:name="_Toc70437616"/>
      <w:r w:rsidRPr="006350E6">
        <w:rPr>
          <w:rFonts w:ascii="Times New Roman" w:eastAsia="DejaVu Sans" w:hAnsi="Times New Roman" w:cs="Times New Roman"/>
          <w:sz w:val="22"/>
          <w:szCs w:val="22"/>
          <w:lang w:val="fr-FR"/>
        </w:rPr>
        <w:lastRenderedPageBreak/>
        <w:t>Package gestion des commandes – 4</w:t>
      </w:r>
      <w:r w:rsidR="009D1C34" w:rsidRPr="006350E6">
        <w:rPr>
          <w:rFonts w:ascii="Times New Roman" w:eastAsia="DejaVu Sans" w:hAnsi="Times New Roman" w:cs="Times New Roman"/>
          <w:sz w:val="22"/>
          <w:szCs w:val="22"/>
          <w:lang w:val="fr-FR"/>
        </w:rPr>
        <w:t>.2</w:t>
      </w:r>
      <w:r w:rsidRPr="006350E6">
        <w:rPr>
          <w:rFonts w:ascii="Times New Roman" w:eastAsia="DejaVu Sans" w:hAnsi="Times New Roman" w:cs="Times New Roman"/>
          <w:sz w:val="22"/>
          <w:szCs w:val="22"/>
          <w:lang w:val="fr-FR"/>
        </w:rPr>
        <w:t xml:space="preserve"> Consultez </w:t>
      </w:r>
      <w:r w:rsidR="009D1C34" w:rsidRPr="006350E6">
        <w:rPr>
          <w:rFonts w:ascii="Times New Roman" w:eastAsia="DejaVu Sans" w:hAnsi="Times New Roman" w:cs="Times New Roman"/>
          <w:sz w:val="22"/>
          <w:szCs w:val="22"/>
          <w:lang w:val="fr-FR"/>
        </w:rPr>
        <w:t>le stock d’ingrédients restants</w:t>
      </w:r>
      <w:bookmarkEnd w:id="24"/>
    </w:p>
    <w:p w14:paraId="35D52F99" w14:textId="06C4E4DC" w:rsidR="00B53B98" w:rsidRPr="006350E6" w:rsidRDefault="005C7FF6" w:rsidP="005C438C">
      <w:pPr>
        <w:pStyle w:val="Corpsdetexte"/>
        <w:jc w:val="center"/>
        <w:rPr>
          <w:lang w:val="fr-FR"/>
        </w:rPr>
      </w:pPr>
      <w:r w:rsidRPr="006350E6">
        <w:rPr>
          <w:noProof/>
          <w:lang w:val="fr-FR"/>
        </w:rPr>
        <w:drawing>
          <wp:inline distT="0" distB="0" distL="0" distR="0" wp14:anchorId="2A408C58" wp14:editId="2E47779F">
            <wp:extent cx="5532449" cy="7397537"/>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1445" cy="7409565"/>
                    </a:xfrm>
                    <a:prstGeom prst="rect">
                      <a:avLst/>
                    </a:prstGeom>
                  </pic:spPr>
                </pic:pic>
              </a:graphicData>
            </a:graphic>
          </wp:inline>
        </w:drawing>
      </w:r>
    </w:p>
    <w:p w14:paraId="658219F9" w14:textId="1F366226" w:rsidR="005C7FF6" w:rsidRPr="006350E6" w:rsidRDefault="005C7FF6" w:rsidP="005C7FF6">
      <w:pPr>
        <w:pStyle w:val="Titre3"/>
        <w:rPr>
          <w:rFonts w:ascii="Times New Roman" w:eastAsia="DejaVu Sans" w:hAnsi="Times New Roman" w:cs="Times New Roman"/>
          <w:sz w:val="22"/>
          <w:szCs w:val="22"/>
          <w:lang w:val="fr-FR"/>
        </w:rPr>
      </w:pPr>
      <w:bookmarkStart w:id="25" w:name="_Toc70437617"/>
      <w:r w:rsidRPr="006350E6">
        <w:rPr>
          <w:rFonts w:ascii="Times New Roman" w:eastAsia="DejaVu Sans" w:hAnsi="Times New Roman" w:cs="Times New Roman"/>
          <w:sz w:val="22"/>
          <w:szCs w:val="22"/>
          <w:lang w:val="fr-FR"/>
        </w:rPr>
        <w:lastRenderedPageBreak/>
        <w:t xml:space="preserve">Package gestion des commandes – </w:t>
      </w:r>
      <w:r w:rsidR="00C92530" w:rsidRPr="006350E6">
        <w:rPr>
          <w:rFonts w:ascii="Times New Roman" w:eastAsia="DejaVu Sans" w:hAnsi="Times New Roman" w:cs="Times New Roman"/>
          <w:sz w:val="22"/>
          <w:szCs w:val="22"/>
          <w:lang w:val="fr-FR"/>
        </w:rPr>
        <w:t>5 Suivi de l’état de la commande</w:t>
      </w:r>
      <w:bookmarkEnd w:id="25"/>
    </w:p>
    <w:p w14:paraId="046008F3" w14:textId="077FC166" w:rsidR="00C92530" w:rsidRPr="006350E6" w:rsidRDefault="00002A8D" w:rsidP="00002A8D">
      <w:pPr>
        <w:pStyle w:val="Corpsdetexte"/>
        <w:jc w:val="center"/>
        <w:rPr>
          <w:lang w:val="fr-FR"/>
        </w:rPr>
      </w:pPr>
      <w:r w:rsidRPr="006350E6">
        <w:rPr>
          <w:noProof/>
          <w:lang w:val="fr-FR"/>
        </w:rPr>
        <w:drawing>
          <wp:inline distT="0" distB="0" distL="0" distR="0" wp14:anchorId="3BA8DCFB" wp14:editId="601B2852">
            <wp:extent cx="3604960" cy="722310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2871" cy="7238954"/>
                    </a:xfrm>
                    <a:prstGeom prst="rect">
                      <a:avLst/>
                    </a:prstGeom>
                  </pic:spPr>
                </pic:pic>
              </a:graphicData>
            </a:graphic>
          </wp:inline>
        </w:drawing>
      </w:r>
    </w:p>
    <w:p w14:paraId="4B2B0D8B" w14:textId="4DB35CC5" w:rsidR="00002A8D" w:rsidRPr="006350E6" w:rsidRDefault="00002A8D" w:rsidP="00002A8D">
      <w:pPr>
        <w:pStyle w:val="Corpsdetexte"/>
        <w:jc w:val="center"/>
        <w:rPr>
          <w:lang w:val="fr-FR"/>
        </w:rPr>
      </w:pPr>
    </w:p>
    <w:p w14:paraId="555CDAD0" w14:textId="626F58E1" w:rsidR="00002A8D" w:rsidRPr="006350E6" w:rsidRDefault="00002A8D" w:rsidP="00002A8D">
      <w:pPr>
        <w:pStyle w:val="Titre3"/>
        <w:rPr>
          <w:rFonts w:ascii="Times New Roman" w:eastAsia="DejaVu Sans" w:hAnsi="Times New Roman" w:cs="Times New Roman"/>
          <w:sz w:val="22"/>
          <w:szCs w:val="22"/>
          <w:lang w:val="fr-FR"/>
        </w:rPr>
      </w:pPr>
      <w:bookmarkStart w:id="26" w:name="_Toc70437618"/>
      <w:r w:rsidRPr="006350E6">
        <w:rPr>
          <w:rFonts w:ascii="Times New Roman" w:eastAsia="DejaVu Sans" w:hAnsi="Times New Roman" w:cs="Times New Roman"/>
          <w:sz w:val="22"/>
          <w:szCs w:val="22"/>
          <w:lang w:val="fr-FR"/>
        </w:rPr>
        <w:lastRenderedPageBreak/>
        <w:t xml:space="preserve">Package gestion des commandes – </w:t>
      </w:r>
      <w:r w:rsidR="00E50D4A" w:rsidRPr="006350E6">
        <w:rPr>
          <w:rFonts w:ascii="Times New Roman" w:eastAsia="DejaVu Sans" w:hAnsi="Times New Roman" w:cs="Times New Roman"/>
          <w:sz w:val="22"/>
          <w:szCs w:val="22"/>
          <w:lang w:val="fr-FR"/>
        </w:rPr>
        <w:t>6 Livraison</w:t>
      </w:r>
      <w:bookmarkEnd w:id="26"/>
    </w:p>
    <w:p w14:paraId="74FAD225" w14:textId="094E7E1C" w:rsidR="00002A8D" w:rsidRPr="006350E6" w:rsidRDefault="00E50D4A" w:rsidP="00002A8D">
      <w:pPr>
        <w:pStyle w:val="Corpsdetexte"/>
        <w:jc w:val="center"/>
        <w:rPr>
          <w:lang w:val="fr-FR"/>
        </w:rPr>
      </w:pPr>
      <w:r w:rsidRPr="006350E6">
        <w:rPr>
          <w:noProof/>
          <w:lang w:val="fr-FR"/>
        </w:rPr>
        <w:drawing>
          <wp:inline distT="0" distB="0" distL="0" distR="0" wp14:anchorId="2348A62E" wp14:editId="1EF0E8D3">
            <wp:extent cx="4940392" cy="7060665"/>
            <wp:effectExtent l="0" t="0" r="0" b="698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62338" cy="7092030"/>
                    </a:xfrm>
                    <a:prstGeom prst="rect">
                      <a:avLst/>
                    </a:prstGeom>
                  </pic:spPr>
                </pic:pic>
              </a:graphicData>
            </a:graphic>
          </wp:inline>
        </w:drawing>
      </w:r>
    </w:p>
    <w:p w14:paraId="4A8C7415" w14:textId="77777777" w:rsidR="005C7FF6" w:rsidRPr="006350E6" w:rsidRDefault="005C7FF6" w:rsidP="005C438C">
      <w:pPr>
        <w:pStyle w:val="Corpsdetexte"/>
        <w:jc w:val="center"/>
        <w:rPr>
          <w:lang w:val="fr-FR"/>
        </w:rPr>
      </w:pPr>
    </w:p>
    <w:p w14:paraId="6B517A83" w14:textId="77777777" w:rsidR="00770B01" w:rsidRPr="006350E6" w:rsidRDefault="00770B01">
      <w:pPr>
        <w:pStyle w:val="Titre1"/>
        <w:rPr>
          <w:rFonts w:ascii="Times New Roman" w:hAnsi="Times New Roman" w:cs="Times New Roman"/>
          <w:sz w:val="32"/>
          <w:szCs w:val="32"/>
          <w:lang w:val="fr-FR"/>
        </w:rPr>
      </w:pPr>
      <w:bookmarkStart w:id="27" w:name="_Toc70437619"/>
      <w:r w:rsidRPr="006350E6">
        <w:rPr>
          <w:rFonts w:ascii="Times New Roman" w:eastAsia="DejaVu Sans" w:hAnsi="Times New Roman" w:cs="Times New Roman"/>
          <w:sz w:val="32"/>
          <w:szCs w:val="32"/>
          <w:lang w:val="fr-FR"/>
        </w:rPr>
        <w:lastRenderedPageBreak/>
        <w:t>Le domaine fonctionnel</w:t>
      </w:r>
      <w:bookmarkEnd w:id="27"/>
    </w:p>
    <w:p w14:paraId="2FD5EE06" w14:textId="62E8FEB2" w:rsidR="00770B01" w:rsidRPr="006350E6" w:rsidRDefault="00B91E92" w:rsidP="00DF4B14">
      <w:pPr>
        <w:pStyle w:val="Titre2"/>
        <w:pBdr>
          <w:bottom w:val="single" w:sz="2" w:space="0" w:color="C0C0C0"/>
        </w:pBdr>
        <w:rPr>
          <w:rFonts w:ascii="Times New Roman" w:hAnsi="Times New Roman" w:cs="Times New Roman"/>
          <w:sz w:val="24"/>
          <w:lang w:val="fr-FR"/>
        </w:rPr>
      </w:pPr>
      <w:bookmarkStart w:id="28" w:name="_Toc70437620"/>
      <w:r w:rsidRPr="006350E6">
        <w:rPr>
          <w:rFonts w:ascii="Times New Roman" w:hAnsi="Times New Roman" w:cs="Times New Roman"/>
          <w:sz w:val="24"/>
          <w:lang w:val="fr-FR"/>
        </w:rPr>
        <w:t>Diagramme de classes</w:t>
      </w:r>
      <w:bookmarkEnd w:id="28"/>
    </w:p>
    <w:p w14:paraId="0A1ABC6D" w14:textId="4D8C17D5" w:rsidR="00770B01" w:rsidRPr="006350E6" w:rsidRDefault="00075FC2" w:rsidP="00F47A41">
      <w:pPr>
        <w:pStyle w:val="Corpsdetexte"/>
        <w:jc w:val="center"/>
        <w:rPr>
          <w:rFonts w:ascii="Times New Roman" w:hAnsi="Times New Roman" w:cs="Times New Roman"/>
          <w:szCs w:val="22"/>
          <w:lang w:val="fr-FR"/>
        </w:rPr>
      </w:pPr>
      <w:r w:rsidRPr="006350E6">
        <w:rPr>
          <w:rFonts w:ascii="Times New Roman" w:hAnsi="Times New Roman" w:cs="Times New Roman"/>
          <w:noProof/>
          <w:szCs w:val="22"/>
          <w:lang w:val="fr-FR"/>
        </w:rPr>
        <w:drawing>
          <wp:inline distT="0" distB="0" distL="0" distR="0" wp14:anchorId="127B1E33" wp14:editId="70D96D73">
            <wp:extent cx="6120130" cy="4585970"/>
            <wp:effectExtent l="0" t="0" r="0" b="50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4585970"/>
                    </a:xfrm>
                    <a:prstGeom prst="rect">
                      <a:avLst/>
                    </a:prstGeom>
                  </pic:spPr>
                </pic:pic>
              </a:graphicData>
            </a:graphic>
          </wp:inline>
        </w:drawing>
      </w:r>
      <w:r w:rsidR="00CC3D36" w:rsidRPr="006350E6">
        <w:rPr>
          <w:rFonts w:ascii="Times New Roman" w:hAnsi="Times New Roman" w:cs="Times New Roman"/>
          <w:szCs w:val="22"/>
          <w:lang w:val="fr-FR"/>
        </w:rPr>
        <w:t xml:space="preserve">Nous retrouvons les </w:t>
      </w:r>
      <w:r w:rsidR="00907854" w:rsidRPr="006350E6">
        <w:rPr>
          <w:rFonts w:ascii="Times New Roman" w:hAnsi="Times New Roman" w:cs="Times New Roman"/>
          <w:szCs w:val="22"/>
          <w:lang w:val="fr-FR"/>
        </w:rPr>
        <w:t>différentes classe</w:t>
      </w:r>
      <w:r w:rsidR="007B6CE8" w:rsidRPr="006350E6">
        <w:rPr>
          <w:rFonts w:ascii="Times New Roman" w:hAnsi="Times New Roman" w:cs="Times New Roman"/>
          <w:szCs w:val="22"/>
          <w:lang w:val="fr-FR"/>
        </w:rPr>
        <w:t>s, elles contiennent</w:t>
      </w:r>
      <w:r w:rsidR="001834BD" w:rsidRPr="006350E6">
        <w:rPr>
          <w:rFonts w:ascii="Times New Roman" w:hAnsi="Times New Roman" w:cs="Times New Roman"/>
          <w:szCs w:val="22"/>
          <w:lang w:val="fr-FR"/>
        </w:rPr>
        <w:t> :</w:t>
      </w:r>
    </w:p>
    <w:p w14:paraId="4D7B93F3" w14:textId="00F13E9F" w:rsidR="001834BD" w:rsidRPr="006350E6" w:rsidRDefault="0026104E" w:rsidP="001834BD">
      <w:pPr>
        <w:pStyle w:val="Corpsdetexte"/>
        <w:numPr>
          <w:ilvl w:val="0"/>
          <w:numId w:val="12"/>
        </w:numPr>
        <w:rPr>
          <w:rFonts w:ascii="Times New Roman" w:hAnsi="Times New Roman" w:cs="Times New Roman"/>
          <w:szCs w:val="22"/>
          <w:lang w:val="fr-FR"/>
        </w:rPr>
      </w:pPr>
      <w:r w:rsidRPr="006350E6">
        <w:rPr>
          <w:rFonts w:ascii="Times New Roman" w:hAnsi="Times New Roman" w:cs="Times New Roman"/>
          <w:szCs w:val="22"/>
          <w:lang w:val="fr-FR"/>
        </w:rPr>
        <w:t>Les attr</w:t>
      </w:r>
      <w:r w:rsidR="002E6B98" w:rsidRPr="006350E6">
        <w:rPr>
          <w:rFonts w:ascii="Times New Roman" w:hAnsi="Times New Roman" w:cs="Times New Roman"/>
          <w:szCs w:val="22"/>
          <w:lang w:val="fr-FR"/>
        </w:rPr>
        <w:t>i</w:t>
      </w:r>
      <w:r w:rsidRPr="006350E6">
        <w:rPr>
          <w:rFonts w:ascii="Times New Roman" w:hAnsi="Times New Roman" w:cs="Times New Roman"/>
          <w:szCs w:val="22"/>
          <w:lang w:val="fr-FR"/>
        </w:rPr>
        <w:t>buts</w:t>
      </w:r>
    </w:p>
    <w:p w14:paraId="41FBF915" w14:textId="4571E975" w:rsidR="00614C44" w:rsidRPr="006350E6" w:rsidRDefault="00980B3E" w:rsidP="001834BD">
      <w:pPr>
        <w:pStyle w:val="Corpsdetexte"/>
        <w:numPr>
          <w:ilvl w:val="0"/>
          <w:numId w:val="12"/>
        </w:numPr>
        <w:rPr>
          <w:rFonts w:ascii="Times New Roman" w:hAnsi="Times New Roman" w:cs="Times New Roman"/>
          <w:szCs w:val="22"/>
          <w:lang w:val="fr-FR"/>
        </w:rPr>
      </w:pPr>
      <w:r w:rsidRPr="006350E6">
        <w:rPr>
          <w:rFonts w:ascii="Times New Roman" w:hAnsi="Times New Roman" w:cs="Times New Roman"/>
          <w:szCs w:val="22"/>
          <w:lang w:val="fr-FR"/>
        </w:rPr>
        <w:t>Les niveaux de visibilité</w:t>
      </w:r>
      <w:r w:rsidR="00D63063" w:rsidRPr="006350E6">
        <w:rPr>
          <w:rFonts w:ascii="Times New Roman" w:hAnsi="Times New Roman" w:cs="Times New Roman"/>
          <w:szCs w:val="22"/>
          <w:lang w:val="fr-FR"/>
        </w:rPr>
        <w:t xml:space="preserve"> des </w:t>
      </w:r>
      <w:r w:rsidR="00C776D8" w:rsidRPr="006350E6">
        <w:rPr>
          <w:rFonts w:ascii="Times New Roman" w:hAnsi="Times New Roman" w:cs="Times New Roman"/>
          <w:szCs w:val="22"/>
          <w:lang w:val="fr-FR"/>
        </w:rPr>
        <w:t>attributs (</w:t>
      </w:r>
      <w:r w:rsidR="00D63063" w:rsidRPr="006350E6">
        <w:rPr>
          <w:rFonts w:ascii="Times New Roman" w:hAnsi="Times New Roman" w:cs="Times New Roman"/>
          <w:szCs w:val="22"/>
          <w:lang w:val="fr-FR"/>
        </w:rPr>
        <w:t xml:space="preserve">public, </w:t>
      </w:r>
      <w:proofErr w:type="spellStart"/>
      <w:r w:rsidR="00D63063" w:rsidRPr="006350E6">
        <w:rPr>
          <w:rFonts w:ascii="Times New Roman" w:hAnsi="Times New Roman" w:cs="Times New Roman"/>
          <w:szCs w:val="22"/>
          <w:lang w:val="fr-FR"/>
        </w:rPr>
        <w:t>private</w:t>
      </w:r>
      <w:proofErr w:type="spellEnd"/>
      <w:r w:rsidR="00D63063" w:rsidRPr="006350E6">
        <w:rPr>
          <w:rFonts w:ascii="Times New Roman" w:hAnsi="Times New Roman" w:cs="Times New Roman"/>
          <w:szCs w:val="22"/>
          <w:lang w:val="fr-FR"/>
        </w:rPr>
        <w:t>, etc…)</w:t>
      </w:r>
    </w:p>
    <w:p w14:paraId="52568255" w14:textId="4F81F3D3" w:rsidR="0026104E" w:rsidRPr="006350E6" w:rsidRDefault="002E6B98" w:rsidP="001834BD">
      <w:pPr>
        <w:pStyle w:val="Corpsdetexte"/>
        <w:numPr>
          <w:ilvl w:val="0"/>
          <w:numId w:val="12"/>
        </w:numPr>
        <w:rPr>
          <w:rFonts w:ascii="Times New Roman" w:hAnsi="Times New Roman" w:cs="Times New Roman"/>
          <w:szCs w:val="22"/>
          <w:lang w:val="fr-FR"/>
        </w:rPr>
      </w:pPr>
      <w:r w:rsidRPr="006350E6">
        <w:rPr>
          <w:rFonts w:ascii="Times New Roman" w:hAnsi="Times New Roman" w:cs="Times New Roman"/>
          <w:szCs w:val="22"/>
          <w:lang w:val="fr-FR"/>
        </w:rPr>
        <w:t xml:space="preserve">Les types </w:t>
      </w:r>
      <w:r w:rsidR="00C776D8" w:rsidRPr="006350E6">
        <w:rPr>
          <w:rFonts w:ascii="Times New Roman" w:hAnsi="Times New Roman" w:cs="Times New Roman"/>
          <w:szCs w:val="22"/>
          <w:lang w:val="fr-FR"/>
        </w:rPr>
        <w:t>d’attributs (</w:t>
      </w:r>
      <w:r w:rsidR="00D63063" w:rsidRPr="006350E6">
        <w:rPr>
          <w:rFonts w:ascii="Times New Roman" w:hAnsi="Times New Roman" w:cs="Times New Roman"/>
          <w:szCs w:val="22"/>
          <w:lang w:val="fr-FR"/>
        </w:rPr>
        <w:t xml:space="preserve">String, Integer, </w:t>
      </w:r>
      <w:proofErr w:type="spellStart"/>
      <w:r w:rsidR="00D63063" w:rsidRPr="006350E6">
        <w:rPr>
          <w:rFonts w:ascii="Times New Roman" w:hAnsi="Times New Roman" w:cs="Times New Roman"/>
          <w:szCs w:val="22"/>
          <w:lang w:val="fr-FR"/>
        </w:rPr>
        <w:t>boolean</w:t>
      </w:r>
      <w:proofErr w:type="spellEnd"/>
      <w:r w:rsidRPr="006350E6">
        <w:rPr>
          <w:rFonts w:ascii="Times New Roman" w:hAnsi="Times New Roman" w:cs="Times New Roman"/>
          <w:szCs w:val="22"/>
          <w:lang w:val="fr-FR"/>
        </w:rPr>
        <w:t>, etc…)</w:t>
      </w:r>
    </w:p>
    <w:p w14:paraId="11E6B8D4" w14:textId="469D52E7" w:rsidR="002E6B98" w:rsidRPr="006350E6" w:rsidRDefault="002E6B98" w:rsidP="001834BD">
      <w:pPr>
        <w:pStyle w:val="Corpsdetexte"/>
        <w:numPr>
          <w:ilvl w:val="0"/>
          <w:numId w:val="12"/>
        </w:numPr>
        <w:rPr>
          <w:rFonts w:ascii="Times New Roman" w:hAnsi="Times New Roman" w:cs="Times New Roman"/>
          <w:szCs w:val="22"/>
          <w:lang w:val="fr-FR"/>
        </w:rPr>
      </w:pPr>
      <w:r w:rsidRPr="006350E6">
        <w:rPr>
          <w:rFonts w:ascii="Times New Roman" w:hAnsi="Times New Roman" w:cs="Times New Roman"/>
          <w:szCs w:val="22"/>
          <w:lang w:val="fr-FR"/>
        </w:rPr>
        <w:t xml:space="preserve">Les </w:t>
      </w:r>
      <w:r w:rsidR="00C776D8" w:rsidRPr="006350E6">
        <w:rPr>
          <w:rFonts w:ascii="Times New Roman" w:hAnsi="Times New Roman" w:cs="Times New Roman"/>
          <w:szCs w:val="22"/>
          <w:lang w:val="fr-FR"/>
        </w:rPr>
        <w:t>associations (</w:t>
      </w:r>
      <w:r w:rsidR="00FF11C6" w:rsidRPr="006350E6">
        <w:rPr>
          <w:rFonts w:ascii="Times New Roman" w:hAnsi="Times New Roman" w:cs="Times New Roman"/>
          <w:szCs w:val="22"/>
          <w:lang w:val="fr-FR"/>
        </w:rPr>
        <w:t xml:space="preserve">one to one, one to </w:t>
      </w:r>
      <w:proofErr w:type="spellStart"/>
      <w:r w:rsidR="00FF11C6" w:rsidRPr="006350E6">
        <w:rPr>
          <w:rFonts w:ascii="Times New Roman" w:hAnsi="Times New Roman" w:cs="Times New Roman"/>
          <w:szCs w:val="22"/>
          <w:lang w:val="fr-FR"/>
        </w:rPr>
        <w:t>many</w:t>
      </w:r>
      <w:proofErr w:type="spellEnd"/>
      <w:r w:rsidR="00FF11C6" w:rsidRPr="006350E6">
        <w:rPr>
          <w:rFonts w:ascii="Times New Roman" w:hAnsi="Times New Roman" w:cs="Times New Roman"/>
          <w:szCs w:val="22"/>
          <w:lang w:val="fr-FR"/>
        </w:rPr>
        <w:t xml:space="preserve">, </w:t>
      </w:r>
      <w:proofErr w:type="spellStart"/>
      <w:r w:rsidR="00FF11C6" w:rsidRPr="006350E6">
        <w:rPr>
          <w:rFonts w:ascii="Times New Roman" w:hAnsi="Times New Roman" w:cs="Times New Roman"/>
          <w:szCs w:val="22"/>
          <w:lang w:val="fr-FR"/>
        </w:rPr>
        <w:t>many</w:t>
      </w:r>
      <w:proofErr w:type="spellEnd"/>
      <w:r w:rsidR="00FF11C6" w:rsidRPr="006350E6">
        <w:rPr>
          <w:rFonts w:ascii="Times New Roman" w:hAnsi="Times New Roman" w:cs="Times New Roman"/>
          <w:szCs w:val="22"/>
          <w:lang w:val="fr-FR"/>
        </w:rPr>
        <w:t xml:space="preserve"> to </w:t>
      </w:r>
      <w:proofErr w:type="spellStart"/>
      <w:r w:rsidR="00FF11C6" w:rsidRPr="006350E6">
        <w:rPr>
          <w:rFonts w:ascii="Times New Roman" w:hAnsi="Times New Roman" w:cs="Times New Roman"/>
          <w:szCs w:val="22"/>
          <w:lang w:val="fr-FR"/>
        </w:rPr>
        <w:t>many</w:t>
      </w:r>
      <w:proofErr w:type="spellEnd"/>
      <w:r w:rsidR="00FF11C6" w:rsidRPr="006350E6">
        <w:rPr>
          <w:rFonts w:ascii="Times New Roman" w:hAnsi="Times New Roman" w:cs="Times New Roman"/>
          <w:szCs w:val="22"/>
          <w:lang w:val="fr-FR"/>
        </w:rPr>
        <w:t>, etc…)</w:t>
      </w:r>
    </w:p>
    <w:p w14:paraId="7BFADDCB" w14:textId="5EA226B0" w:rsidR="002E6B98" w:rsidRPr="006350E6" w:rsidRDefault="00CB116D" w:rsidP="0014421A">
      <w:pPr>
        <w:pStyle w:val="Corpsdetexte"/>
        <w:numPr>
          <w:ilvl w:val="0"/>
          <w:numId w:val="12"/>
        </w:numPr>
        <w:rPr>
          <w:rFonts w:ascii="Times New Roman" w:hAnsi="Times New Roman" w:cs="Times New Roman"/>
          <w:szCs w:val="22"/>
          <w:lang w:val="fr-FR"/>
        </w:rPr>
      </w:pPr>
      <w:r w:rsidRPr="006350E6">
        <w:rPr>
          <w:rFonts w:ascii="Times New Roman" w:hAnsi="Times New Roman" w:cs="Times New Roman"/>
          <w:szCs w:val="22"/>
          <w:lang w:val="fr-FR"/>
        </w:rPr>
        <w:t>La multiplicité</w:t>
      </w:r>
      <w:r w:rsidR="00C776D8" w:rsidRPr="006350E6">
        <w:rPr>
          <w:rFonts w:ascii="Times New Roman" w:hAnsi="Times New Roman" w:cs="Times New Roman"/>
          <w:szCs w:val="22"/>
          <w:lang w:val="fr-FR"/>
        </w:rPr>
        <w:t xml:space="preserve"> des associations</w:t>
      </w:r>
    </w:p>
    <w:p w14:paraId="0DB30DC6" w14:textId="2802B93E" w:rsidR="007B6CE8" w:rsidRPr="006350E6" w:rsidRDefault="007B6CE8" w:rsidP="007B6CE8">
      <w:pPr>
        <w:pStyle w:val="Corpsdetexte"/>
        <w:rPr>
          <w:rFonts w:ascii="Times New Roman" w:hAnsi="Times New Roman" w:cs="Times New Roman"/>
          <w:szCs w:val="22"/>
          <w:lang w:val="fr-FR"/>
        </w:rPr>
      </w:pPr>
    </w:p>
    <w:p w14:paraId="0B89382C" w14:textId="2A3CAFC0" w:rsidR="004606F9" w:rsidRPr="006350E6" w:rsidRDefault="004606F9" w:rsidP="007B6CE8">
      <w:pPr>
        <w:pStyle w:val="Corpsdetexte"/>
        <w:rPr>
          <w:rFonts w:ascii="Times New Roman" w:hAnsi="Times New Roman" w:cs="Times New Roman"/>
          <w:szCs w:val="22"/>
          <w:lang w:val="fr-FR"/>
        </w:rPr>
      </w:pPr>
    </w:p>
    <w:p w14:paraId="752F2254" w14:textId="77777777" w:rsidR="004606F9" w:rsidRPr="006350E6" w:rsidRDefault="004606F9" w:rsidP="007B6CE8">
      <w:pPr>
        <w:pStyle w:val="Corpsdetexte"/>
        <w:rPr>
          <w:rFonts w:ascii="Times New Roman" w:hAnsi="Times New Roman" w:cs="Times New Roman"/>
          <w:szCs w:val="22"/>
          <w:lang w:val="fr-FR"/>
        </w:rPr>
      </w:pPr>
    </w:p>
    <w:p w14:paraId="3B694419" w14:textId="77777777" w:rsidR="004606F9" w:rsidRPr="006350E6" w:rsidRDefault="004606F9" w:rsidP="004606F9">
      <w:pPr>
        <w:pStyle w:val="Titre2"/>
        <w:rPr>
          <w:rFonts w:ascii="Times New Roman" w:hAnsi="Times New Roman" w:cs="Times New Roman"/>
          <w:sz w:val="24"/>
          <w:lang w:val="fr-FR"/>
        </w:rPr>
      </w:pPr>
      <w:bookmarkStart w:id="29" w:name="_Toc70437621"/>
      <w:r w:rsidRPr="006350E6">
        <w:rPr>
          <w:rFonts w:ascii="Times New Roman" w:hAnsi="Times New Roman" w:cs="Times New Roman"/>
          <w:sz w:val="24"/>
          <w:lang w:val="fr-FR"/>
        </w:rPr>
        <w:lastRenderedPageBreak/>
        <w:t>Diagramme de classes</w:t>
      </w:r>
      <w:bookmarkEnd w:id="29"/>
    </w:p>
    <w:p w14:paraId="3BE26C7D" w14:textId="6646EFA9" w:rsidR="004606F9" w:rsidRPr="006350E6" w:rsidRDefault="004606F9" w:rsidP="004606F9">
      <w:pPr>
        <w:pStyle w:val="Titre3"/>
        <w:rPr>
          <w:rFonts w:ascii="Times New Roman" w:eastAsia="DejaVu Sans" w:hAnsi="Times New Roman" w:cs="Times New Roman"/>
          <w:sz w:val="22"/>
          <w:szCs w:val="22"/>
          <w:lang w:val="fr-FR"/>
        </w:rPr>
      </w:pPr>
      <w:bookmarkStart w:id="30" w:name="_Toc70437622"/>
      <w:r w:rsidRPr="006350E6">
        <w:rPr>
          <w:rFonts w:ascii="Times New Roman" w:eastAsia="DejaVu Sans" w:hAnsi="Times New Roman" w:cs="Times New Roman"/>
          <w:sz w:val="22"/>
          <w:szCs w:val="22"/>
          <w:lang w:val="fr-FR"/>
        </w:rPr>
        <w:t>Gestion Utilisateur</w:t>
      </w:r>
      <w:r w:rsidR="0014421A" w:rsidRPr="006350E6">
        <w:rPr>
          <w:rFonts w:ascii="Times New Roman" w:eastAsia="DejaVu Sans" w:hAnsi="Times New Roman" w:cs="Times New Roman"/>
          <w:sz w:val="22"/>
          <w:szCs w:val="22"/>
          <w:lang w:val="fr-FR"/>
        </w:rPr>
        <w:t xml:space="preserve"> – Point de vente</w:t>
      </w:r>
      <w:bookmarkEnd w:id="30"/>
      <w:r w:rsidR="00AB0C0A" w:rsidRPr="006350E6">
        <w:rPr>
          <w:rFonts w:ascii="Times New Roman" w:eastAsia="DejaVu Sans" w:hAnsi="Times New Roman" w:cs="Times New Roman"/>
          <w:sz w:val="22"/>
          <w:szCs w:val="22"/>
          <w:lang w:val="fr-FR"/>
        </w:rPr>
        <w:t xml:space="preserve"> </w:t>
      </w:r>
      <w:r w:rsidR="0014421A" w:rsidRPr="006350E6">
        <w:rPr>
          <w:rFonts w:ascii="Times New Roman" w:eastAsia="DejaVu Sans" w:hAnsi="Times New Roman" w:cs="Times New Roman"/>
          <w:sz w:val="22"/>
          <w:szCs w:val="22"/>
          <w:lang w:val="fr-FR"/>
        </w:rPr>
        <w:t xml:space="preserve"> </w:t>
      </w:r>
    </w:p>
    <w:p w14:paraId="624B4C79" w14:textId="5496DD6B" w:rsidR="0014421A" w:rsidRPr="006350E6" w:rsidRDefault="00AB0C0A" w:rsidP="0014421A">
      <w:pPr>
        <w:pStyle w:val="Corpsdetexte"/>
        <w:rPr>
          <w:rFonts w:ascii="Times New Roman" w:hAnsi="Times New Roman" w:cs="Times New Roman"/>
          <w:lang w:val="fr-FR"/>
        </w:rPr>
      </w:pPr>
      <w:r w:rsidRPr="006350E6">
        <w:rPr>
          <w:rFonts w:ascii="Times New Roman" w:hAnsi="Times New Roman" w:cs="Times New Roman"/>
          <w:lang w:val="fr-FR"/>
        </w:rPr>
        <w:t>Représenté en orange sur le diagramme</w:t>
      </w:r>
      <w:r w:rsidR="00741273" w:rsidRPr="006350E6">
        <w:rPr>
          <w:rFonts w:ascii="Times New Roman" w:hAnsi="Times New Roman" w:cs="Times New Roman"/>
          <w:lang w:val="fr-FR"/>
        </w:rPr>
        <w:t xml:space="preserve">, ces tables </w:t>
      </w:r>
      <w:r w:rsidR="00D371D2" w:rsidRPr="006350E6">
        <w:rPr>
          <w:rFonts w:ascii="Times New Roman" w:hAnsi="Times New Roman" w:cs="Times New Roman"/>
          <w:lang w:val="fr-FR"/>
        </w:rPr>
        <w:t>représentent</w:t>
      </w:r>
      <w:r w:rsidR="00E36331" w:rsidRPr="006350E6">
        <w:rPr>
          <w:rFonts w:ascii="Times New Roman" w:hAnsi="Times New Roman" w:cs="Times New Roman"/>
          <w:lang w:val="fr-FR"/>
        </w:rPr>
        <w:t xml:space="preserve"> la </w:t>
      </w:r>
      <w:r w:rsidR="0089077B" w:rsidRPr="006350E6">
        <w:rPr>
          <w:rFonts w:ascii="Times New Roman" w:hAnsi="Times New Roman" w:cs="Times New Roman"/>
          <w:lang w:val="fr-FR"/>
        </w:rPr>
        <w:t xml:space="preserve">gestion des utilisateurs client et employé </w:t>
      </w:r>
      <w:r w:rsidR="00D371D2" w:rsidRPr="006350E6">
        <w:rPr>
          <w:rFonts w:ascii="Times New Roman" w:hAnsi="Times New Roman" w:cs="Times New Roman"/>
          <w:lang w:val="fr-FR"/>
        </w:rPr>
        <w:t>avec un rattachement à un point de vente.</w:t>
      </w:r>
      <w:r w:rsidR="002537FD" w:rsidRPr="006350E6">
        <w:rPr>
          <w:rFonts w:ascii="Times New Roman" w:hAnsi="Times New Roman" w:cs="Times New Roman"/>
          <w:lang w:val="fr-FR"/>
        </w:rPr>
        <w:t xml:space="preserve"> </w:t>
      </w:r>
      <w:r w:rsidR="00F909E0" w:rsidRPr="006350E6">
        <w:rPr>
          <w:rFonts w:ascii="Times New Roman" w:hAnsi="Times New Roman" w:cs="Times New Roman"/>
          <w:lang w:val="fr-FR"/>
        </w:rPr>
        <w:t>On y retrouve les coordonnées</w:t>
      </w:r>
      <w:r w:rsidR="00CA7162" w:rsidRPr="006350E6">
        <w:rPr>
          <w:rFonts w:ascii="Times New Roman" w:hAnsi="Times New Roman" w:cs="Times New Roman"/>
          <w:lang w:val="fr-FR"/>
        </w:rPr>
        <w:t xml:space="preserve"> des utilisateurs</w:t>
      </w:r>
      <w:r w:rsidR="00603D44" w:rsidRPr="006350E6">
        <w:rPr>
          <w:rFonts w:ascii="Times New Roman" w:hAnsi="Times New Roman" w:cs="Times New Roman"/>
          <w:lang w:val="fr-FR"/>
        </w:rPr>
        <w:t xml:space="preserve">, un </w:t>
      </w:r>
      <w:r w:rsidR="00CA7162" w:rsidRPr="006350E6">
        <w:rPr>
          <w:rFonts w:ascii="Times New Roman" w:hAnsi="Times New Roman" w:cs="Times New Roman"/>
          <w:lang w:val="fr-FR"/>
        </w:rPr>
        <w:t>‘</w:t>
      </w:r>
      <w:r w:rsidR="00603D44" w:rsidRPr="006350E6">
        <w:rPr>
          <w:rFonts w:ascii="Times New Roman" w:hAnsi="Times New Roman" w:cs="Times New Roman"/>
          <w:lang w:val="fr-FR"/>
        </w:rPr>
        <w:t>type</w:t>
      </w:r>
      <w:r w:rsidR="00CA7162" w:rsidRPr="006350E6">
        <w:rPr>
          <w:rFonts w:ascii="Times New Roman" w:hAnsi="Times New Roman" w:cs="Times New Roman"/>
          <w:lang w:val="fr-FR"/>
        </w:rPr>
        <w:t>’</w:t>
      </w:r>
      <w:r w:rsidR="00603D44" w:rsidRPr="006350E6">
        <w:rPr>
          <w:rFonts w:ascii="Times New Roman" w:hAnsi="Times New Roman" w:cs="Times New Roman"/>
          <w:lang w:val="fr-FR"/>
        </w:rPr>
        <w:t xml:space="preserve"> permettant </w:t>
      </w:r>
      <w:r w:rsidR="000928E6" w:rsidRPr="006350E6">
        <w:rPr>
          <w:rFonts w:ascii="Times New Roman" w:hAnsi="Times New Roman" w:cs="Times New Roman"/>
          <w:lang w:val="fr-FR"/>
        </w:rPr>
        <w:t>de savoir qu’elle type d’utilisateur est connecté</w:t>
      </w:r>
      <w:r w:rsidR="00F909E0" w:rsidRPr="006350E6">
        <w:rPr>
          <w:rFonts w:ascii="Times New Roman" w:hAnsi="Times New Roman" w:cs="Times New Roman"/>
          <w:lang w:val="fr-FR"/>
        </w:rPr>
        <w:t xml:space="preserve"> </w:t>
      </w:r>
      <w:r w:rsidR="00065F3D" w:rsidRPr="006350E6">
        <w:rPr>
          <w:rFonts w:ascii="Times New Roman" w:hAnsi="Times New Roman" w:cs="Times New Roman"/>
          <w:lang w:val="fr-FR"/>
        </w:rPr>
        <w:t>et diverses informations.</w:t>
      </w:r>
    </w:p>
    <w:p w14:paraId="52D790E8" w14:textId="61594546" w:rsidR="00D371D2" w:rsidRPr="006350E6" w:rsidRDefault="00A05052" w:rsidP="0014421A">
      <w:pPr>
        <w:pStyle w:val="Corpsdetexte"/>
        <w:rPr>
          <w:rFonts w:ascii="Times New Roman" w:hAnsi="Times New Roman" w:cs="Times New Roman"/>
          <w:lang w:val="fr-FR"/>
        </w:rPr>
      </w:pPr>
      <w:r w:rsidRPr="006350E6">
        <w:rPr>
          <w:rFonts w:ascii="Times New Roman" w:hAnsi="Times New Roman" w:cs="Times New Roman"/>
          <w:lang w:val="fr-FR"/>
        </w:rPr>
        <w:t xml:space="preserve">En effet, les tables </w:t>
      </w:r>
      <w:r w:rsidR="000F5782" w:rsidRPr="006350E6">
        <w:rPr>
          <w:rFonts w:ascii="Times New Roman" w:hAnsi="Times New Roman" w:cs="Times New Roman"/>
          <w:lang w:val="fr-FR"/>
        </w:rPr>
        <w:t>‘</w:t>
      </w:r>
      <w:r w:rsidRPr="006350E6">
        <w:rPr>
          <w:rFonts w:ascii="Times New Roman" w:hAnsi="Times New Roman" w:cs="Times New Roman"/>
          <w:lang w:val="fr-FR"/>
        </w:rPr>
        <w:t>employé</w:t>
      </w:r>
      <w:r w:rsidR="000F5782" w:rsidRPr="006350E6">
        <w:rPr>
          <w:rFonts w:ascii="Times New Roman" w:hAnsi="Times New Roman" w:cs="Times New Roman"/>
          <w:lang w:val="fr-FR"/>
        </w:rPr>
        <w:t>’</w:t>
      </w:r>
      <w:r w:rsidRPr="006350E6">
        <w:rPr>
          <w:rFonts w:ascii="Times New Roman" w:hAnsi="Times New Roman" w:cs="Times New Roman"/>
          <w:lang w:val="fr-FR"/>
        </w:rPr>
        <w:t xml:space="preserve"> et </w:t>
      </w:r>
      <w:r w:rsidR="000F5782" w:rsidRPr="006350E6">
        <w:rPr>
          <w:rFonts w:ascii="Times New Roman" w:hAnsi="Times New Roman" w:cs="Times New Roman"/>
          <w:lang w:val="fr-FR"/>
        </w:rPr>
        <w:t>‘</w:t>
      </w:r>
      <w:r w:rsidRPr="006350E6">
        <w:rPr>
          <w:rFonts w:ascii="Times New Roman" w:hAnsi="Times New Roman" w:cs="Times New Roman"/>
          <w:lang w:val="fr-FR"/>
        </w:rPr>
        <w:t>client</w:t>
      </w:r>
      <w:r w:rsidR="000F5782" w:rsidRPr="006350E6">
        <w:rPr>
          <w:rFonts w:ascii="Times New Roman" w:hAnsi="Times New Roman" w:cs="Times New Roman"/>
          <w:lang w:val="fr-FR"/>
        </w:rPr>
        <w:t>’</w:t>
      </w:r>
      <w:r w:rsidRPr="006350E6">
        <w:rPr>
          <w:rFonts w:ascii="Times New Roman" w:hAnsi="Times New Roman" w:cs="Times New Roman"/>
          <w:lang w:val="fr-FR"/>
        </w:rPr>
        <w:t xml:space="preserve"> hérite de la table</w:t>
      </w:r>
      <w:r w:rsidR="0048085B" w:rsidRPr="006350E6">
        <w:rPr>
          <w:rFonts w:ascii="Times New Roman" w:hAnsi="Times New Roman" w:cs="Times New Roman"/>
          <w:lang w:val="fr-FR"/>
        </w:rPr>
        <w:t xml:space="preserve"> </w:t>
      </w:r>
      <w:r w:rsidR="000F5782" w:rsidRPr="006350E6">
        <w:rPr>
          <w:rFonts w:ascii="Times New Roman" w:hAnsi="Times New Roman" w:cs="Times New Roman"/>
          <w:lang w:val="fr-FR"/>
        </w:rPr>
        <w:t>‘</w:t>
      </w:r>
      <w:r w:rsidR="0048085B" w:rsidRPr="006350E6">
        <w:rPr>
          <w:rFonts w:ascii="Times New Roman" w:hAnsi="Times New Roman" w:cs="Times New Roman"/>
          <w:lang w:val="fr-FR"/>
        </w:rPr>
        <w:t>utilisateur</w:t>
      </w:r>
      <w:r w:rsidR="000F5782" w:rsidRPr="006350E6">
        <w:rPr>
          <w:rFonts w:ascii="Times New Roman" w:hAnsi="Times New Roman" w:cs="Times New Roman"/>
          <w:lang w:val="fr-FR"/>
        </w:rPr>
        <w:t>’</w:t>
      </w:r>
      <w:r w:rsidR="008F6101" w:rsidRPr="006350E6">
        <w:rPr>
          <w:rFonts w:ascii="Times New Roman" w:hAnsi="Times New Roman" w:cs="Times New Roman"/>
          <w:lang w:val="fr-FR"/>
        </w:rPr>
        <w:t xml:space="preserve">. La table </w:t>
      </w:r>
      <w:r w:rsidR="000F5782" w:rsidRPr="006350E6">
        <w:rPr>
          <w:rFonts w:ascii="Times New Roman" w:hAnsi="Times New Roman" w:cs="Times New Roman"/>
          <w:lang w:val="fr-FR"/>
        </w:rPr>
        <w:t>‘</w:t>
      </w:r>
      <w:r w:rsidR="008F6101" w:rsidRPr="006350E6">
        <w:rPr>
          <w:rFonts w:ascii="Times New Roman" w:hAnsi="Times New Roman" w:cs="Times New Roman"/>
          <w:lang w:val="fr-FR"/>
        </w:rPr>
        <w:t>employé</w:t>
      </w:r>
      <w:r w:rsidR="000F5782" w:rsidRPr="006350E6">
        <w:rPr>
          <w:rFonts w:ascii="Times New Roman" w:hAnsi="Times New Roman" w:cs="Times New Roman"/>
          <w:lang w:val="fr-FR"/>
        </w:rPr>
        <w:t>’</w:t>
      </w:r>
      <w:r w:rsidR="008F6101" w:rsidRPr="006350E6">
        <w:rPr>
          <w:rFonts w:ascii="Times New Roman" w:hAnsi="Times New Roman" w:cs="Times New Roman"/>
          <w:lang w:val="fr-FR"/>
        </w:rPr>
        <w:t xml:space="preserve"> est en </w:t>
      </w:r>
      <w:r w:rsidR="000F5782" w:rsidRPr="006350E6">
        <w:rPr>
          <w:rFonts w:ascii="Times New Roman" w:hAnsi="Times New Roman" w:cs="Times New Roman"/>
          <w:lang w:val="fr-FR"/>
        </w:rPr>
        <w:t>association</w:t>
      </w:r>
      <w:r w:rsidR="008F6101" w:rsidRPr="006350E6">
        <w:rPr>
          <w:rFonts w:ascii="Times New Roman" w:hAnsi="Times New Roman" w:cs="Times New Roman"/>
          <w:lang w:val="fr-FR"/>
        </w:rPr>
        <w:t xml:space="preserve"> avec</w:t>
      </w:r>
      <w:r w:rsidR="000F5782" w:rsidRPr="006350E6">
        <w:rPr>
          <w:rFonts w:ascii="Times New Roman" w:hAnsi="Times New Roman" w:cs="Times New Roman"/>
          <w:lang w:val="fr-FR"/>
        </w:rPr>
        <w:t xml:space="preserve"> la ta</w:t>
      </w:r>
      <w:r w:rsidR="00DF2243" w:rsidRPr="006350E6">
        <w:rPr>
          <w:rFonts w:ascii="Times New Roman" w:hAnsi="Times New Roman" w:cs="Times New Roman"/>
          <w:lang w:val="fr-FR"/>
        </w:rPr>
        <w:t>ble ‘</w:t>
      </w:r>
      <w:r w:rsidR="008432FA" w:rsidRPr="006350E6">
        <w:rPr>
          <w:rFonts w:ascii="Times New Roman" w:hAnsi="Times New Roman" w:cs="Times New Roman"/>
          <w:lang w:val="fr-FR"/>
        </w:rPr>
        <w:t>Rôle</w:t>
      </w:r>
      <w:r w:rsidR="00DF2243" w:rsidRPr="006350E6">
        <w:rPr>
          <w:rFonts w:ascii="Times New Roman" w:hAnsi="Times New Roman" w:cs="Times New Roman"/>
          <w:lang w:val="fr-FR"/>
        </w:rPr>
        <w:t>’</w:t>
      </w:r>
      <w:r w:rsidR="00DA664A" w:rsidRPr="006350E6">
        <w:rPr>
          <w:rFonts w:ascii="Times New Roman" w:hAnsi="Times New Roman" w:cs="Times New Roman"/>
          <w:lang w:val="fr-FR"/>
        </w:rPr>
        <w:t>. L</w:t>
      </w:r>
      <w:r w:rsidR="00624020" w:rsidRPr="006350E6">
        <w:rPr>
          <w:rFonts w:ascii="Times New Roman" w:hAnsi="Times New Roman" w:cs="Times New Roman"/>
          <w:lang w:val="fr-FR"/>
        </w:rPr>
        <w:t>es</w:t>
      </w:r>
      <w:r w:rsidR="00DF2243" w:rsidRPr="006350E6">
        <w:rPr>
          <w:rFonts w:ascii="Times New Roman" w:hAnsi="Times New Roman" w:cs="Times New Roman"/>
          <w:lang w:val="fr-FR"/>
        </w:rPr>
        <w:t xml:space="preserve"> multiplicité</w:t>
      </w:r>
      <w:r w:rsidR="00624020" w:rsidRPr="006350E6">
        <w:rPr>
          <w:rFonts w:ascii="Times New Roman" w:hAnsi="Times New Roman" w:cs="Times New Roman"/>
          <w:lang w:val="fr-FR"/>
        </w:rPr>
        <w:t>s</w:t>
      </w:r>
      <w:r w:rsidR="007B3067" w:rsidRPr="006350E6">
        <w:rPr>
          <w:rFonts w:ascii="Times New Roman" w:hAnsi="Times New Roman" w:cs="Times New Roman"/>
          <w:lang w:val="fr-FR"/>
        </w:rPr>
        <w:t xml:space="preserve"> </w:t>
      </w:r>
      <w:r w:rsidR="008432FA" w:rsidRPr="006350E6">
        <w:rPr>
          <w:rFonts w:ascii="Times New Roman" w:hAnsi="Times New Roman" w:cs="Times New Roman"/>
          <w:lang w:val="fr-FR"/>
        </w:rPr>
        <w:t>permettent</w:t>
      </w:r>
      <w:r w:rsidR="007B3067" w:rsidRPr="006350E6">
        <w:rPr>
          <w:rFonts w:ascii="Times New Roman" w:hAnsi="Times New Roman" w:cs="Times New Roman"/>
          <w:lang w:val="fr-FR"/>
        </w:rPr>
        <w:t xml:space="preserve"> de voir que le même rôle est attribué à plusieurs emplo</w:t>
      </w:r>
      <w:r w:rsidR="00F34D1A" w:rsidRPr="006350E6">
        <w:rPr>
          <w:rFonts w:ascii="Times New Roman" w:hAnsi="Times New Roman" w:cs="Times New Roman"/>
          <w:lang w:val="fr-FR"/>
        </w:rPr>
        <w:t>yés et qu’un employé peut avoir deux rôles.</w:t>
      </w:r>
    </w:p>
    <w:p w14:paraId="38DFEA09" w14:textId="1020A351" w:rsidR="002A5E08" w:rsidRPr="006350E6" w:rsidRDefault="0030601B" w:rsidP="0014421A">
      <w:pPr>
        <w:pStyle w:val="Corpsdetexte"/>
        <w:rPr>
          <w:rFonts w:ascii="Times New Roman" w:hAnsi="Times New Roman" w:cs="Times New Roman"/>
          <w:lang w:val="fr-FR"/>
        </w:rPr>
      </w:pPr>
      <w:r w:rsidRPr="006350E6">
        <w:rPr>
          <w:rFonts w:ascii="Times New Roman" w:hAnsi="Times New Roman" w:cs="Times New Roman"/>
          <w:lang w:val="fr-FR"/>
        </w:rPr>
        <w:t xml:space="preserve">Les utilisateurs sont associés </w:t>
      </w:r>
      <w:r w:rsidR="002E7128" w:rsidRPr="006350E6">
        <w:rPr>
          <w:rFonts w:ascii="Times New Roman" w:hAnsi="Times New Roman" w:cs="Times New Roman"/>
          <w:lang w:val="fr-FR"/>
        </w:rPr>
        <w:t xml:space="preserve">à plusieurs adresses ce qui leurs permets de posséder une adresse </w:t>
      </w:r>
      <w:r w:rsidR="0014232F" w:rsidRPr="006350E6">
        <w:rPr>
          <w:rFonts w:ascii="Times New Roman" w:hAnsi="Times New Roman" w:cs="Times New Roman"/>
          <w:lang w:val="fr-FR"/>
        </w:rPr>
        <w:t xml:space="preserve">de compte, </w:t>
      </w:r>
      <w:r w:rsidR="002A5E08" w:rsidRPr="006350E6">
        <w:rPr>
          <w:rFonts w:ascii="Times New Roman" w:hAnsi="Times New Roman" w:cs="Times New Roman"/>
          <w:lang w:val="fr-FR"/>
        </w:rPr>
        <w:t xml:space="preserve">ainsi </w:t>
      </w:r>
      <w:r w:rsidR="00CA7162" w:rsidRPr="006350E6">
        <w:rPr>
          <w:rFonts w:ascii="Times New Roman" w:hAnsi="Times New Roman" w:cs="Times New Roman"/>
          <w:lang w:val="fr-FR"/>
        </w:rPr>
        <w:t>qu’une adresse</w:t>
      </w:r>
      <w:r w:rsidR="0014232F" w:rsidRPr="006350E6">
        <w:rPr>
          <w:rFonts w:ascii="Times New Roman" w:hAnsi="Times New Roman" w:cs="Times New Roman"/>
          <w:lang w:val="fr-FR"/>
        </w:rPr>
        <w:t xml:space="preserve"> de livraison</w:t>
      </w:r>
      <w:r w:rsidR="002A5E08" w:rsidRPr="006350E6">
        <w:rPr>
          <w:rFonts w:ascii="Times New Roman" w:hAnsi="Times New Roman" w:cs="Times New Roman"/>
          <w:lang w:val="fr-FR"/>
        </w:rPr>
        <w:t>.</w:t>
      </w:r>
      <w:r w:rsidR="00254F48" w:rsidRPr="006350E6">
        <w:rPr>
          <w:rFonts w:ascii="Times New Roman" w:hAnsi="Times New Roman" w:cs="Times New Roman"/>
          <w:lang w:val="fr-FR"/>
        </w:rPr>
        <w:t xml:space="preserve"> </w:t>
      </w:r>
      <w:r w:rsidR="002A5E08" w:rsidRPr="006350E6">
        <w:rPr>
          <w:rFonts w:ascii="Times New Roman" w:hAnsi="Times New Roman" w:cs="Times New Roman"/>
          <w:lang w:val="fr-FR"/>
        </w:rPr>
        <w:t>Les employés eux peuvent être également client</w:t>
      </w:r>
      <w:r w:rsidR="00254F48" w:rsidRPr="006350E6">
        <w:rPr>
          <w:rFonts w:ascii="Times New Roman" w:hAnsi="Times New Roman" w:cs="Times New Roman"/>
          <w:lang w:val="fr-FR"/>
        </w:rPr>
        <w:t>.</w:t>
      </w:r>
    </w:p>
    <w:p w14:paraId="06BA0EDC" w14:textId="38C38711" w:rsidR="00254F48" w:rsidRPr="006350E6" w:rsidRDefault="00254F48" w:rsidP="0014421A">
      <w:pPr>
        <w:pStyle w:val="Corpsdetexte"/>
        <w:rPr>
          <w:rFonts w:ascii="Times New Roman" w:hAnsi="Times New Roman" w:cs="Times New Roman"/>
          <w:lang w:val="fr-FR"/>
        </w:rPr>
      </w:pPr>
      <w:r w:rsidRPr="006350E6">
        <w:rPr>
          <w:rFonts w:ascii="Times New Roman" w:hAnsi="Times New Roman" w:cs="Times New Roman"/>
          <w:lang w:val="fr-FR"/>
        </w:rPr>
        <w:t>Les employés sont également associé</w:t>
      </w:r>
      <w:r w:rsidR="006C7CB2" w:rsidRPr="006350E6">
        <w:rPr>
          <w:rFonts w:ascii="Times New Roman" w:hAnsi="Times New Roman" w:cs="Times New Roman"/>
          <w:lang w:val="fr-FR"/>
        </w:rPr>
        <w:t>s au point de vente ou ils exercent leurs fonctions</w:t>
      </w:r>
      <w:r w:rsidR="008432FA" w:rsidRPr="006350E6">
        <w:rPr>
          <w:rFonts w:ascii="Times New Roman" w:hAnsi="Times New Roman" w:cs="Times New Roman"/>
          <w:lang w:val="fr-FR"/>
        </w:rPr>
        <w:t>.</w:t>
      </w:r>
    </w:p>
    <w:p w14:paraId="13D7F04A" w14:textId="40E3A910" w:rsidR="008432FA" w:rsidRPr="006350E6" w:rsidRDefault="008432FA" w:rsidP="008432FA">
      <w:pPr>
        <w:pStyle w:val="Titre3"/>
        <w:rPr>
          <w:rFonts w:ascii="Times New Roman" w:eastAsia="DejaVu Sans" w:hAnsi="Times New Roman" w:cs="Times New Roman"/>
          <w:sz w:val="22"/>
          <w:szCs w:val="22"/>
          <w:lang w:val="fr-FR"/>
        </w:rPr>
      </w:pPr>
      <w:bookmarkStart w:id="31" w:name="_Toc70437623"/>
      <w:r w:rsidRPr="006350E6">
        <w:rPr>
          <w:rFonts w:ascii="Times New Roman" w:eastAsia="DejaVu Sans" w:hAnsi="Times New Roman" w:cs="Times New Roman"/>
          <w:sz w:val="22"/>
          <w:szCs w:val="22"/>
          <w:lang w:val="fr-FR"/>
        </w:rPr>
        <w:t>Gestion</w:t>
      </w:r>
      <w:r w:rsidR="005B2BCA" w:rsidRPr="006350E6">
        <w:rPr>
          <w:rFonts w:ascii="Times New Roman" w:eastAsia="DejaVu Sans" w:hAnsi="Times New Roman" w:cs="Times New Roman"/>
          <w:sz w:val="22"/>
          <w:szCs w:val="22"/>
          <w:lang w:val="fr-FR"/>
        </w:rPr>
        <w:t xml:space="preserve"> Authentification</w:t>
      </w:r>
      <w:bookmarkEnd w:id="31"/>
      <w:r w:rsidRPr="006350E6">
        <w:rPr>
          <w:rFonts w:ascii="Times New Roman" w:eastAsia="DejaVu Sans" w:hAnsi="Times New Roman" w:cs="Times New Roman"/>
          <w:sz w:val="22"/>
          <w:szCs w:val="22"/>
          <w:lang w:val="fr-FR"/>
        </w:rPr>
        <w:t xml:space="preserve"> </w:t>
      </w:r>
    </w:p>
    <w:p w14:paraId="6FE343F5" w14:textId="50E5DCD4" w:rsidR="00E077C3" w:rsidRPr="006350E6" w:rsidRDefault="0021028F">
      <w:pPr>
        <w:pStyle w:val="Corpsdetexte"/>
        <w:rPr>
          <w:rFonts w:ascii="Times New Roman" w:eastAsia="DejaVu Sans" w:hAnsi="Times New Roman" w:cs="Times New Roman"/>
          <w:szCs w:val="22"/>
          <w:lang w:val="fr-FR"/>
        </w:rPr>
      </w:pPr>
      <w:r w:rsidRPr="006350E6">
        <w:rPr>
          <w:rFonts w:ascii="Times New Roman" w:eastAsia="DejaVu Sans" w:hAnsi="Times New Roman" w:cs="Times New Roman"/>
          <w:szCs w:val="22"/>
          <w:lang w:val="fr-FR"/>
        </w:rPr>
        <w:t xml:space="preserve">Représenté en rouge foncé </w:t>
      </w:r>
      <w:r w:rsidR="005B2BCA" w:rsidRPr="006350E6">
        <w:rPr>
          <w:rFonts w:ascii="Times New Roman" w:eastAsia="DejaVu Sans" w:hAnsi="Times New Roman" w:cs="Times New Roman"/>
          <w:szCs w:val="22"/>
          <w:lang w:val="fr-FR"/>
        </w:rPr>
        <w:t xml:space="preserve">sur le diagramme, </w:t>
      </w:r>
      <w:r w:rsidR="002537FD" w:rsidRPr="006350E6">
        <w:rPr>
          <w:rFonts w:ascii="Times New Roman" w:eastAsia="DejaVu Sans" w:hAnsi="Times New Roman" w:cs="Times New Roman"/>
          <w:szCs w:val="22"/>
          <w:lang w:val="fr-FR"/>
        </w:rPr>
        <w:t xml:space="preserve">elle </w:t>
      </w:r>
      <w:r w:rsidR="00157FD4" w:rsidRPr="006350E6">
        <w:rPr>
          <w:rFonts w:ascii="Times New Roman" w:eastAsia="DejaVu Sans" w:hAnsi="Times New Roman" w:cs="Times New Roman"/>
          <w:szCs w:val="22"/>
          <w:lang w:val="fr-FR"/>
        </w:rPr>
        <w:t xml:space="preserve">comprend les </w:t>
      </w:r>
      <w:r w:rsidR="00E077C3" w:rsidRPr="006350E6">
        <w:rPr>
          <w:rFonts w:ascii="Times New Roman" w:eastAsia="DejaVu Sans" w:hAnsi="Times New Roman" w:cs="Times New Roman"/>
          <w:szCs w:val="22"/>
          <w:lang w:val="fr-FR"/>
        </w:rPr>
        <w:t>identifiants de connexions des utilisateurs.</w:t>
      </w:r>
    </w:p>
    <w:p w14:paraId="25228468" w14:textId="0635CE48" w:rsidR="00FE334C" w:rsidRPr="006350E6" w:rsidRDefault="00FE334C" w:rsidP="00D37572">
      <w:pPr>
        <w:pStyle w:val="Titre3"/>
        <w:rPr>
          <w:rFonts w:ascii="Times New Roman" w:eastAsia="DejaVu Sans" w:hAnsi="Times New Roman" w:cs="Times New Roman"/>
          <w:sz w:val="22"/>
          <w:szCs w:val="22"/>
          <w:lang w:val="fr-FR"/>
        </w:rPr>
      </w:pPr>
      <w:bookmarkStart w:id="32" w:name="_Toc70437624"/>
      <w:r w:rsidRPr="006350E6">
        <w:rPr>
          <w:rFonts w:ascii="Times New Roman" w:eastAsia="DejaVu Sans" w:hAnsi="Times New Roman" w:cs="Times New Roman"/>
          <w:sz w:val="22"/>
          <w:szCs w:val="22"/>
          <w:lang w:val="fr-FR"/>
        </w:rPr>
        <w:t>Gestion des commandes</w:t>
      </w:r>
      <w:bookmarkEnd w:id="32"/>
      <w:r w:rsidRPr="006350E6">
        <w:rPr>
          <w:rFonts w:ascii="Times New Roman" w:eastAsia="DejaVu Sans" w:hAnsi="Times New Roman" w:cs="Times New Roman"/>
          <w:sz w:val="22"/>
          <w:szCs w:val="22"/>
          <w:lang w:val="fr-FR"/>
        </w:rPr>
        <w:t xml:space="preserve"> </w:t>
      </w:r>
    </w:p>
    <w:p w14:paraId="14D18594" w14:textId="77777777" w:rsidR="000D3D0D" w:rsidRPr="006350E6" w:rsidRDefault="00D37572">
      <w:pPr>
        <w:pStyle w:val="Corpsdetexte"/>
        <w:rPr>
          <w:rFonts w:ascii="Times New Roman" w:eastAsia="DejaVu Sans" w:hAnsi="Times New Roman" w:cs="Times New Roman"/>
          <w:szCs w:val="22"/>
          <w:lang w:val="fr-FR"/>
        </w:rPr>
      </w:pPr>
      <w:r w:rsidRPr="006350E6">
        <w:rPr>
          <w:rFonts w:ascii="Times New Roman" w:eastAsia="DejaVu Sans" w:hAnsi="Times New Roman" w:cs="Times New Roman"/>
          <w:szCs w:val="22"/>
          <w:lang w:val="fr-FR"/>
        </w:rPr>
        <w:t xml:space="preserve">Représenté en rouge sur le diagramme, </w:t>
      </w:r>
      <w:r w:rsidR="00D92658" w:rsidRPr="006350E6">
        <w:rPr>
          <w:rFonts w:ascii="Times New Roman" w:eastAsia="DejaVu Sans" w:hAnsi="Times New Roman" w:cs="Times New Roman"/>
          <w:szCs w:val="22"/>
          <w:lang w:val="fr-FR"/>
        </w:rPr>
        <w:t xml:space="preserve">la gestion des commandes </w:t>
      </w:r>
      <w:r w:rsidR="00E5794C" w:rsidRPr="006350E6">
        <w:rPr>
          <w:rFonts w:ascii="Times New Roman" w:eastAsia="DejaVu Sans" w:hAnsi="Times New Roman" w:cs="Times New Roman"/>
          <w:szCs w:val="22"/>
          <w:lang w:val="fr-FR"/>
        </w:rPr>
        <w:t>s’organise de la manière suivante</w:t>
      </w:r>
      <w:r w:rsidR="00BE7514" w:rsidRPr="006350E6">
        <w:rPr>
          <w:rFonts w:ascii="Times New Roman" w:eastAsia="DejaVu Sans" w:hAnsi="Times New Roman" w:cs="Times New Roman"/>
          <w:szCs w:val="22"/>
          <w:lang w:val="fr-FR"/>
        </w:rPr>
        <w:t>.</w:t>
      </w:r>
    </w:p>
    <w:p w14:paraId="167DFE98" w14:textId="40743AEA" w:rsidR="009970D8" w:rsidRPr="006350E6" w:rsidRDefault="00BE7514">
      <w:pPr>
        <w:pStyle w:val="Corpsdetexte"/>
        <w:rPr>
          <w:rFonts w:ascii="Times New Roman" w:eastAsia="DejaVu Sans" w:hAnsi="Times New Roman" w:cs="Times New Roman"/>
          <w:szCs w:val="22"/>
          <w:lang w:val="fr-FR"/>
        </w:rPr>
      </w:pPr>
      <w:r w:rsidRPr="006350E6">
        <w:rPr>
          <w:rFonts w:ascii="Times New Roman" w:eastAsia="DejaVu Sans" w:hAnsi="Times New Roman" w:cs="Times New Roman"/>
          <w:szCs w:val="22"/>
          <w:lang w:val="fr-FR"/>
        </w:rPr>
        <w:t xml:space="preserve">La table principale ‘Commande’ </w:t>
      </w:r>
      <w:r w:rsidR="007623D8" w:rsidRPr="006350E6">
        <w:rPr>
          <w:rFonts w:ascii="Times New Roman" w:eastAsia="DejaVu Sans" w:hAnsi="Times New Roman" w:cs="Times New Roman"/>
          <w:szCs w:val="22"/>
          <w:lang w:val="fr-FR"/>
        </w:rPr>
        <w:t>regroupe les informations générales de la commande</w:t>
      </w:r>
      <w:r w:rsidR="00094BDA" w:rsidRPr="006350E6">
        <w:rPr>
          <w:rFonts w:ascii="Times New Roman" w:eastAsia="DejaVu Sans" w:hAnsi="Times New Roman" w:cs="Times New Roman"/>
          <w:szCs w:val="22"/>
          <w:lang w:val="fr-FR"/>
        </w:rPr>
        <w:t xml:space="preserve"> </w:t>
      </w:r>
      <w:r w:rsidR="007623D8" w:rsidRPr="006350E6">
        <w:rPr>
          <w:rFonts w:ascii="Times New Roman" w:eastAsia="DejaVu Sans" w:hAnsi="Times New Roman" w:cs="Times New Roman"/>
          <w:szCs w:val="22"/>
          <w:lang w:val="fr-FR"/>
        </w:rPr>
        <w:t>(numéro</w:t>
      </w:r>
      <w:r w:rsidR="00277B22" w:rsidRPr="006350E6">
        <w:rPr>
          <w:rFonts w:ascii="Times New Roman" w:eastAsia="DejaVu Sans" w:hAnsi="Times New Roman" w:cs="Times New Roman"/>
          <w:szCs w:val="22"/>
          <w:lang w:val="fr-FR"/>
        </w:rPr>
        <w:t>, vendeur, date</w:t>
      </w:r>
      <w:r w:rsidR="00375181" w:rsidRPr="006350E6">
        <w:rPr>
          <w:rFonts w:ascii="Times New Roman" w:eastAsia="DejaVu Sans" w:hAnsi="Times New Roman" w:cs="Times New Roman"/>
          <w:szCs w:val="22"/>
          <w:lang w:val="fr-FR"/>
        </w:rPr>
        <w:t>, point de vente, etc</w:t>
      </w:r>
      <w:r w:rsidR="00277B22" w:rsidRPr="006350E6">
        <w:rPr>
          <w:rFonts w:ascii="Times New Roman" w:eastAsia="DejaVu Sans" w:hAnsi="Times New Roman" w:cs="Times New Roman"/>
          <w:szCs w:val="22"/>
          <w:lang w:val="fr-FR"/>
        </w:rPr>
        <w:t>…)</w:t>
      </w:r>
      <w:r w:rsidR="009970D8" w:rsidRPr="006350E6">
        <w:rPr>
          <w:rFonts w:ascii="Times New Roman" w:eastAsia="DejaVu Sans" w:hAnsi="Times New Roman" w:cs="Times New Roman"/>
          <w:szCs w:val="22"/>
          <w:lang w:val="fr-FR"/>
        </w:rPr>
        <w:t> :</w:t>
      </w:r>
      <w:r w:rsidR="005D7D52" w:rsidRPr="006350E6">
        <w:rPr>
          <w:rFonts w:ascii="Times New Roman" w:eastAsia="DejaVu Sans" w:hAnsi="Times New Roman" w:cs="Times New Roman"/>
          <w:szCs w:val="22"/>
          <w:lang w:val="fr-FR"/>
        </w:rPr>
        <w:t xml:space="preserve"> </w:t>
      </w:r>
    </w:p>
    <w:p w14:paraId="6D63B4F8" w14:textId="7762A9B5" w:rsidR="00FE334C" w:rsidRPr="006350E6" w:rsidRDefault="00277B22" w:rsidP="005D7D52">
      <w:pPr>
        <w:pStyle w:val="Corpsdetexte"/>
        <w:numPr>
          <w:ilvl w:val="0"/>
          <w:numId w:val="23"/>
        </w:numPr>
        <w:rPr>
          <w:rFonts w:ascii="Times New Roman" w:eastAsia="DejaVu Sans" w:hAnsi="Times New Roman" w:cs="Times New Roman"/>
          <w:szCs w:val="22"/>
          <w:lang w:val="fr-FR"/>
        </w:rPr>
      </w:pPr>
      <w:r w:rsidRPr="006350E6">
        <w:rPr>
          <w:rFonts w:ascii="Times New Roman" w:eastAsia="DejaVu Sans" w:hAnsi="Times New Roman" w:cs="Times New Roman"/>
          <w:szCs w:val="22"/>
          <w:lang w:val="fr-FR"/>
        </w:rPr>
        <w:t>Elle est associé</w:t>
      </w:r>
      <w:r w:rsidR="00094BDA" w:rsidRPr="006350E6">
        <w:rPr>
          <w:rFonts w:ascii="Times New Roman" w:eastAsia="DejaVu Sans" w:hAnsi="Times New Roman" w:cs="Times New Roman"/>
          <w:szCs w:val="22"/>
          <w:lang w:val="fr-FR"/>
        </w:rPr>
        <w:t>e</w:t>
      </w:r>
      <w:r w:rsidRPr="006350E6">
        <w:rPr>
          <w:rFonts w:ascii="Times New Roman" w:eastAsia="DejaVu Sans" w:hAnsi="Times New Roman" w:cs="Times New Roman"/>
          <w:szCs w:val="22"/>
          <w:lang w:val="fr-FR"/>
        </w:rPr>
        <w:t xml:space="preserve"> avec la </w:t>
      </w:r>
      <w:r w:rsidR="00094BDA" w:rsidRPr="006350E6">
        <w:rPr>
          <w:rFonts w:ascii="Times New Roman" w:eastAsia="DejaVu Sans" w:hAnsi="Times New Roman" w:cs="Times New Roman"/>
          <w:szCs w:val="22"/>
          <w:lang w:val="fr-FR"/>
        </w:rPr>
        <w:t>table ‘</w:t>
      </w:r>
      <w:proofErr w:type="spellStart"/>
      <w:r w:rsidR="00094BDA" w:rsidRPr="006350E6">
        <w:rPr>
          <w:rFonts w:ascii="Times New Roman" w:eastAsia="DejaVu Sans" w:hAnsi="Times New Roman" w:cs="Times New Roman"/>
          <w:szCs w:val="22"/>
          <w:lang w:val="fr-FR"/>
        </w:rPr>
        <w:t>CommandeEtatCommande</w:t>
      </w:r>
      <w:proofErr w:type="spellEnd"/>
      <w:r w:rsidR="00094BDA" w:rsidRPr="006350E6">
        <w:rPr>
          <w:rFonts w:ascii="Times New Roman" w:eastAsia="DejaVu Sans" w:hAnsi="Times New Roman" w:cs="Times New Roman"/>
          <w:szCs w:val="22"/>
          <w:lang w:val="fr-FR"/>
        </w:rPr>
        <w:t>’ afin d</w:t>
      </w:r>
      <w:r w:rsidR="00973779" w:rsidRPr="006350E6">
        <w:rPr>
          <w:rFonts w:ascii="Times New Roman" w:eastAsia="DejaVu Sans" w:hAnsi="Times New Roman" w:cs="Times New Roman"/>
          <w:szCs w:val="22"/>
          <w:lang w:val="fr-FR"/>
        </w:rPr>
        <w:t>’</w:t>
      </w:r>
      <w:r w:rsidR="00094BDA" w:rsidRPr="006350E6">
        <w:rPr>
          <w:rFonts w:ascii="Times New Roman" w:eastAsia="DejaVu Sans" w:hAnsi="Times New Roman" w:cs="Times New Roman"/>
          <w:szCs w:val="22"/>
          <w:lang w:val="fr-FR"/>
        </w:rPr>
        <w:t>e</w:t>
      </w:r>
      <w:r w:rsidR="00973779" w:rsidRPr="006350E6">
        <w:rPr>
          <w:rFonts w:ascii="Times New Roman" w:eastAsia="DejaVu Sans" w:hAnsi="Times New Roman" w:cs="Times New Roman"/>
          <w:szCs w:val="22"/>
          <w:lang w:val="fr-FR"/>
        </w:rPr>
        <w:t>n</w:t>
      </w:r>
      <w:r w:rsidR="00094BDA" w:rsidRPr="006350E6">
        <w:rPr>
          <w:rFonts w:ascii="Times New Roman" w:eastAsia="DejaVu Sans" w:hAnsi="Times New Roman" w:cs="Times New Roman"/>
          <w:szCs w:val="22"/>
          <w:lang w:val="fr-FR"/>
        </w:rPr>
        <w:t xml:space="preserve"> </w:t>
      </w:r>
      <w:r w:rsidR="00973779" w:rsidRPr="006350E6">
        <w:rPr>
          <w:rFonts w:ascii="Times New Roman" w:eastAsia="DejaVu Sans" w:hAnsi="Times New Roman" w:cs="Times New Roman"/>
          <w:szCs w:val="22"/>
          <w:lang w:val="fr-FR"/>
        </w:rPr>
        <w:t>connaitre les différent</w:t>
      </w:r>
      <w:r w:rsidR="003E2855" w:rsidRPr="006350E6">
        <w:rPr>
          <w:rFonts w:ascii="Times New Roman" w:eastAsia="DejaVu Sans" w:hAnsi="Times New Roman" w:cs="Times New Roman"/>
          <w:szCs w:val="22"/>
          <w:lang w:val="fr-FR"/>
        </w:rPr>
        <w:t>s états et statut</w:t>
      </w:r>
      <w:r w:rsidR="0013352A" w:rsidRPr="006350E6">
        <w:rPr>
          <w:rFonts w:ascii="Times New Roman" w:eastAsia="DejaVu Sans" w:hAnsi="Times New Roman" w:cs="Times New Roman"/>
          <w:szCs w:val="22"/>
          <w:lang w:val="fr-FR"/>
        </w:rPr>
        <w:t xml:space="preserve">, </w:t>
      </w:r>
      <w:r w:rsidR="00392704" w:rsidRPr="006350E6">
        <w:rPr>
          <w:rFonts w:ascii="Times New Roman" w:eastAsia="DejaVu Sans" w:hAnsi="Times New Roman" w:cs="Times New Roman"/>
          <w:szCs w:val="22"/>
          <w:lang w:val="fr-FR"/>
        </w:rPr>
        <w:t>et</w:t>
      </w:r>
      <w:r w:rsidR="0013352A" w:rsidRPr="006350E6">
        <w:rPr>
          <w:rFonts w:ascii="Times New Roman" w:eastAsia="DejaVu Sans" w:hAnsi="Times New Roman" w:cs="Times New Roman"/>
          <w:szCs w:val="22"/>
          <w:lang w:val="fr-FR"/>
        </w:rPr>
        <w:t xml:space="preserve"> d</w:t>
      </w:r>
      <w:r w:rsidR="00392704" w:rsidRPr="006350E6">
        <w:rPr>
          <w:rFonts w:ascii="Times New Roman" w:eastAsia="DejaVu Sans" w:hAnsi="Times New Roman" w:cs="Times New Roman"/>
          <w:szCs w:val="22"/>
          <w:lang w:val="fr-FR"/>
        </w:rPr>
        <w:t>’avoir un historique de la commande.</w:t>
      </w:r>
    </w:p>
    <w:p w14:paraId="2BAA549A" w14:textId="76D9C7E7" w:rsidR="005D7D52" w:rsidRPr="006350E6" w:rsidRDefault="005D7D52" w:rsidP="005D7D52">
      <w:pPr>
        <w:pStyle w:val="Corpsdetexte"/>
        <w:numPr>
          <w:ilvl w:val="0"/>
          <w:numId w:val="23"/>
        </w:numPr>
        <w:rPr>
          <w:rFonts w:ascii="Times New Roman" w:eastAsia="DejaVu Sans" w:hAnsi="Times New Roman" w:cs="Times New Roman"/>
          <w:szCs w:val="22"/>
          <w:lang w:val="fr-FR"/>
        </w:rPr>
      </w:pPr>
      <w:r w:rsidRPr="006350E6">
        <w:rPr>
          <w:rFonts w:ascii="Times New Roman" w:eastAsia="DejaVu Sans" w:hAnsi="Times New Roman" w:cs="Times New Roman"/>
          <w:szCs w:val="22"/>
          <w:lang w:val="fr-FR"/>
        </w:rPr>
        <w:t>La classe ‘Ligne de commande’ est en agrégation avec elle</w:t>
      </w:r>
      <w:r w:rsidR="007A7840" w:rsidRPr="006350E6">
        <w:rPr>
          <w:rFonts w:ascii="Times New Roman" w:eastAsia="DejaVu Sans" w:hAnsi="Times New Roman" w:cs="Times New Roman"/>
          <w:szCs w:val="22"/>
          <w:lang w:val="fr-FR"/>
        </w:rPr>
        <w:t xml:space="preserve"> et permet d</w:t>
      </w:r>
      <w:r w:rsidR="0034202A" w:rsidRPr="006350E6">
        <w:rPr>
          <w:rFonts w:ascii="Times New Roman" w:eastAsia="DejaVu Sans" w:hAnsi="Times New Roman" w:cs="Times New Roman"/>
          <w:szCs w:val="22"/>
          <w:lang w:val="fr-FR"/>
        </w:rPr>
        <w:t>’</w:t>
      </w:r>
      <w:r w:rsidR="00072C2D" w:rsidRPr="006350E6">
        <w:rPr>
          <w:rFonts w:ascii="Times New Roman" w:eastAsia="DejaVu Sans" w:hAnsi="Times New Roman" w:cs="Times New Roman"/>
          <w:szCs w:val="22"/>
          <w:lang w:val="fr-FR"/>
        </w:rPr>
        <w:t>accéder</w:t>
      </w:r>
      <w:r w:rsidR="0034202A" w:rsidRPr="006350E6">
        <w:rPr>
          <w:rFonts w:ascii="Times New Roman" w:eastAsia="DejaVu Sans" w:hAnsi="Times New Roman" w:cs="Times New Roman"/>
          <w:szCs w:val="22"/>
          <w:lang w:val="fr-FR"/>
        </w:rPr>
        <w:t xml:space="preserve"> à</w:t>
      </w:r>
      <w:r w:rsidR="00072C2D" w:rsidRPr="006350E6">
        <w:rPr>
          <w:rFonts w:ascii="Times New Roman" w:eastAsia="DejaVu Sans" w:hAnsi="Times New Roman" w:cs="Times New Roman"/>
          <w:szCs w:val="22"/>
          <w:lang w:val="fr-FR"/>
        </w:rPr>
        <w:t xml:space="preserve"> la liste</w:t>
      </w:r>
      <w:r w:rsidR="00E56CD0" w:rsidRPr="006350E6">
        <w:rPr>
          <w:rFonts w:ascii="Times New Roman" w:eastAsia="DejaVu Sans" w:hAnsi="Times New Roman" w:cs="Times New Roman"/>
          <w:szCs w:val="22"/>
          <w:lang w:val="fr-FR"/>
        </w:rPr>
        <w:t xml:space="preserve"> complète</w:t>
      </w:r>
      <w:r w:rsidR="00072C2D" w:rsidRPr="006350E6">
        <w:rPr>
          <w:rFonts w:ascii="Times New Roman" w:eastAsia="DejaVu Sans" w:hAnsi="Times New Roman" w:cs="Times New Roman"/>
          <w:szCs w:val="22"/>
          <w:lang w:val="fr-FR"/>
        </w:rPr>
        <w:t xml:space="preserve"> de la commande</w:t>
      </w:r>
      <w:r w:rsidR="00E56CD0" w:rsidRPr="006350E6">
        <w:rPr>
          <w:rFonts w:ascii="Times New Roman" w:eastAsia="DejaVu Sans" w:hAnsi="Times New Roman" w:cs="Times New Roman"/>
          <w:szCs w:val="22"/>
          <w:lang w:val="fr-FR"/>
        </w:rPr>
        <w:t xml:space="preserve"> et d’en connaître les tarifs</w:t>
      </w:r>
      <w:r w:rsidR="00072C2D" w:rsidRPr="006350E6">
        <w:rPr>
          <w:rFonts w:ascii="Times New Roman" w:eastAsia="DejaVu Sans" w:hAnsi="Times New Roman" w:cs="Times New Roman"/>
          <w:szCs w:val="22"/>
          <w:lang w:val="fr-FR"/>
        </w:rPr>
        <w:t>.</w:t>
      </w:r>
      <w:r w:rsidR="00C941EE" w:rsidRPr="006350E6">
        <w:rPr>
          <w:rFonts w:ascii="Times New Roman" w:eastAsia="DejaVu Sans" w:hAnsi="Times New Roman" w:cs="Times New Roman"/>
          <w:szCs w:val="22"/>
          <w:lang w:val="fr-FR"/>
        </w:rPr>
        <w:t xml:space="preserve"> La TVA est appliquée en fonction du produit.</w:t>
      </w:r>
    </w:p>
    <w:p w14:paraId="0EDC11FA" w14:textId="50CAC6B9" w:rsidR="005D7D52" w:rsidRPr="006350E6" w:rsidRDefault="00390F74" w:rsidP="005D7D52">
      <w:pPr>
        <w:pStyle w:val="Corpsdetexte"/>
        <w:numPr>
          <w:ilvl w:val="0"/>
          <w:numId w:val="23"/>
        </w:numPr>
        <w:rPr>
          <w:rFonts w:ascii="Times New Roman" w:eastAsia="DejaVu Sans" w:hAnsi="Times New Roman" w:cs="Times New Roman"/>
          <w:szCs w:val="22"/>
          <w:lang w:val="fr-FR"/>
        </w:rPr>
      </w:pPr>
      <w:r w:rsidRPr="006350E6">
        <w:rPr>
          <w:rFonts w:ascii="Times New Roman" w:eastAsia="DejaVu Sans" w:hAnsi="Times New Roman" w:cs="Times New Roman"/>
          <w:szCs w:val="22"/>
          <w:lang w:val="fr-FR"/>
        </w:rPr>
        <w:t>La table ‘Facture’ est également associé</w:t>
      </w:r>
      <w:r w:rsidR="00E56CD0" w:rsidRPr="006350E6">
        <w:rPr>
          <w:rFonts w:ascii="Times New Roman" w:eastAsia="DejaVu Sans" w:hAnsi="Times New Roman" w:cs="Times New Roman"/>
          <w:szCs w:val="22"/>
          <w:lang w:val="fr-FR"/>
        </w:rPr>
        <w:t xml:space="preserve"> à celle-ci</w:t>
      </w:r>
      <w:r w:rsidR="004F34CE" w:rsidRPr="006350E6">
        <w:rPr>
          <w:rFonts w:ascii="Times New Roman" w:eastAsia="DejaVu Sans" w:hAnsi="Times New Roman" w:cs="Times New Roman"/>
          <w:szCs w:val="22"/>
          <w:lang w:val="fr-FR"/>
        </w:rPr>
        <w:t>, et</w:t>
      </w:r>
      <w:r w:rsidR="008743E1" w:rsidRPr="006350E6">
        <w:rPr>
          <w:rFonts w:ascii="Times New Roman" w:eastAsia="DejaVu Sans" w:hAnsi="Times New Roman" w:cs="Times New Roman"/>
          <w:szCs w:val="22"/>
          <w:lang w:val="fr-FR"/>
        </w:rPr>
        <w:t xml:space="preserve"> récupère les différentes informations </w:t>
      </w:r>
      <w:r w:rsidR="001B3C61" w:rsidRPr="006350E6">
        <w:rPr>
          <w:rFonts w:ascii="Times New Roman" w:eastAsia="DejaVu Sans" w:hAnsi="Times New Roman" w:cs="Times New Roman"/>
          <w:szCs w:val="22"/>
          <w:lang w:val="fr-FR"/>
        </w:rPr>
        <w:t xml:space="preserve">pour établir le montant </w:t>
      </w:r>
      <w:r w:rsidR="00C941EE" w:rsidRPr="006350E6">
        <w:rPr>
          <w:rFonts w:ascii="Times New Roman" w:eastAsia="DejaVu Sans" w:hAnsi="Times New Roman" w:cs="Times New Roman"/>
          <w:szCs w:val="22"/>
          <w:lang w:val="fr-FR"/>
        </w:rPr>
        <w:t xml:space="preserve">total, </w:t>
      </w:r>
      <w:r w:rsidR="003F768A" w:rsidRPr="006350E6">
        <w:rPr>
          <w:rFonts w:ascii="Times New Roman" w:eastAsia="DejaVu Sans" w:hAnsi="Times New Roman" w:cs="Times New Roman"/>
          <w:szCs w:val="22"/>
          <w:lang w:val="fr-FR"/>
        </w:rPr>
        <w:t xml:space="preserve">comprenant la TVA </w:t>
      </w:r>
      <w:r w:rsidR="005A4DF8" w:rsidRPr="006350E6">
        <w:rPr>
          <w:rFonts w:ascii="Times New Roman" w:eastAsia="DejaVu Sans" w:hAnsi="Times New Roman" w:cs="Times New Roman"/>
          <w:szCs w:val="22"/>
          <w:lang w:val="fr-FR"/>
        </w:rPr>
        <w:t xml:space="preserve">suivant le taux </w:t>
      </w:r>
      <w:r w:rsidR="0082135B" w:rsidRPr="006350E6">
        <w:rPr>
          <w:rFonts w:ascii="Times New Roman" w:eastAsia="DejaVu Sans" w:hAnsi="Times New Roman" w:cs="Times New Roman"/>
          <w:szCs w:val="22"/>
          <w:lang w:val="fr-FR"/>
        </w:rPr>
        <w:t xml:space="preserve">a </w:t>
      </w:r>
      <w:r w:rsidR="005A4DF8" w:rsidRPr="006350E6">
        <w:rPr>
          <w:rFonts w:ascii="Times New Roman" w:eastAsia="DejaVu Sans" w:hAnsi="Times New Roman" w:cs="Times New Roman"/>
          <w:szCs w:val="22"/>
          <w:lang w:val="fr-FR"/>
        </w:rPr>
        <w:t>appliqué.</w:t>
      </w:r>
    </w:p>
    <w:p w14:paraId="664A91DF" w14:textId="6B28C183" w:rsidR="00AF5900" w:rsidRPr="006350E6" w:rsidRDefault="00AF5900" w:rsidP="00AF5900">
      <w:pPr>
        <w:pStyle w:val="Titre3"/>
        <w:rPr>
          <w:rFonts w:ascii="Times New Roman" w:eastAsia="DejaVu Sans" w:hAnsi="Times New Roman" w:cs="Times New Roman"/>
          <w:sz w:val="22"/>
          <w:szCs w:val="22"/>
          <w:lang w:val="fr-FR"/>
        </w:rPr>
      </w:pPr>
      <w:bookmarkStart w:id="33" w:name="_Toc70437625"/>
      <w:r w:rsidRPr="006350E6">
        <w:rPr>
          <w:rFonts w:ascii="Times New Roman" w:eastAsia="DejaVu Sans" w:hAnsi="Times New Roman" w:cs="Times New Roman"/>
          <w:sz w:val="22"/>
          <w:szCs w:val="22"/>
          <w:lang w:val="fr-FR"/>
        </w:rPr>
        <w:t>Gestion des Stocks</w:t>
      </w:r>
      <w:bookmarkEnd w:id="33"/>
    </w:p>
    <w:p w14:paraId="0A660758" w14:textId="073481B4" w:rsidR="006326F5" w:rsidRPr="006350E6" w:rsidRDefault="00AF5900" w:rsidP="00AF5900">
      <w:pPr>
        <w:pStyle w:val="Corpsdetexte"/>
        <w:rPr>
          <w:rFonts w:ascii="Times New Roman" w:hAnsi="Times New Roman" w:cs="Times New Roman"/>
          <w:lang w:val="fr-FR"/>
        </w:rPr>
      </w:pPr>
      <w:r w:rsidRPr="006350E6">
        <w:rPr>
          <w:rFonts w:ascii="Times New Roman" w:hAnsi="Times New Roman" w:cs="Times New Roman"/>
          <w:lang w:val="fr-FR"/>
        </w:rPr>
        <w:t>Représenté e</w:t>
      </w:r>
      <w:r w:rsidR="00054E0F" w:rsidRPr="006350E6">
        <w:rPr>
          <w:rFonts w:ascii="Times New Roman" w:hAnsi="Times New Roman" w:cs="Times New Roman"/>
          <w:lang w:val="fr-FR"/>
        </w:rPr>
        <w:t>n bleu foncé</w:t>
      </w:r>
      <w:r w:rsidR="00D61C6B" w:rsidRPr="006350E6">
        <w:rPr>
          <w:rFonts w:ascii="Times New Roman" w:hAnsi="Times New Roman" w:cs="Times New Roman"/>
          <w:lang w:val="fr-FR"/>
        </w:rPr>
        <w:t xml:space="preserve"> sur le diagramme</w:t>
      </w:r>
      <w:r w:rsidR="00E94022" w:rsidRPr="006350E6">
        <w:rPr>
          <w:rFonts w:ascii="Times New Roman" w:hAnsi="Times New Roman" w:cs="Times New Roman"/>
          <w:lang w:val="fr-FR"/>
        </w:rPr>
        <w:t xml:space="preserve">, </w:t>
      </w:r>
      <w:r w:rsidR="0033093E" w:rsidRPr="006350E6">
        <w:rPr>
          <w:rFonts w:ascii="Times New Roman" w:hAnsi="Times New Roman" w:cs="Times New Roman"/>
          <w:lang w:val="fr-FR"/>
        </w:rPr>
        <w:t>la gestion des stocks a tout d’abord une table ‘Produit’</w:t>
      </w:r>
      <w:r w:rsidR="00491C17" w:rsidRPr="006350E6">
        <w:rPr>
          <w:rFonts w:ascii="Times New Roman" w:hAnsi="Times New Roman" w:cs="Times New Roman"/>
          <w:lang w:val="fr-FR"/>
        </w:rPr>
        <w:t xml:space="preserve">, ou l’on retrouve </w:t>
      </w:r>
      <w:r w:rsidR="008B7EFC" w:rsidRPr="006350E6">
        <w:rPr>
          <w:rFonts w:ascii="Times New Roman" w:hAnsi="Times New Roman" w:cs="Times New Roman"/>
          <w:lang w:val="fr-FR"/>
        </w:rPr>
        <w:t>la référence du produit, son libellé, sa composition</w:t>
      </w:r>
      <w:r w:rsidR="00B072F4" w:rsidRPr="006350E6">
        <w:rPr>
          <w:rFonts w:ascii="Times New Roman" w:hAnsi="Times New Roman" w:cs="Times New Roman"/>
          <w:lang w:val="fr-FR"/>
        </w:rPr>
        <w:t>, sa date de péremption</w:t>
      </w:r>
      <w:r w:rsidR="00CF7C2B" w:rsidRPr="006350E6">
        <w:rPr>
          <w:rFonts w:ascii="Times New Roman" w:hAnsi="Times New Roman" w:cs="Times New Roman"/>
          <w:lang w:val="fr-FR"/>
        </w:rPr>
        <w:t xml:space="preserve"> et son prix ainsi que sa TVA.</w:t>
      </w:r>
    </w:p>
    <w:p w14:paraId="1594A1A6" w14:textId="066A065C" w:rsidR="00AF5900" w:rsidRPr="006350E6" w:rsidRDefault="0033093E" w:rsidP="00AF5900">
      <w:pPr>
        <w:pStyle w:val="Corpsdetexte"/>
        <w:rPr>
          <w:rFonts w:ascii="Times New Roman" w:hAnsi="Times New Roman" w:cs="Times New Roman"/>
          <w:lang w:val="fr-FR"/>
        </w:rPr>
      </w:pPr>
      <w:r w:rsidRPr="006350E6">
        <w:rPr>
          <w:rFonts w:ascii="Times New Roman" w:hAnsi="Times New Roman" w:cs="Times New Roman"/>
          <w:lang w:val="fr-FR"/>
        </w:rPr>
        <w:t xml:space="preserve"> </w:t>
      </w:r>
      <w:r w:rsidR="006326F5" w:rsidRPr="006350E6">
        <w:rPr>
          <w:rFonts w:ascii="Times New Roman" w:hAnsi="Times New Roman" w:cs="Times New Roman"/>
          <w:lang w:val="fr-FR"/>
        </w:rPr>
        <w:t xml:space="preserve">Un stock contient plusieurs produits </w:t>
      </w:r>
      <w:r w:rsidR="00F41C4D" w:rsidRPr="006350E6">
        <w:rPr>
          <w:rFonts w:ascii="Times New Roman" w:hAnsi="Times New Roman" w:cs="Times New Roman"/>
          <w:lang w:val="fr-FR"/>
        </w:rPr>
        <w:t>avec sa quantité</w:t>
      </w:r>
      <w:r w:rsidR="00B75F3C" w:rsidRPr="006350E6">
        <w:rPr>
          <w:rFonts w:ascii="Times New Roman" w:hAnsi="Times New Roman" w:cs="Times New Roman"/>
          <w:lang w:val="fr-FR"/>
        </w:rPr>
        <w:t>,</w:t>
      </w:r>
      <w:r w:rsidR="005869BB" w:rsidRPr="006350E6">
        <w:rPr>
          <w:rFonts w:ascii="Times New Roman" w:hAnsi="Times New Roman" w:cs="Times New Roman"/>
          <w:lang w:val="fr-FR"/>
        </w:rPr>
        <w:t xml:space="preserve"> sa date d’achat</w:t>
      </w:r>
      <w:r w:rsidR="00B75F3C" w:rsidRPr="006350E6">
        <w:rPr>
          <w:rFonts w:ascii="Times New Roman" w:hAnsi="Times New Roman" w:cs="Times New Roman"/>
          <w:lang w:val="fr-FR"/>
        </w:rPr>
        <w:t xml:space="preserve"> et son code EAN</w:t>
      </w:r>
      <w:r w:rsidR="005869BB" w:rsidRPr="006350E6">
        <w:rPr>
          <w:rFonts w:ascii="Times New Roman" w:hAnsi="Times New Roman" w:cs="Times New Roman"/>
          <w:lang w:val="fr-FR"/>
        </w:rPr>
        <w:t>.</w:t>
      </w:r>
    </w:p>
    <w:p w14:paraId="2C82994A" w14:textId="2A212533" w:rsidR="00DA4CF8" w:rsidRPr="006350E6" w:rsidRDefault="00DA4CF8" w:rsidP="00AF5900">
      <w:pPr>
        <w:pStyle w:val="Corpsdetexte"/>
        <w:rPr>
          <w:rFonts w:ascii="Times New Roman" w:hAnsi="Times New Roman" w:cs="Times New Roman"/>
          <w:lang w:val="fr-FR"/>
        </w:rPr>
      </w:pPr>
      <w:r w:rsidRPr="006350E6">
        <w:rPr>
          <w:rFonts w:ascii="Times New Roman" w:hAnsi="Times New Roman" w:cs="Times New Roman"/>
          <w:lang w:val="fr-FR"/>
        </w:rPr>
        <w:t xml:space="preserve">Chaque produit appartient également à une catégorie par </w:t>
      </w:r>
      <w:r w:rsidR="00121D27" w:rsidRPr="006350E6">
        <w:rPr>
          <w:rFonts w:ascii="Times New Roman" w:hAnsi="Times New Roman" w:cs="Times New Roman"/>
          <w:lang w:val="fr-FR"/>
        </w:rPr>
        <w:t>l’association</w:t>
      </w:r>
      <w:r w:rsidRPr="006350E6">
        <w:rPr>
          <w:rFonts w:ascii="Times New Roman" w:hAnsi="Times New Roman" w:cs="Times New Roman"/>
          <w:lang w:val="fr-FR"/>
        </w:rPr>
        <w:t xml:space="preserve"> de la table </w:t>
      </w:r>
      <w:r w:rsidR="00121D27" w:rsidRPr="006350E6">
        <w:rPr>
          <w:rFonts w:ascii="Times New Roman" w:hAnsi="Times New Roman" w:cs="Times New Roman"/>
          <w:lang w:val="fr-FR"/>
        </w:rPr>
        <w:t>‘</w:t>
      </w:r>
      <w:proofErr w:type="spellStart"/>
      <w:r w:rsidR="00121D27" w:rsidRPr="006350E6">
        <w:rPr>
          <w:rFonts w:ascii="Times New Roman" w:hAnsi="Times New Roman" w:cs="Times New Roman"/>
          <w:lang w:val="fr-FR"/>
        </w:rPr>
        <w:t>Categorie</w:t>
      </w:r>
      <w:proofErr w:type="spellEnd"/>
      <w:r w:rsidR="00121D27" w:rsidRPr="006350E6">
        <w:rPr>
          <w:rFonts w:ascii="Times New Roman" w:hAnsi="Times New Roman" w:cs="Times New Roman"/>
          <w:lang w:val="fr-FR"/>
        </w:rPr>
        <w:t>’</w:t>
      </w:r>
      <w:r w:rsidR="00D35564" w:rsidRPr="006350E6">
        <w:rPr>
          <w:rFonts w:ascii="Times New Roman" w:hAnsi="Times New Roman" w:cs="Times New Roman"/>
          <w:lang w:val="fr-FR"/>
        </w:rPr>
        <w:t xml:space="preserve"> et permet de connaitre sa classe et de savoir si se produit est destiné à la vente ou à l’achat</w:t>
      </w:r>
      <w:r w:rsidR="00121D27" w:rsidRPr="006350E6">
        <w:rPr>
          <w:rFonts w:ascii="Times New Roman" w:hAnsi="Times New Roman" w:cs="Times New Roman"/>
          <w:lang w:val="fr-FR"/>
        </w:rPr>
        <w:t>.</w:t>
      </w:r>
    </w:p>
    <w:p w14:paraId="783084B1" w14:textId="77777777" w:rsidR="002536A9" w:rsidRPr="006350E6" w:rsidRDefault="002536A9" w:rsidP="00AF5900">
      <w:pPr>
        <w:pStyle w:val="Corpsdetexte"/>
        <w:rPr>
          <w:rFonts w:ascii="Times New Roman" w:hAnsi="Times New Roman" w:cs="Times New Roman"/>
          <w:lang w:val="fr-FR"/>
        </w:rPr>
      </w:pPr>
    </w:p>
    <w:p w14:paraId="52DCAFD7" w14:textId="4597C8E3" w:rsidR="00ED66D6" w:rsidRPr="006350E6" w:rsidRDefault="00ED66D6" w:rsidP="00ED66D6">
      <w:pPr>
        <w:pStyle w:val="Titre3"/>
        <w:rPr>
          <w:rFonts w:ascii="Times New Roman" w:eastAsia="DejaVu Sans" w:hAnsi="Times New Roman" w:cs="Times New Roman"/>
          <w:sz w:val="22"/>
          <w:szCs w:val="22"/>
          <w:lang w:val="fr-FR"/>
        </w:rPr>
      </w:pPr>
      <w:bookmarkStart w:id="34" w:name="_Toc70437626"/>
      <w:r w:rsidRPr="006350E6">
        <w:rPr>
          <w:rFonts w:ascii="Times New Roman" w:eastAsia="DejaVu Sans" w:hAnsi="Times New Roman" w:cs="Times New Roman"/>
          <w:sz w:val="22"/>
          <w:szCs w:val="22"/>
          <w:lang w:val="fr-FR"/>
        </w:rPr>
        <w:lastRenderedPageBreak/>
        <w:t>Gestion des pizzas</w:t>
      </w:r>
      <w:bookmarkEnd w:id="34"/>
    </w:p>
    <w:p w14:paraId="6B0282DB" w14:textId="6F9244EF" w:rsidR="00ED66D6" w:rsidRPr="006350E6" w:rsidRDefault="00965BB4" w:rsidP="00ED66D6">
      <w:pPr>
        <w:pStyle w:val="Corpsdetexte"/>
        <w:rPr>
          <w:rFonts w:ascii="Times New Roman" w:hAnsi="Times New Roman" w:cs="Times New Roman"/>
          <w:lang w:val="fr-FR"/>
        </w:rPr>
      </w:pPr>
      <w:r w:rsidRPr="006350E6">
        <w:rPr>
          <w:rFonts w:ascii="Times New Roman" w:hAnsi="Times New Roman" w:cs="Times New Roman"/>
          <w:lang w:val="fr-FR"/>
        </w:rPr>
        <w:t>Représenté en violet foncé sur le diagramme, la gestion des pizza</w:t>
      </w:r>
      <w:r w:rsidR="00E0667C" w:rsidRPr="006350E6">
        <w:rPr>
          <w:rFonts w:ascii="Times New Roman" w:hAnsi="Times New Roman" w:cs="Times New Roman"/>
          <w:lang w:val="fr-FR"/>
        </w:rPr>
        <w:t xml:space="preserve">s </w:t>
      </w:r>
      <w:r w:rsidR="00114F04" w:rsidRPr="006350E6">
        <w:rPr>
          <w:rFonts w:ascii="Times New Roman" w:hAnsi="Times New Roman" w:cs="Times New Roman"/>
          <w:lang w:val="fr-FR"/>
        </w:rPr>
        <w:t xml:space="preserve">est </w:t>
      </w:r>
      <w:r w:rsidR="00DC3443" w:rsidRPr="006350E6">
        <w:rPr>
          <w:rFonts w:ascii="Times New Roman" w:hAnsi="Times New Roman" w:cs="Times New Roman"/>
          <w:lang w:val="fr-FR"/>
        </w:rPr>
        <w:t>associée à la table ‘Produit’.</w:t>
      </w:r>
    </w:p>
    <w:p w14:paraId="3353CAA1" w14:textId="43D17A57" w:rsidR="00DC3443" w:rsidRPr="006350E6" w:rsidRDefault="00DC3443" w:rsidP="00ED66D6">
      <w:pPr>
        <w:pStyle w:val="Corpsdetexte"/>
        <w:rPr>
          <w:rFonts w:ascii="Times New Roman" w:hAnsi="Times New Roman" w:cs="Times New Roman"/>
          <w:lang w:val="fr-FR"/>
        </w:rPr>
      </w:pPr>
      <w:r w:rsidRPr="006350E6">
        <w:rPr>
          <w:rFonts w:ascii="Times New Roman" w:hAnsi="Times New Roman" w:cs="Times New Roman"/>
          <w:lang w:val="fr-FR"/>
        </w:rPr>
        <w:t>La table ‘</w:t>
      </w:r>
      <w:proofErr w:type="spellStart"/>
      <w:r w:rsidR="00D35564" w:rsidRPr="006350E6">
        <w:rPr>
          <w:rFonts w:ascii="Times New Roman" w:hAnsi="Times New Roman" w:cs="Times New Roman"/>
          <w:lang w:val="fr-FR"/>
        </w:rPr>
        <w:t>I</w:t>
      </w:r>
      <w:r w:rsidR="00B74C82" w:rsidRPr="006350E6">
        <w:rPr>
          <w:rFonts w:ascii="Times New Roman" w:hAnsi="Times New Roman" w:cs="Times New Roman"/>
          <w:lang w:val="fr-FR"/>
        </w:rPr>
        <w:t>n</w:t>
      </w:r>
      <w:r w:rsidR="00D35564" w:rsidRPr="006350E6">
        <w:rPr>
          <w:rFonts w:ascii="Times New Roman" w:hAnsi="Times New Roman" w:cs="Times New Roman"/>
          <w:lang w:val="fr-FR"/>
        </w:rPr>
        <w:t>gredient</w:t>
      </w:r>
      <w:r w:rsidRPr="006350E6">
        <w:rPr>
          <w:rFonts w:ascii="Times New Roman" w:hAnsi="Times New Roman" w:cs="Times New Roman"/>
          <w:lang w:val="fr-FR"/>
        </w:rPr>
        <w:t>Pizza</w:t>
      </w:r>
      <w:proofErr w:type="spellEnd"/>
      <w:r w:rsidR="002536A9" w:rsidRPr="006350E6">
        <w:rPr>
          <w:rFonts w:ascii="Times New Roman" w:hAnsi="Times New Roman" w:cs="Times New Roman"/>
          <w:lang w:val="fr-FR"/>
        </w:rPr>
        <w:t xml:space="preserve">’ </w:t>
      </w:r>
      <w:r w:rsidR="00B3174F" w:rsidRPr="006350E6">
        <w:rPr>
          <w:rFonts w:ascii="Times New Roman" w:hAnsi="Times New Roman" w:cs="Times New Roman"/>
          <w:lang w:val="fr-FR"/>
        </w:rPr>
        <w:t>permet à partir du produit</w:t>
      </w:r>
      <w:r w:rsidR="00C153B6" w:rsidRPr="006350E6">
        <w:rPr>
          <w:rFonts w:ascii="Times New Roman" w:hAnsi="Times New Roman" w:cs="Times New Roman"/>
          <w:lang w:val="fr-FR"/>
        </w:rPr>
        <w:t>,</w:t>
      </w:r>
      <w:r w:rsidR="00B3174F" w:rsidRPr="006350E6">
        <w:rPr>
          <w:rFonts w:ascii="Times New Roman" w:hAnsi="Times New Roman" w:cs="Times New Roman"/>
          <w:lang w:val="fr-FR"/>
        </w:rPr>
        <w:t xml:space="preserve"> d’en connaitre sa quantité</w:t>
      </w:r>
      <w:r w:rsidR="00C153B6" w:rsidRPr="006350E6">
        <w:rPr>
          <w:rFonts w:ascii="Times New Roman" w:hAnsi="Times New Roman" w:cs="Times New Roman"/>
          <w:lang w:val="fr-FR"/>
        </w:rPr>
        <w:t xml:space="preserve"> sur </w:t>
      </w:r>
      <w:r w:rsidR="00B62BC3" w:rsidRPr="006350E6">
        <w:rPr>
          <w:rFonts w:ascii="Times New Roman" w:hAnsi="Times New Roman" w:cs="Times New Roman"/>
          <w:lang w:val="fr-FR"/>
        </w:rPr>
        <w:t xml:space="preserve">la </w:t>
      </w:r>
      <w:r w:rsidR="00C153B6" w:rsidRPr="006350E6">
        <w:rPr>
          <w:rFonts w:ascii="Times New Roman" w:hAnsi="Times New Roman" w:cs="Times New Roman"/>
          <w:lang w:val="fr-FR"/>
        </w:rPr>
        <w:t>pizza</w:t>
      </w:r>
      <w:r w:rsidR="00B62BC3" w:rsidRPr="006350E6">
        <w:rPr>
          <w:rFonts w:ascii="Times New Roman" w:hAnsi="Times New Roman" w:cs="Times New Roman"/>
          <w:lang w:val="fr-FR"/>
        </w:rPr>
        <w:t xml:space="preserve"> confectionnée</w:t>
      </w:r>
      <w:r w:rsidR="00C153B6" w:rsidRPr="006350E6">
        <w:rPr>
          <w:rFonts w:ascii="Times New Roman" w:hAnsi="Times New Roman" w:cs="Times New Roman"/>
          <w:lang w:val="fr-FR"/>
        </w:rPr>
        <w:t xml:space="preserve"> en fonction de la taille de celle-ci</w:t>
      </w:r>
      <w:r w:rsidR="00B62BC3" w:rsidRPr="006350E6">
        <w:rPr>
          <w:rFonts w:ascii="Times New Roman" w:hAnsi="Times New Roman" w:cs="Times New Roman"/>
          <w:lang w:val="fr-FR"/>
        </w:rPr>
        <w:t xml:space="preserve">, grâce </w:t>
      </w:r>
      <w:r w:rsidR="00106B05" w:rsidRPr="006350E6">
        <w:rPr>
          <w:rFonts w:ascii="Times New Roman" w:hAnsi="Times New Roman" w:cs="Times New Roman"/>
          <w:lang w:val="fr-FR"/>
        </w:rPr>
        <w:t>aux associations</w:t>
      </w:r>
      <w:r w:rsidR="00B62BC3" w:rsidRPr="006350E6">
        <w:rPr>
          <w:rFonts w:ascii="Times New Roman" w:hAnsi="Times New Roman" w:cs="Times New Roman"/>
          <w:lang w:val="fr-FR"/>
        </w:rPr>
        <w:t xml:space="preserve"> avec l</w:t>
      </w:r>
      <w:r w:rsidR="00C11755" w:rsidRPr="006350E6">
        <w:rPr>
          <w:rFonts w:ascii="Times New Roman" w:hAnsi="Times New Roman" w:cs="Times New Roman"/>
          <w:lang w:val="fr-FR"/>
        </w:rPr>
        <w:t>es tables ‘Taille et ‘Pizza’</w:t>
      </w:r>
      <w:r w:rsidR="008A6B42" w:rsidRPr="006350E6">
        <w:rPr>
          <w:rFonts w:ascii="Times New Roman" w:hAnsi="Times New Roman" w:cs="Times New Roman"/>
          <w:lang w:val="fr-FR"/>
        </w:rPr>
        <w:t>.</w:t>
      </w:r>
    </w:p>
    <w:p w14:paraId="4F0517D0" w14:textId="65D89CD0" w:rsidR="00C11755" w:rsidRPr="006350E6" w:rsidRDefault="00C11755" w:rsidP="00ED66D6">
      <w:pPr>
        <w:pStyle w:val="Corpsdetexte"/>
        <w:rPr>
          <w:rFonts w:ascii="Times New Roman" w:hAnsi="Times New Roman" w:cs="Times New Roman"/>
          <w:lang w:val="fr-FR"/>
        </w:rPr>
      </w:pPr>
      <w:r w:rsidRPr="006350E6">
        <w:rPr>
          <w:rFonts w:ascii="Times New Roman" w:hAnsi="Times New Roman" w:cs="Times New Roman"/>
          <w:lang w:val="fr-FR"/>
        </w:rPr>
        <w:t xml:space="preserve">La table ‘Recette’ regroupe toutes les recettes des différentes pizzas </w:t>
      </w:r>
      <w:r w:rsidR="00106B05" w:rsidRPr="006350E6">
        <w:rPr>
          <w:rFonts w:ascii="Times New Roman" w:hAnsi="Times New Roman" w:cs="Times New Roman"/>
          <w:lang w:val="fr-FR"/>
        </w:rPr>
        <w:t>de la table ‘Pizza’.</w:t>
      </w:r>
    </w:p>
    <w:p w14:paraId="4204B705" w14:textId="49EE2464" w:rsidR="003F54A0" w:rsidRPr="006350E6" w:rsidRDefault="003F54A0" w:rsidP="00ED66D6">
      <w:pPr>
        <w:pStyle w:val="Corpsdetexte"/>
        <w:rPr>
          <w:rFonts w:ascii="Times New Roman" w:hAnsi="Times New Roman" w:cs="Times New Roman"/>
          <w:lang w:val="fr-FR"/>
        </w:rPr>
      </w:pPr>
    </w:p>
    <w:p w14:paraId="4E1DA9D2" w14:textId="486448A0" w:rsidR="003F54A0" w:rsidRPr="006350E6" w:rsidRDefault="003F54A0" w:rsidP="003F54A0">
      <w:pPr>
        <w:pStyle w:val="Titre2"/>
        <w:rPr>
          <w:rFonts w:ascii="Times New Roman" w:hAnsi="Times New Roman" w:cs="Times New Roman"/>
          <w:sz w:val="24"/>
          <w:lang w:val="fr-FR"/>
        </w:rPr>
      </w:pPr>
      <w:bookmarkStart w:id="35" w:name="_Toc70437627"/>
      <w:r w:rsidRPr="006350E6">
        <w:rPr>
          <w:rFonts w:ascii="Times New Roman" w:hAnsi="Times New Roman" w:cs="Times New Roman"/>
          <w:sz w:val="24"/>
          <w:lang w:val="fr-FR"/>
        </w:rPr>
        <w:t>Modèle Physique de Données</w:t>
      </w:r>
      <w:bookmarkEnd w:id="35"/>
    </w:p>
    <w:p w14:paraId="4FF6E78B" w14:textId="399D149B" w:rsidR="003F54A0" w:rsidRPr="006350E6" w:rsidRDefault="007047FE" w:rsidP="00ED66D6">
      <w:pPr>
        <w:pStyle w:val="Corpsdetexte"/>
        <w:rPr>
          <w:rFonts w:ascii="Times New Roman" w:hAnsi="Times New Roman" w:cs="Times New Roman"/>
          <w:lang w:val="fr-FR"/>
        </w:rPr>
      </w:pPr>
      <w:bookmarkStart w:id="36" w:name="Modèle_physique_de_données"/>
      <w:bookmarkEnd w:id="36"/>
      <w:r w:rsidRPr="006350E6">
        <w:rPr>
          <w:rFonts w:ascii="Times New Roman" w:hAnsi="Times New Roman" w:cs="Times New Roman"/>
          <w:lang w:val="fr-FR"/>
        </w:rPr>
        <w:t xml:space="preserve">Le modèle physique de données qui </w:t>
      </w:r>
      <w:r w:rsidR="00A166D0" w:rsidRPr="006350E6">
        <w:rPr>
          <w:rFonts w:ascii="Times New Roman" w:hAnsi="Times New Roman" w:cs="Times New Roman"/>
          <w:lang w:val="fr-FR"/>
        </w:rPr>
        <w:t>permet de générer la structure de la base de données.</w:t>
      </w:r>
    </w:p>
    <w:p w14:paraId="0C92E0B5" w14:textId="77777777" w:rsidR="00B62BC3" w:rsidRPr="006350E6" w:rsidRDefault="00B62BC3" w:rsidP="00ED66D6">
      <w:pPr>
        <w:pStyle w:val="Corpsdetexte"/>
        <w:rPr>
          <w:rFonts w:ascii="Times New Roman" w:hAnsi="Times New Roman" w:cs="Times New Roman"/>
          <w:lang w:val="fr-FR"/>
        </w:rPr>
      </w:pPr>
    </w:p>
    <w:p w14:paraId="281F4667" w14:textId="38C7748F" w:rsidR="00ED66D6" w:rsidRPr="006350E6" w:rsidRDefault="003F54A0" w:rsidP="00AF5900">
      <w:pPr>
        <w:pStyle w:val="Corpsdetexte"/>
        <w:rPr>
          <w:lang w:val="fr-FR"/>
        </w:rPr>
      </w:pPr>
      <w:r w:rsidRPr="006350E6">
        <w:rPr>
          <w:noProof/>
          <w:lang w:val="fr-FR"/>
        </w:rPr>
        <w:drawing>
          <wp:inline distT="0" distB="0" distL="0" distR="0" wp14:anchorId="56CF51A3" wp14:editId="3903F8D5">
            <wp:extent cx="6120130" cy="461518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615180"/>
                    </a:xfrm>
                    <a:prstGeom prst="rect">
                      <a:avLst/>
                    </a:prstGeom>
                  </pic:spPr>
                </pic:pic>
              </a:graphicData>
            </a:graphic>
          </wp:inline>
        </w:drawing>
      </w:r>
    </w:p>
    <w:p w14:paraId="48E63CAF" w14:textId="77777777" w:rsidR="00375181" w:rsidRPr="006350E6" w:rsidRDefault="00375181" w:rsidP="00375181">
      <w:pPr>
        <w:pStyle w:val="Corpsdetexte"/>
        <w:rPr>
          <w:rFonts w:ascii="Times New Roman" w:eastAsia="DejaVu Sans" w:hAnsi="Times New Roman" w:cs="Times New Roman"/>
          <w:szCs w:val="22"/>
          <w:lang w:val="fr-FR"/>
        </w:rPr>
      </w:pPr>
    </w:p>
    <w:p w14:paraId="28B9C1A4" w14:textId="012E9DA8" w:rsidR="00B91E92" w:rsidRPr="006350E6" w:rsidRDefault="00B91E92">
      <w:pPr>
        <w:pStyle w:val="Corpsdetexte"/>
        <w:rPr>
          <w:rFonts w:ascii="Times New Roman" w:eastAsia="DejaVu Sans" w:hAnsi="Times New Roman" w:cs="Times New Roman"/>
          <w:szCs w:val="22"/>
          <w:lang w:val="fr-FR"/>
        </w:rPr>
      </w:pPr>
    </w:p>
    <w:p w14:paraId="17AB4F4A" w14:textId="77777777" w:rsidR="00770B01" w:rsidRPr="006350E6" w:rsidRDefault="00770B01">
      <w:pPr>
        <w:pStyle w:val="Titre1"/>
        <w:rPr>
          <w:rFonts w:ascii="Times New Roman" w:hAnsi="Times New Roman" w:cs="Times New Roman"/>
          <w:sz w:val="32"/>
          <w:szCs w:val="32"/>
          <w:lang w:val="fr-FR"/>
        </w:rPr>
      </w:pPr>
      <w:bookmarkStart w:id="37" w:name="_Toc70437628"/>
      <w:r w:rsidRPr="006350E6">
        <w:rPr>
          <w:rFonts w:ascii="Times New Roman" w:hAnsi="Times New Roman" w:cs="Times New Roman"/>
          <w:sz w:val="32"/>
          <w:szCs w:val="32"/>
          <w:lang w:val="fr-FR"/>
        </w:rPr>
        <w:lastRenderedPageBreak/>
        <w:t>Les workflows</w:t>
      </w:r>
      <w:bookmarkEnd w:id="37"/>
    </w:p>
    <w:p w14:paraId="220D9A82" w14:textId="10D8450D" w:rsidR="00770B01" w:rsidRPr="006350E6" w:rsidRDefault="00770B01">
      <w:pPr>
        <w:pStyle w:val="Titre2"/>
        <w:rPr>
          <w:rFonts w:ascii="Times New Roman" w:hAnsi="Times New Roman" w:cs="Times New Roman"/>
          <w:sz w:val="24"/>
          <w:lang w:val="fr-FR"/>
        </w:rPr>
      </w:pPr>
      <w:bookmarkStart w:id="38" w:name="_Toc70437629"/>
      <w:r w:rsidRPr="006350E6">
        <w:rPr>
          <w:rFonts w:ascii="Times New Roman" w:hAnsi="Times New Roman" w:cs="Times New Roman"/>
          <w:sz w:val="24"/>
          <w:lang w:val="fr-FR"/>
        </w:rPr>
        <w:t xml:space="preserve">Le workflow </w:t>
      </w:r>
      <w:r w:rsidR="000E16DE" w:rsidRPr="006350E6">
        <w:rPr>
          <w:rFonts w:ascii="Times New Roman" w:hAnsi="Times New Roman" w:cs="Times New Roman"/>
          <w:sz w:val="24"/>
          <w:lang w:val="fr-FR"/>
        </w:rPr>
        <w:t>ad hoc</w:t>
      </w:r>
      <w:bookmarkEnd w:id="38"/>
    </w:p>
    <w:p w14:paraId="492ABB09" w14:textId="77777777" w:rsidR="00C14A64" w:rsidRPr="006350E6" w:rsidRDefault="00807A6B">
      <w:pPr>
        <w:pStyle w:val="Corpsdetexte"/>
        <w:rPr>
          <w:rFonts w:ascii="Times New Roman" w:hAnsi="Times New Roman" w:cs="Times New Roman"/>
          <w:szCs w:val="22"/>
          <w:lang w:val="fr-FR"/>
        </w:rPr>
      </w:pPr>
      <w:r w:rsidRPr="006350E6">
        <w:rPr>
          <w:rFonts w:ascii="Times New Roman" w:hAnsi="Times New Roman" w:cs="Times New Roman"/>
          <w:szCs w:val="22"/>
          <w:lang w:val="fr-FR"/>
        </w:rPr>
        <w:t xml:space="preserve">Nous travaillerons </w:t>
      </w:r>
      <w:r w:rsidR="00E95271" w:rsidRPr="006350E6">
        <w:rPr>
          <w:rFonts w:ascii="Times New Roman" w:hAnsi="Times New Roman" w:cs="Times New Roman"/>
          <w:szCs w:val="22"/>
          <w:lang w:val="fr-FR"/>
        </w:rPr>
        <w:t xml:space="preserve">avec le système </w:t>
      </w:r>
      <w:r w:rsidR="000E16DE" w:rsidRPr="006350E6">
        <w:rPr>
          <w:rFonts w:ascii="Times New Roman" w:hAnsi="Times New Roman" w:cs="Times New Roman"/>
          <w:szCs w:val="22"/>
          <w:lang w:val="fr-FR"/>
        </w:rPr>
        <w:t xml:space="preserve">du </w:t>
      </w:r>
      <w:r w:rsidR="00E95271" w:rsidRPr="006350E6">
        <w:rPr>
          <w:rFonts w:ascii="Times New Roman" w:hAnsi="Times New Roman" w:cs="Times New Roman"/>
          <w:szCs w:val="22"/>
          <w:lang w:val="fr-FR"/>
        </w:rPr>
        <w:t>workflow ad hoc</w:t>
      </w:r>
      <w:r w:rsidR="000E16DE" w:rsidRPr="006350E6">
        <w:rPr>
          <w:rFonts w:ascii="Times New Roman" w:hAnsi="Times New Roman" w:cs="Times New Roman"/>
          <w:szCs w:val="22"/>
          <w:lang w:val="fr-FR"/>
        </w:rPr>
        <w:t xml:space="preserve">. </w:t>
      </w:r>
    </w:p>
    <w:p w14:paraId="2D35939F" w14:textId="13F9BD71" w:rsidR="00EB6091" w:rsidRPr="006350E6" w:rsidRDefault="000E16DE">
      <w:pPr>
        <w:pStyle w:val="Corpsdetexte"/>
        <w:rPr>
          <w:rFonts w:ascii="Times New Roman" w:hAnsi="Times New Roman" w:cs="Times New Roman"/>
          <w:szCs w:val="22"/>
          <w:lang w:val="fr-FR"/>
        </w:rPr>
      </w:pPr>
      <w:r w:rsidRPr="006350E6">
        <w:rPr>
          <w:rFonts w:ascii="Times New Roman" w:hAnsi="Times New Roman" w:cs="Times New Roman"/>
          <w:szCs w:val="22"/>
          <w:lang w:val="fr-FR"/>
        </w:rPr>
        <w:t>Cha</w:t>
      </w:r>
      <w:r w:rsidR="00C14A64" w:rsidRPr="006350E6">
        <w:rPr>
          <w:rFonts w:ascii="Times New Roman" w:hAnsi="Times New Roman" w:cs="Times New Roman"/>
          <w:szCs w:val="22"/>
          <w:lang w:val="fr-FR"/>
        </w:rPr>
        <w:t>que groupe de travail</w:t>
      </w:r>
      <w:r w:rsidRPr="006350E6">
        <w:rPr>
          <w:rFonts w:ascii="Times New Roman" w:hAnsi="Times New Roman" w:cs="Times New Roman"/>
          <w:szCs w:val="22"/>
          <w:lang w:val="fr-FR"/>
        </w:rPr>
        <w:t xml:space="preserve"> aura </w:t>
      </w:r>
      <w:r w:rsidR="00C14A64" w:rsidRPr="006350E6">
        <w:rPr>
          <w:rFonts w:ascii="Times New Roman" w:hAnsi="Times New Roman" w:cs="Times New Roman"/>
          <w:szCs w:val="22"/>
          <w:lang w:val="fr-FR"/>
        </w:rPr>
        <w:t>d</w:t>
      </w:r>
      <w:r w:rsidRPr="006350E6">
        <w:rPr>
          <w:rFonts w:ascii="Times New Roman" w:hAnsi="Times New Roman" w:cs="Times New Roman"/>
          <w:szCs w:val="22"/>
          <w:lang w:val="fr-FR"/>
        </w:rPr>
        <w:t xml:space="preserve">es tâches </w:t>
      </w:r>
      <w:r w:rsidR="00C14A64" w:rsidRPr="006350E6">
        <w:rPr>
          <w:rFonts w:ascii="Times New Roman" w:hAnsi="Times New Roman" w:cs="Times New Roman"/>
          <w:szCs w:val="22"/>
          <w:lang w:val="fr-FR"/>
        </w:rPr>
        <w:t xml:space="preserve">bien précise </w:t>
      </w:r>
      <w:r w:rsidR="0081694A" w:rsidRPr="006350E6">
        <w:rPr>
          <w:rFonts w:ascii="Times New Roman" w:hAnsi="Times New Roman" w:cs="Times New Roman"/>
          <w:szCs w:val="22"/>
          <w:lang w:val="fr-FR"/>
        </w:rPr>
        <w:t>a effectué</w:t>
      </w:r>
      <w:r w:rsidR="00C14A64" w:rsidRPr="006350E6">
        <w:rPr>
          <w:rFonts w:ascii="Times New Roman" w:hAnsi="Times New Roman" w:cs="Times New Roman"/>
          <w:szCs w:val="22"/>
          <w:lang w:val="fr-FR"/>
        </w:rPr>
        <w:t>,</w:t>
      </w:r>
      <w:r w:rsidR="0081694A" w:rsidRPr="006350E6">
        <w:rPr>
          <w:rFonts w:ascii="Times New Roman" w:hAnsi="Times New Roman" w:cs="Times New Roman"/>
          <w:szCs w:val="22"/>
          <w:lang w:val="fr-FR"/>
        </w:rPr>
        <w:t xml:space="preserve"> en fonction </w:t>
      </w:r>
      <w:r w:rsidR="00C14A64" w:rsidRPr="006350E6">
        <w:rPr>
          <w:rFonts w:ascii="Times New Roman" w:hAnsi="Times New Roman" w:cs="Times New Roman"/>
          <w:szCs w:val="22"/>
          <w:lang w:val="fr-FR"/>
        </w:rPr>
        <w:t xml:space="preserve">des demandes du client </w:t>
      </w:r>
      <w:r w:rsidR="00560EA1" w:rsidRPr="006350E6">
        <w:rPr>
          <w:rFonts w:ascii="Times New Roman" w:hAnsi="Times New Roman" w:cs="Times New Roman"/>
          <w:szCs w:val="22"/>
          <w:lang w:val="fr-FR"/>
        </w:rPr>
        <w:t>mais également en fonction de</w:t>
      </w:r>
      <w:r w:rsidR="00EB6091" w:rsidRPr="006350E6">
        <w:rPr>
          <w:rFonts w:ascii="Times New Roman" w:hAnsi="Times New Roman" w:cs="Times New Roman"/>
          <w:szCs w:val="22"/>
          <w:lang w:val="fr-FR"/>
        </w:rPr>
        <w:t>s délai</w:t>
      </w:r>
      <w:r w:rsidR="00056670" w:rsidRPr="006350E6">
        <w:rPr>
          <w:rFonts w:ascii="Times New Roman" w:hAnsi="Times New Roman" w:cs="Times New Roman"/>
          <w:szCs w:val="22"/>
          <w:lang w:val="fr-FR"/>
        </w:rPr>
        <w:t>s</w:t>
      </w:r>
      <w:r w:rsidR="00EB6091" w:rsidRPr="006350E6">
        <w:rPr>
          <w:rFonts w:ascii="Times New Roman" w:hAnsi="Times New Roman" w:cs="Times New Roman"/>
          <w:szCs w:val="22"/>
          <w:lang w:val="fr-FR"/>
        </w:rPr>
        <w:t xml:space="preserve"> à respecter.</w:t>
      </w:r>
    </w:p>
    <w:p w14:paraId="7EED31C8" w14:textId="30F5F3D7" w:rsidR="00770B01" w:rsidRPr="006350E6" w:rsidRDefault="006D0FDC">
      <w:pPr>
        <w:pStyle w:val="Corpsdetexte"/>
        <w:rPr>
          <w:rFonts w:ascii="Times New Roman" w:hAnsi="Times New Roman" w:cs="Times New Roman"/>
          <w:szCs w:val="22"/>
          <w:lang w:val="fr-FR"/>
        </w:rPr>
      </w:pPr>
      <w:r w:rsidRPr="006350E6">
        <w:rPr>
          <w:rFonts w:ascii="Times New Roman" w:hAnsi="Times New Roman" w:cs="Times New Roman"/>
          <w:szCs w:val="22"/>
          <w:lang w:val="fr-FR"/>
        </w:rPr>
        <w:t xml:space="preserve">Cela permettra </w:t>
      </w:r>
      <w:r w:rsidR="00583C43" w:rsidRPr="006350E6">
        <w:rPr>
          <w:rFonts w:ascii="Times New Roman" w:hAnsi="Times New Roman" w:cs="Times New Roman"/>
          <w:szCs w:val="22"/>
          <w:lang w:val="fr-FR"/>
        </w:rPr>
        <w:t>d’automatiser les taches habituelles de</w:t>
      </w:r>
      <w:r w:rsidR="008D5C37" w:rsidRPr="006350E6">
        <w:rPr>
          <w:rFonts w:ascii="Times New Roman" w:hAnsi="Times New Roman" w:cs="Times New Roman"/>
          <w:szCs w:val="22"/>
          <w:lang w:val="fr-FR"/>
        </w:rPr>
        <w:t xml:space="preserve"> nos équipes afin de travailler de manière précise et agile.</w:t>
      </w:r>
    </w:p>
    <w:p w14:paraId="1330880C" w14:textId="4C352E49" w:rsidR="00B100FF" w:rsidRPr="006350E6" w:rsidRDefault="009B64DE">
      <w:pPr>
        <w:pStyle w:val="Corpsdetexte"/>
        <w:rPr>
          <w:rFonts w:ascii="Times New Roman" w:hAnsi="Times New Roman" w:cs="Times New Roman"/>
          <w:szCs w:val="22"/>
          <w:lang w:val="fr-FR"/>
        </w:rPr>
      </w:pPr>
      <w:r w:rsidRPr="006350E6">
        <w:rPr>
          <w:rFonts w:ascii="Times New Roman" w:hAnsi="Times New Roman" w:cs="Times New Roman"/>
          <w:szCs w:val="22"/>
          <w:lang w:val="fr-FR"/>
        </w:rPr>
        <w:t>On</w:t>
      </w:r>
      <w:r w:rsidR="00F12F57" w:rsidRPr="006350E6">
        <w:rPr>
          <w:rFonts w:ascii="Times New Roman" w:hAnsi="Times New Roman" w:cs="Times New Roman"/>
          <w:szCs w:val="22"/>
          <w:lang w:val="fr-FR"/>
        </w:rPr>
        <w:t xml:space="preserve"> prendr</w:t>
      </w:r>
      <w:r w:rsidRPr="006350E6">
        <w:rPr>
          <w:rFonts w:ascii="Times New Roman" w:hAnsi="Times New Roman" w:cs="Times New Roman"/>
          <w:szCs w:val="22"/>
          <w:lang w:val="fr-FR"/>
        </w:rPr>
        <w:t>a</w:t>
      </w:r>
      <w:r w:rsidR="00F12F57" w:rsidRPr="006350E6">
        <w:rPr>
          <w:rFonts w:ascii="Times New Roman" w:hAnsi="Times New Roman" w:cs="Times New Roman"/>
          <w:szCs w:val="22"/>
          <w:lang w:val="fr-FR"/>
        </w:rPr>
        <w:t xml:space="preserve"> en compte les modifications éventuelles apportés par le client</w:t>
      </w:r>
      <w:r w:rsidRPr="006350E6">
        <w:rPr>
          <w:rFonts w:ascii="Times New Roman" w:hAnsi="Times New Roman" w:cs="Times New Roman"/>
          <w:szCs w:val="22"/>
          <w:lang w:val="fr-FR"/>
        </w:rPr>
        <w:t>, ce qui nous permettra</w:t>
      </w:r>
      <w:r w:rsidR="003173AD" w:rsidRPr="006350E6">
        <w:rPr>
          <w:rFonts w:ascii="Times New Roman" w:hAnsi="Times New Roman" w:cs="Times New Roman"/>
          <w:szCs w:val="22"/>
          <w:lang w:val="fr-FR"/>
        </w:rPr>
        <w:t xml:space="preserve"> d</w:t>
      </w:r>
      <w:r w:rsidR="00B100FF" w:rsidRPr="006350E6">
        <w:rPr>
          <w:rFonts w:ascii="Times New Roman" w:hAnsi="Times New Roman" w:cs="Times New Roman"/>
          <w:szCs w:val="22"/>
          <w:lang w:val="fr-FR"/>
        </w:rPr>
        <w:t>’avancer étape par étape</w:t>
      </w:r>
      <w:r w:rsidR="003173AD" w:rsidRPr="006350E6">
        <w:rPr>
          <w:rFonts w:ascii="Times New Roman" w:hAnsi="Times New Roman" w:cs="Times New Roman"/>
          <w:szCs w:val="22"/>
          <w:lang w:val="fr-FR"/>
        </w:rPr>
        <w:t xml:space="preserve"> en livrant le plus souvent possible des versions opérationnelles de l’application.</w:t>
      </w:r>
    </w:p>
    <w:p w14:paraId="056AD181" w14:textId="1950CC41" w:rsidR="00F47A41" w:rsidRPr="006350E6" w:rsidRDefault="00BA08F0" w:rsidP="00BA08F0">
      <w:pPr>
        <w:pStyle w:val="Corpsdetexte"/>
        <w:jc w:val="center"/>
        <w:rPr>
          <w:rFonts w:ascii="Times New Roman" w:hAnsi="Times New Roman" w:cs="Times New Roman"/>
          <w:szCs w:val="22"/>
          <w:lang w:val="fr-FR"/>
        </w:rPr>
      </w:pPr>
      <w:r w:rsidRPr="006350E6">
        <w:rPr>
          <w:rFonts w:ascii="Times New Roman" w:hAnsi="Times New Roman" w:cs="Times New Roman"/>
          <w:noProof/>
          <w:szCs w:val="22"/>
          <w:lang w:val="fr-FR"/>
        </w:rPr>
        <w:lastRenderedPageBreak/>
        <w:drawing>
          <wp:inline distT="0" distB="0" distL="0" distR="0" wp14:anchorId="4BB8916F" wp14:editId="54025121">
            <wp:extent cx="5330915" cy="7661366"/>
            <wp:effectExtent l="0" t="0" r="317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43777" cy="7679851"/>
                    </a:xfrm>
                    <a:prstGeom prst="rect">
                      <a:avLst/>
                    </a:prstGeom>
                  </pic:spPr>
                </pic:pic>
              </a:graphicData>
            </a:graphic>
          </wp:inline>
        </w:drawing>
      </w:r>
    </w:p>
    <w:p w14:paraId="6C9BCD93" w14:textId="77777777" w:rsidR="00770B01" w:rsidRPr="006350E6" w:rsidRDefault="00770B01">
      <w:pPr>
        <w:pStyle w:val="Titre1"/>
        <w:rPr>
          <w:rFonts w:asciiTheme="minorHAnsi" w:hAnsiTheme="minorHAnsi" w:cstheme="minorHAnsi"/>
          <w:sz w:val="32"/>
          <w:szCs w:val="32"/>
          <w:lang w:val="fr-FR"/>
        </w:rPr>
      </w:pPr>
      <w:bookmarkStart w:id="39" w:name="_Toc70437630"/>
      <w:r w:rsidRPr="006350E6">
        <w:rPr>
          <w:rFonts w:asciiTheme="minorHAnsi" w:hAnsiTheme="minorHAnsi" w:cstheme="minorHAnsi"/>
          <w:sz w:val="32"/>
          <w:szCs w:val="32"/>
          <w:lang w:val="fr-FR"/>
        </w:rPr>
        <w:lastRenderedPageBreak/>
        <w:t>Application Web</w:t>
      </w:r>
      <w:bookmarkEnd w:id="39"/>
    </w:p>
    <w:p w14:paraId="06B53A73" w14:textId="44DFDFD8" w:rsidR="00820F1F" w:rsidRPr="006350E6" w:rsidRDefault="002B48B4">
      <w:pPr>
        <w:pStyle w:val="Corpsdetexte"/>
        <w:rPr>
          <w:rFonts w:ascii="Times New Roman" w:eastAsia="DejaVu Sans" w:hAnsi="Times New Roman" w:cs="Times New Roman"/>
          <w:szCs w:val="22"/>
          <w:lang w:val="fr-FR"/>
        </w:rPr>
      </w:pPr>
      <w:r w:rsidRPr="006350E6">
        <w:rPr>
          <w:rFonts w:ascii="Times New Roman" w:eastAsia="DejaVu Sans" w:hAnsi="Times New Roman" w:cs="Times New Roman"/>
          <w:szCs w:val="22"/>
          <w:lang w:val="fr-FR"/>
        </w:rPr>
        <w:t xml:space="preserve">L’application </w:t>
      </w:r>
      <w:r w:rsidR="00E30437" w:rsidRPr="006350E6">
        <w:rPr>
          <w:rFonts w:ascii="Times New Roman" w:eastAsia="DejaVu Sans" w:hAnsi="Times New Roman" w:cs="Times New Roman"/>
          <w:szCs w:val="22"/>
          <w:lang w:val="fr-FR"/>
        </w:rPr>
        <w:t xml:space="preserve">web </w:t>
      </w:r>
      <w:r w:rsidRPr="006350E6">
        <w:rPr>
          <w:rFonts w:ascii="Times New Roman" w:eastAsia="DejaVu Sans" w:hAnsi="Times New Roman" w:cs="Times New Roman"/>
          <w:szCs w:val="22"/>
          <w:lang w:val="fr-FR"/>
        </w:rPr>
        <w:t xml:space="preserve">est </w:t>
      </w:r>
      <w:r w:rsidR="00DB080F" w:rsidRPr="006350E6">
        <w:rPr>
          <w:rFonts w:ascii="Times New Roman" w:eastAsia="DejaVu Sans" w:hAnsi="Times New Roman" w:cs="Times New Roman"/>
          <w:szCs w:val="22"/>
          <w:lang w:val="fr-FR"/>
        </w:rPr>
        <w:t>mu</w:t>
      </w:r>
      <w:r w:rsidR="00C9676A" w:rsidRPr="006350E6">
        <w:rPr>
          <w:rFonts w:ascii="Times New Roman" w:eastAsia="DejaVu Sans" w:hAnsi="Times New Roman" w:cs="Times New Roman"/>
          <w:szCs w:val="22"/>
          <w:lang w:val="fr-FR"/>
        </w:rPr>
        <w:t>lt</w:t>
      </w:r>
      <w:r w:rsidR="00DB080F" w:rsidRPr="006350E6">
        <w:rPr>
          <w:rFonts w:ascii="Times New Roman" w:eastAsia="DejaVu Sans" w:hAnsi="Times New Roman" w:cs="Times New Roman"/>
          <w:szCs w:val="22"/>
          <w:lang w:val="fr-FR"/>
        </w:rPr>
        <w:t>i-utilisateur</w:t>
      </w:r>
      <w:r w:rsidR="004A4395" w:rsidRPr="006350E6">
        <w:rPr>
          <w:rFonts w:ascii="Times New Roman" w:eastAsia="DejaVu Sans" w:hAnsi="Times New Roman" w:cs="Times New Roman"/>
          <w:szCs w:val="22"/>
          <w:lang w:val="fr-FR"/>
        </w:rPr>
        <w:t xml:space="preserve">, elle s’adapte </w:t>
      </w:r>
      <w:r w:rsidR="00F50824" w:rsidRPr="006350E6">
        <w:rPr>
          <w:rFonts w:ascii="Times New Roman" w:eastAsia="DejaVu Sans" w:hAnsi="Times New Roman" w:cs="Times New Roman"/>
          <w:szCs w:val="22"/>
          <w:lang w:val="fr-FR"/>
        </w:rPr>
        <w:t>et affiche les onglets selon l’utilisateur qui est connecté</w:t>
      </w:r>
      <w:r w:rsidR="00820F1F" w:rsidRPr="006350E6">
        <w:rPr>
          <w:rFonts w:ascii="Times New Roman" w:eastAsia="DejaVu Sans" w:hAnsi="Times New Roman" w:cs="Times New Roman"/>
          <w:szCs w:val="22"/>
          <w:lang w:val="fr-FR"/>
        </w:rPr>
        <w:t xml:space="preserve"> : </w:t>
      </w:r>
    </w:p>
    <w:p w14:paraId="43809645" w14:textId="464A6AD3" w:rsidR="00820F1F" w:rsidRPr="006350E6" w:rsidRDefault="00932B71" w:rsidP="00820F1F">
      <w:pPr>
        <w:pStyle w:val="Corpsdetexte"/>
        <w:numPr>
          <w:ilvl w:val="0"/>
          <w:numId w:val="13"/>
        </w:numPr>
        <w:rPr>
          <w:rFonts w:ascii="Times New Roman" w:hAnsi="Times New Roman" w:cs="Times New Roman"/>
          <w:szCs w:val="22"/>
          <w:lang w:val="fr-FR"/>
        </w:rPr>
      </w:pPr>
      <w:r w:rsidRPr="006350E6">
        <w:rPr>
          <w:rFonts w:ascii="Times New Roman" w:eastAsia="DejaVu Sans" w:hAnsi="Times New Roman" w:cs="Times New Roman"/>
          <w:szCs w:val="22"/>
          <w:lang w:val="fr-FR"/>
        </w:rPr>
        <w:t>Les utilisateurs ont accès à la carte</w:t>
      </w:r>
      <w:r w:rsidR="00716B41" w:rsidRPr="006350E6">
        <w:rPr>
          <w:rFonts w:ascii="Times New Roman" w:eastAsia="DejaVu Sans" w:hAnsi="Times New Roman" w:cs="Times New Roman"/>
          <w:szCs w:val="22"/>
          <w:lang w:val="fr-FR"/>
        </w:rPr>
        <w:t xml:space="preserve"> des pizzas</w:t>
      </w:r>
      <w:r w:rsidRPr="006350E6">
        <w:rPr>
          <w:rFonts w:ascii="Times New Roman" w:eastAsia="DejaVu Sans" w:hAnsi="Times New Roman" w:cs="Times New Roman"/>
          <w:szCs w:val="22"/>
          <w:lang w:val="fr-FR"/>
        </w:rPr>
        <w:t xml:space="preserve"> et au contact</w:t>
      </w:r>
      <w:r w:rsidR="00716B41" w:rsidRPr="006350E6">
        <w:rPr>
          <w:rFonts w:ascii="Times New Roman" w:eastAsia="DejaVu Sans" w:hAnsi="Times New Roman" w:cs="Times New Roman"/>
          <w:szCs w:val="22"/>
          <w:lang w:val="fr-FR"/>
        </w:rPr>
        <w:t xml:space="preserve">, leurs permettant de </w:t>
      </w:r>
      <w:r w:rsidRPr="006350E6">
        <w:rPr>
          <w:rFonts w:ascii="Times New Roman" w:eastAsia="DejaVu Sans" w:hAnsi="Times New Roman" w:cs="Times New Roman"/>
          <w:szCs w:val="22"/>
          <w:lang w:val="fr-FR"/>
        </w:rPr>
        <w:t xml:space="preserve">commander </w:t>
      </w:r>
      <w:r w:rsidR="00BF3F91" w:rsidRPr="006350E6">
        <w:rPr>
          <w:rFonts w:ascii="Times New Roman" w:eastAsia="DejaVu Sans" w:hAnsi="Times New Roman" w:cs="Times New Roman"/>
          <w:szCs w:val="22"/>
          <w:lang w:val="fr-FR"/>
        </w:rPr>
        <w:t xml:space="preserve">par téléphone, </w:t>
      </w:r>
      <w:r w:rsidR="00716B41" w:rsidRPr="006350E6">
        <w:rPr>
          <w:rFonts w:ascii="Times New Roman" w:eastAsia="DejaVu Sans" w:hAnsi="Times New Roman" w:cs="Times New Roman"/>
          <w:szCs w:val="22"/>
          <w:lang w:val="fr-FR"/>
        </w:rPr>
        <w:t xml:space="preserve">directement </w:t>
      </w:r>
      <w:r w:rsidR="00AA47A2" w:rsidRPr="006350E6">
        <w:rPr>
          <w:rFonts w:ascii="Times New Roman" w:eastAsia="DejaVu Sans" w:hAnsi="Times New Roman" w:cs="Times New Roman"/>
          <w:szCs w:val="22"/>
          <w:lang w:val="fr-FR"/>
        </w:rPr>
        <w:t>au point de vente souhaité</w:t>
      </w:r>
      <w:r w:rsidRPr="006350E6">
        <w:rPr>
          <w:rFonts w:ascii="Times New Roman" w:eastAsia="DejaVu Sans" w:hAnsi="Times New Roman" w:cs="Times New Roman"/>
          <w:szCs w:val="22"/>
          <w:lang w:val="fr-FR"/>
        </w:rPr>
        <w:t>.</w:t>
      </w:r>
    </w:p>
    <w:p w14:paraId="302A6D6D" w14:textId="17D66438" w:rsidR="00770B01" w:rsidRPr="006350E6" w:rsidRDefault="00932B71" w:rsidP="00820F1F">
      <w:pPr>
        <w:pStyle w:val="Corpsdetexte"/>
        <w:numPr>
          <w:ilvl w:val="0"/>
          <w:numId w:val="13"/>
        </w:numPr>
        <w:rPr>
          <w:rFonts w:ascii="Times New Roman" w:hAnsi="Times New Roman" w:cs="Times New Roman"/>
          <w:szCs w:val="22"/>
          <w:lang w:val="fr-FR"/>
        </w:rPr>
      </w:pPr>
      <w:r w:rsidRPr="006350E6">
        <w:rPr>
          <w:rFonts w:ascii="Times New Roman" w:eastAsia="DejaVu Sans" w:hAnsi="Times New Roman" w:cs="Times New Roman"/>
          <w:szCs w:val="22"/>
          <w:lang w:val="fr-FR"/>
        </w:rPr>
        <w:t>Les clients</w:t>
      </w:r>
      <w:r w:rsidR="00820F1F" w:rsidRPr="006350E6">
        <w:rPr>
          <w:rFonts w:ascii="Times New Roman" w:eastAsia="DejaVu Sans" w:hAnsi="Times New Roman" w:cs="Times New Roman"/>
          <w:szCs w:val="22"/>
          <w:lang w:val="fr-FR"/>
        </w:rPr>
        <w:t xml:space="preserve"> ayant un compte e</w:t>
      </w:r>
      <w:r w:rsidR="00BF3F91" w:rsidRPr="006350E6">
        <w:rPr>
          <w:rFonts w:ascii="Times New Roman" w:eastAsia="DejaVu Sans" w:hAnsi="Times New Roman" w:cs="Times New Roman"/>
          <w:szCs w:val="22"/>
          <w:lang w:val="fr-FR"/>
        </w:rPr>
        <w:t xml:space="preserve">t qui sont authentifiés, peuvent </w:t>
      </w:r>
      <w:r w:rsidR="002E3EEF" w:rsidRPr="006350E6">
        <w:rPr>
          <w:rFonts w:ascii="Times New Roman" w:eastAsia="DejaVu Sans" w:hAnsi="Times New Roman" w:cs="Times New Roman"/>
          <w:szCs w:val="22"/>
          <w:lang w:val="fr-FR"/>
        </w:rPr>
        <w:t xml:space="preserve">commander directement sur l’application et choisir un point de vente </w:t>
      </w:r>
      <w:r w:rsidR="001E0842" w:rsidRPr="006350E6">
        <w:rPr>
          <w:rFonts w:ascii="Times New Roman" w:eastAsia="DejaVu Sans" w:hAnsi="Times New Roman" w:cs="Times New Roman"/>
          <w:szCs w:val="22"/>
          <w:lang w:val="fr-FR"/>
        </w:rPr>
        <w:t>pour récupérer la commande ou peuvent se la faire livrer</w:t>
      </w:r>
      <w:r w:rsidR="00916B44" w:rsidRPr="006350E6">
        <w:rPr>
          <w:rFonts w:ascii="Times New Roman" w:eastAsia="DejaVu Sans" w:hAnsi="Times New Roman" w:cs="Times New Roman"/>
          <w:szCs w:val="22"/>
          <w:lang w:val="fr-FR"/>
        </w:rPr>
        <w:t xml:space="preserve"> suivant l</w:t>
      </w:r>
      <w:r w:rsidR="00C9676A" w:rsidRPr="006350E6">
        <w:rPr>
          <w:rFonts w:ascii="Times New Roman" w:eastAsia="DejaVu Sans" w:hAnsi="Times New Roman" w:cs="Times New Roman"/>
          <w:szCs w:val="22"/>
          <w:lang w:val="fr-FR"/>
        </w:rPr>
        <w:t>a</w:t>
      </w:r>
      <w:r w:rsidR="00916B44" w:rsidRPr="006350E6">
        <w:rPr>
          <w:rFonts w:ascii="Times New Roman" w:eastAsia="DejaVu Sans" w:hAnsi="Times New Roman" w:cs="Times New Roman"/>
          <w:szCs w:val="22"/>
          <w:lang w:val="fr-FR"/>
        </w:rPr>
        <w:t xml:space="preserve"> zone géographique.</w:t>
      </w:r>
    </w:p>
    <w:p w14:paraId="69AE10C3" w14:textId="3D7F1C52" w:rsidR="00916B44" w:rsidRPr="006350E6" w:rsidRDefault="00C9676A" w:rsidP="00820F1F">
      <w:pPr>
        <w:pStyle w:val="Corpsdetexte"/>
        <w:numPr>
          <w:ilvl w:val="0"/>
          <w:numId w:val="13"/>
        </w:numPr>
        <w:rPr>
          <w:rFonts w:ascii="Times New Roman" w:hAnsi="Times New Roman" w:cs="Times New Roman"/>
          <w:szCs w:val="22"/>
          <w:lang w:val="fr-FR"/>
        </w:rPr>
      </w:pPr>
      <w:r w:rsidRPr="006350E6">
        <w:rPr>
          <w:rFonts w:ascii="Times New Roman" w:hAnsi="Times New Roman" w:cs="Times New Roman"/>
          <w:szCs w:val="22"/>
          <w:lang w:val="fr-FR"/>
        </w:rPr>
        <w:t xml:space="preserve">Les </w:t>
      </w:r>
      <w:r w:rsidR="00A537BA" w:rsidRPr="006350E6">
        <w:rPr>
          <w:rFonts w:ascii="Times New Roman" w:hAnsi="Times New Roman" w:cs="Times New Roman"/>
          <w:szCs w:val="22"/>
          <w:lang w:val="fr-FR"/>
        </w:rPr>
        <w:t>pizzaiolos</w:t>
      </w:r>
      <w:r w:rsidR="00A96F8B" w:rsidRPr="006350E6">
        <w:rPr>
          <w:rFonts w:ascii="Times New Roman" w:hAnsi="Times New Roman" w:cs="Times New Roman"/>
          <w:szCs w:val="22"/>
          <w:lang w:val="fr-FR"/>
        </w:rPr>
        <w:t xml:space="preserve"> </w:t>
      </w:r>
      <w:r w:rsidR="009B2CBB" w:rsidRPr="006350E6">
        <w:rPr>
          <w:rFonts w:ascii="Times New Roman" w:hAnsi="Times New Roman" w:cs="Times New Roman"/>
          <w:szCs w:val="22"/>
          <w:lang w:val="fr-FR"/>
        </w:rPr>
        <w:t>connectés</w:t>
      </w:r>
      <w:r w:rsidR="00A96F8B" w:rsidRPr="006350E6">
        <w:rPr>
          <w:rFonts w:ascii="Times New Roman" w:hAnsi="Times New Roman" w:cs="Times New Roman"/>
          <w:szCs w:val="22"/>
          <w:lang w:val="fr-FR"/>
        </w:rPr>
        <w:t xml:space="preserve"> ont accès à tou</w:t>
      </w:r>
      <w:r w:rsidR="00A97A4D" w:rsidRPr="006350E6">
        <w:rPr>
          <w:rFonts w:ascii="Times New Roman" w:hAnsi="Times New Roman" w:cs="Times New Roman"/>
          <w:szCs w:val="22"/>
          <w:lang w:val="fr-FR"/>
        </w:rPr>
        <w:t>t</w:t>
      </w:r>
      <w:r w:rsidR="00A96F8B" w:rsidRPr="006350E6">
        <w:rPr>
          <w:rFonts w:ascii="Times New Roman" w:hAnsi="Times New Roman" w:cs="Times New Roman"/>
          <w:szCs w:val="22"/>
          <w:lang w:val="fr-FR"/>
        </w:rPr>
        <w:t xml:space="preserve"> le site</w:t>
      </w:r>
      <w:r w:rsidR="00A97A4D" w:rsidRPr="006350E6">
        <w:rPr>
          <w:rFonts w:ascii="Times New Roman" w:hAnsi="Times New Roman" w:cs="Times New Roman"/>
          <w:szCs w:val="22"/>
          <w:lang w:val="fr-FR"/>
        </w:rPr>
        <w:t>. Des onglets supplémentaires</w:t>
      </w:r>
      <w:r w:rsidR="00A96F8B" w:rsidRPr="006350E6">
        <w:rPr>
          <w:rFonts w:ascii="Times New Roman" w:hAnsi="Times New Roman" w:cs="Times New Roman"/>
          <w:szCs w:val="22"/>
          <w:lang w:val="fr-FR"/>
        </w:rPr>
        <w:t xml:space="preserve"> </w:t>
      </w:r>
      <w:r w:rsidR="009B2CBB" w:rsidRPr="006350E6">
        <w:rPr>
          <w:rFonts w:ascii="Times New Roman" w:hAnsi="Times New Roman" w:cs="Times New Roman"/>
          <w:szCs w:val="22"/>
          <w:lang w:val="fr-FR"/>
        </w:rPr>
        <w:t xml:space="preserve">leurs permettent de </w:t>
      </w:r>
      <w:r w:rsidR="00A537BA" w:rsidRPr="006350E6">
        <w:rPr>
          <w:rFonts w:ascii="Times New Roman" w:hAnsi="Times New Roman" w:cs="Times New Roman"/>
          <w:szCs w:val="22"/>
          <w:lang w:val="fr-FR"/>
        </w:rPr>
        <w:t>consulter</w:t>
      </w:r>
      <w:r w:rsidR="008D7315" w:rsidRPr="006350E6">
        <w:rPr>
          <w:rFonts w:ascii="Times New Roman" w:hAnsi="Times New Roman" w:cs="Times New Roman"/>
          <w:szCs w:val="22"/>
          <w:lang w:val="fr-FR"/>
        </w:rPr>
        <w:t xml:space="preserve"> les recettes des pizzas, les commandes à préparer et </w:t>
      </w:r>
      <w:r w:rsidR="00CB38C1" w:rsidRPr="006350E6">
        <w:rPr>
          <w:rFonts w:ascii="Times New Roman" w:hAnsi="Times New Roman" w:cs="Times New Roman"/>
          <w:szCs w:val="22"/>
          <w:lang w:val="fr-FR"/>
        </w:rPr>
        <w:t>encaisser les commandes</w:t>
      </w:r>
      <w:r w:rsidR="00C01500" w:rsidRPr="006350E6">
        <w:rPr>
          <w:rFonts w:ascii="Times New Roman" w:hAnsi="Times New Roman" w:cs="Times New Roman"/>
          <w:szCs w:val="22"/>
          <w:lang w:val="fr-FR"/>
        </w:rPr>
        <w:t>. Tout ça, à</w:t>
      </w:r>
      <w:r w:rsidR="00CB38C1" w:rsidRPr="006350E6">
        <w:rPr>
          <w:rFonts w:ascii="Times New Roman" w:hAnsi="Times New Roman" w:cs="Times New Roman"/>
          <w:szCs w:val="22"/>
          <w:lang w:val="fr-FR"/>
        </w:rPr>
        <w:t xml:space="preserve"> partir de l’application.</w:t>
      </w:r>
    </w:p>
    <w:p w14:paraId="7909781A" w14:textId="79A81A06" w:rsidR="00CB38C1" w:rsidRPr="006350E6" w:rsidRDefault="00CB38C1" w:rsidP="00820F1F">
      <w:pPr>
        <w:pStyle w:val="Corpsdetexte"/>
        <w:numPr>
          <w:ilvl w:val="0"/>
          <w:numId w:val="13"/>
        </w:numPr>
        <w:rPr>
          <w:rFonts w:ascii="Times New Roman" w:hAnsi="Times New Roman" w:cs="Times New Roman"/>
          <w:szCs w:val="22"/>
          <w:lang w:val="fr-FR"/>
        </w:rPr>
      </w:pPr>
      <w:r w:rsidRPr="006350E6">
        <w:rPr>
          <w:rFonts w:ascii="Times New Roman" w:hAnsi="Times New Roman" w:cs="Times New Roman"/>
          <w:szCs w:val="22"/>
          <w:lang w:val="fr-FR"/>
        </w:rPr>
        <w:t xml:space="preserve">Les gérants </w:t>
      </w:r>
      <w:r w:rsidR="00FA0F6D" w:rsidRPr="006350E6">
        <w:rPr>
          <w:rFonts w:ascii="Times New Roman" w:hAnsi="Times New Roman" w:cs="Times New Roman"/>
          <w:szCs w:val="22"/>
          <w:lang w:val="fr-FR"/>
        </w:rPr>
        <w:t>connectés</w:t>
      </w:r>
      <w:r w:rsidR="00FA5030" w:rsidRPr="006350E6">
        <w:rPr>
          <w:rFonts w:ascii="Times New Roman" w:hAnsi="Times New Roman" w:cs="Times New Roman"/>
          <w:szCs w:val="22"/>
          <w:lang w:val="fr-FR"/>
        </w:rPr>
        <w:t xml:space="preserve"> ont accès </w:t>
      </w:r>
      <w:r w:rsidR="00FA0F6D" w:rsidRPr="006350E6">
        <w:rPr>
          <w:rFonts w:ascii="Times New Roman" w:hAnsi="Times New Roman" w:cs="Times New Roman"/>
          <w:szCs w:val="22"/>
          <w:lang w:val="fr-FR"/>
        </w:rPr>
        <w:t>aux mêmes fonctionnalités</w:t>
      </w:r>
      <w:r w:rsidR="00FA5030" w:rsidRPr="006350E6">
        <w:rPr>
          <w:rFonts w:ascii="Times New Roman" w:hAnsi="Times New Roman" w:cs="Times New Roman"/>
          <w:szCs w:val="22"/>
          <w:lang w:val="fr-FR"/>
        </w:rPr>
        <w:t xml:space="preserve"> que le pizzaiolo. Il</w:t>
      </w:r>
      <w:r w:rsidR="00FA0F6D" w:rsidRPr="006350E6">
        <w:rPr>
          <w:rFonts w:ascii="Times New Roman" w:hAnsi="Times New Roman" w:cs="Times New Roman"/>
          <w:szCs w:val="22"/>
          <w:lang w:val="fr-FR"/>
        </w:rPr>
        <w:t>s</w:t>
      </w:r>
      <w:r w:rsidR="00FA5030" w:rsidRPr="006350E6">
        <w:rPr>
          <w:rFonts w:ascii="Times New Roman" w:hAnsi="Times New Roman" w:cs="Times New Roman"/>
          <w:szCs w:val="22"/>
          <w:lang w:val="fr-FR"/>
        </w:rPr>
        <w:t xml:space="preserve"> peuvent également consulter le stock </w:t>
      </w:r>
      <w:r w:rsidR="00513F6D" w:rsidRPr="006350E6">
        <w:rPr>
          <w:rFonts w:ascii="Times New Roman" w:hAnsi="Times New Roman" w:cs="Times New Roman"/>
          <w:szCs w:val="22"/>
          <w:lang w:val="fr-FR"/>
        </w:rPr>
        <w:t xml:space="preserve">d’ingrédients </w:t>
      </w:r>
      <w:r w:rsidR="00FA0F6D" w:rsidRPr="006350E6">
        <w:rPr>
          <w:rFonts w:ascii="Times New Roman" w:hAnsi="Times New Roman" w:cs="Times New Roman"/>
          <w:szCs w:val="22"/>
          <w:lang w:val="fr-FR"/>
        </w:rPr>
        <w:t xml:space="preserve">restant </w:t>
      </w:r>
      <w:r w:rsidR="00513F6D" w:rsidRPr="006350E6">
        <w:rPr>
          <w:rFonts w:ascii="Times New Roman" w:hAnsi="Times New Roman" w:cs="Times New Roman"/>
          <w:szCs w:val="22"/>
          <w:lang w:val="fr-FR"/>
        </w:rPr>
        <w:t>dans leur point de vente</w:t>
      </w:r>
      <w:r w:rsidR="002521CD" w:rsidRPr="006350E6">
        <w:rPr>
          <w:rFonts w:ascii="Times New Roman" w:hAnsi="Times New Roman" w:cs="Times New Roman"/>
          <w:szCs w:val="22"/>
          <w:lang w:val="fr-FR"/>
        </w:rPr>
        <w:t>. Et réajuster les stocks lors d’une livraison.</w:t>
      </w:r>
      <w:r w:rsidR="0039651E" w:rsidRPr="006350E6">
        <w:rPr>
          <w:rFonts w:ascii="Times New Roman" w:hAnsi="Times New Roman" w:cs="Times New Roman"/>
          <w:szCs w:val="22"/>
          <w:lang w:val="fr-FR"/>
        </w:rPr>
        <w:t xml:space="preserve"> Ils ont également accès </w:t>
      </w:r>
      <w:r w:rsidR="00D027E7" w:rsidRPr="006350E6">
        <w:rPr>
          <w:rFonts w:ascii="Times New Roman" w:hAnsi="Times New Roman" w:cs="Times New Roman"/>
          <w:szCs w:val="22"/>
          <w:lang w:val="fr-FR"/>
        </w:rPr>
        <w:t>à la recette du jour pour effectuer les comptes</w:t>
      </w:r>
      <w:r w:rsidR="00F36C46" w:rsidRPr="006350E6">
        <w:rPr>
          <w:rFonts w:ascii="Times New Roman" w:hAnsi="Times New Roman" w:cs="Times New Roman"/>
          <w:szCs w:val="22"/>
          <w:lang w:val="fr-FR"/>
        </w:rPr>
        <w:t xml:space="preserve"> </w:t>
      </w:r>
    </w:p>
    <w:p w14:paraId="4A1C5920" w14:textId="6AE51B25" w:rsidR="002521CD" w:rsidRPr="006350E6" w:rsidRDefault="002521CD" w:rsidP="00820F1F">
      <w:pPr>
        <w:pStyle w:val="Corpsdetexte"/>
        <w:numPr>
          <w:ilvl w:val="0"/>
          <w:numId w:val="13"/>
        </w:numPr>
        <w:rPr>
          <w:rFonts w:ascii="Times New Roman" w:hAnsi="Times New Roman" w:cs="Times New Roman"/>
          <w:szCs w:val="22"/>
          <w:lang w:val="fr-FR"/>
        </w:rPr>
      </w:pPr>
      <w:r w:rsidRPr="006350E6">
        <w:rPr>
          <w:rFonts w:ascii="Times New Roman" w:hAnsi="Times New Roman" w:cs="Times New Roman"/>
          <w:szCs w:val="22"/>
          <w:lang w:val="fr-FR"/>
        </w:rPr>
        <w:t>L</w:t>
      </w:r>
      <w:r w:rsidR="009E21D2" w:rsidRPr="006350E6">
        <w:rPr>
          <w:rFonts w:ascii="Times New Roman" w:hAnsi="Times New Roman" w:cs="Times New Roman"/>
          <w:szCs w:val="22"/>
          <w:lang w:val="fr-FR"/>
        </w:rPr>
        <w:t>e</w:t>
      </w:r>
      <w:r w:rsidRPr="006350E6">
        <w:rPr>
          <w:rFonts w:ascii="Times New Roman" w:hAnsi="Times New Roman" w:cs="Times New Roman"/>
          <w:szCs w:val="22"/>
          <w:lang w:val="fr-FR"/>
        </w:rPr>
        <w:t xml:space="preserve"> gérant </w:t>
      </w:r>
      <w:r w:rsidR="009E21D2" w:rsidRPr="006350E6">
        <w:rPr>
          <w:rFonts w:ascii="Times New Roman" w:hAnsi="Times New Roman" w:cs="Times New Roman"/>
          <w:szCs w:val="22"/>
          <w:lang w:val="fr-FR"/>
        </w:rPr>
        <w:t>connecté</w:t>
      </w:r>
      <w:r w:rsidR="00AF1A33" w:rsidRPr="006350E6">
        <w:rPr>
          <w:rFonts w:ascii="Times New Roman" w:hAnsi="Times New Roman" w:cs="Times New Roman"/>
          <w:szCs w:val="22"/>
          <w:lang w:val="fr-FR"/>
        </w:rPr>
        <w:t xml:space="preserve"> peut ajouter ou supprimer des employés dans la base de données par l’</w:t>
      </w:r>
      <w:r w:rsidR="004A4395" w:rsidRPr="006350E6">
        <w:rPr>
          <w:rFonts w:ascii="Times New Roman" w:hAnsi="Times New Roman" w:cs="Times New Roman"/>
          <w:szCs w:val="22"/>
          <w:lang w:val="fr-FR"/>
        </w:rPr>
        <w:t>intermédiaire</w:t>
      </w:r>
      <w:r w:rsidR="00AF1A33" w:rsidRPr="006350E6">
        <w:rPr>
          <w:rFonts w:ascii="Times New Roman" w:hAnsi="Times New Roman" w:cs="Times New Roman"/>
          <w:szCs w:val="22"/>
          <w:lang w:val="fr-FR"/>
        </w:rPr>
        <w:t xml:space="preserve"> d’un onglet </w:t>
      </w:r>
      <w:r w:rsidR="004A4395" w:rsidRPr="006350E6">
        <w:rPr>
          <w:rFonts w:ascii="Times New Roman" w:hAnsi="Times New Roman" w:cs="Times New Roman"/>
          <w:szCs w:val="22"/>
          <w:lang w:val="fr-FR"/>
        </w:rPr>
        <w:t>réservé</w:t>
      </w:r>
      <w:r w:rsidR="00F50824" w:rsidRPr="006350E6">
        <w:rPr>
          <w:rFonts w:ascii="Times New Roman" w:hAnsi="Times New Roman" w:cs="Times New Roman"/>
          <w:szCs w:val="22"/>
          <w:lang w:val="fr-FR"/>
        </w:rPr>
        <w:t xml:space="preserve"> et accède à tous les stocks des points de vente</w:t>
      </w:r>
      <w:r w:rsidR="00965290" w:rsidRPr="006350E6">
        <w:rPr>
          <w:rFonts w:ascii="Times New Roman" w:hAnsi="Times New Roman" w:cs="Times New Roman"/>
          <w:szCs w:val="22"/>
          <w:lang w:val="fr-FR"/>
        </w:rPr>
        <w:t>. Il accède également à la recette de tous les points de vente</w:t>
      </w:r>
      <w:r w:rsidR="00A4110E" w:rsidRPr="006350E6">
        <w:rPr>
          <w:rFonts w:ascii="Times New Roman" w:hAnsi="Times New Roman" w:cs="Times New Roman"/>
          <w:szCs w:val="22"/>
          <w:lang w:val="fr-FR"/>
        </w:rPr>
        <w:t xml:space="preserve"> pour la gestion de la comptabilité.</w:t>
      </w:r>
    </w:p>
    <w:p w14:paraId="66B4AD29" w14:textId="0BE7A259" w:rsidR="00770B01" w:rsidRPr="006350E6" w:rsidRDefault="00770B01">
      <w:pPr>
        <w:pStyle w:val="Corpsdetexte"/>
        <w:rPr>
          <w:rFonts w:ascii="Times New Roman" w:eastAsia="DejaVu Sans" w:hAnsi="Times New Roman" w:cs="Times New Roman"/>
          <w:szCs w:val="22"/>
          <w:lang w:val="fr-FR"/>
        </w:rPr>
      </w:pPr>
    </w:p>
    <w:p w14:paraId="504BF08B" w14:textId="0C57F7E4" w:rsidR="008D5971" w:rsidRPr="006350E6" w:rsidRDefault="008D5971">
      <w:pPr>
        <w:pStyle w:val="Corpsdetexte"/>
        <w:rPr>
          <w:rFonts w:ascii="Times New Roman" w:eastAsia="DejaVu Sans" w:hAnsi="Times New Roman" w:cs="Times New Roman"/>
          <w:szCs w:val="22"/>
          <w:lang w:val="fr-FR"/>
        </w:rPr>
      </w:pPr>
    </w:p>
    <w:p w14:paraId="25CD8ED1" w14:textId="59ECA91D" w:rsidR="008D5971" w:rsidRPr="006350E6" w:rsidRDefault="008D5971">
      <w:pPr>
        <w:pStyle w:val="Corpsdetexte"/>
        <w:rPr>
          <w:rFonts w:ascii="Times New Roman" w:eastAsia="DejaVu Sans" w:hAnsi="Times New Roman" w:cs="Times New Roman"/>
          <w:szCs w:val="22"/>
          <w:lang w:val="fr-FR"/>
        </w:rPr>
      </w:pPr>
    </w:p>
    <w:p w14:paraId="6720986C" w14:textId="68844DBC" w:rsidR="008D5971" w:rsidRPr="006350E6" w:rsidRDefault="008D5971">
      <w:pPr>
        <w:pStyle w:val="Corpsdetexte"/>
        <w:rPr>
          <w:rFonts w:ascii="Times New Roman" w:eastAsia="DejaVu Sans" w:hAnsi="Times New Roman" w:cs="Times New Roman"/>
          <w:szCs w:val="22"/>
          <w:lang w:val="fr-FR"/>
        </w:rPr>
      </w:pPr>
    </w:p>
    <w:p w14:paraId="36A711B8" w14:textId="425F9350" w:rsidR="008D5971" w:rsidRPr="006350E6" w:rsidRDefault="008D5971">
      <w:pPr>
        <w:pStyle w:val="Corpsdetexte"/>
        <w:rPr>
          <w:rFonts w:ascii="Times New Roman" w:eastAsia="DejaVu Sans" w:hAnsi="Times New Roman" w:cs="Times New Roman"/>
          <w:szCs w:val="22"/>
          <w:lang w:val="fr-FR"/>
        </w:rPr>
      </w:pPr>
    </w:p>
    <w:p w14:paraId="67A34B3D" w14:textId="7E8A4191" w:rsidR="008D5971" w:rsidRPr="006350E6" w:rsidRDefault="008D5971">
      <w:pPr>
        <w:pStyle w:val="Corpsdetexte"/>
        <w:rPr>
          <w:rFonts w:ascii="Times New Roman" w:eastAsia="DejaVu Sans" w:hAnsi="Times New Roman" w:cs="Times New Roman"/>
          <w:szCs w:val="22"/>
          <w:lang w:val="fr-FR"/>
        </w:rPr>
      </w:pPr>
    </w:p>
    <w:p w14:paraId="190252C9" w14:textId="38267F1E" w:rsidR="008D5971" w:rsidRPr="006350E6" w:rsidRDefault="008D5971">
      <w:pPr>
        <w:pStyle w:val="Corpsdetexte"/>
        <w:rPr>
          <w:rFonts w:ascii="Times New Roman" w:eastAsia="DejaVu Sans" w:hAnsi="Times New Roman" w:cs="Times New Roman"/>
          <w:szCs w:val="22"/>
          <w:lang w:val="fr-FR"/>
        </w:rPr>
      </w:pPr>
    </w:p>
    <w:p w14:paraId="37E768DB" w14:textId="43AE73EC" w:rsidR="008D5971" w:rsidRPr="006350E6" w:rsidRDefault="008D5971">
      <w:pPr>
        <w:pStyle w:val="Corpsdetexte"/>
        <w:rPr>
          <w:rFonts w:ascii="Times New Roman" w:eastAsia="DejaVu Sans" w:hAnsi="Times New Roman" w:cs="Times New Roman"/>
          <w:szCs w:val="22"/>
          <w:lang w:val="fr-FR"/>
        </w:rPr>
      </w:pPr>
    </w:p>
    <w:p w14:paraId="16A200D3" w14:textId="77777777" w:rsidR="008D5971" w:rsidRPr="006350E6" w:rsidRDefault="008D5971">
      <w:pPr>
        <w:pStyle w:val="Corpsdetexte"/>
        <w:rPr>
          <w:rFonts w:ascii="Times New Roman" w:eastAsia="DejaVu Sans" w:hAnsi="Times New Roman" w:cs="Times New Roman"/>
          <w:szCs w:val="22"/>
          <w:lang w:val="fr-FR"/>
        </w:rPr>
      </w:pPr>
    </w:p>
    <w:p w14:paraId="5EBA68D7" w14:textId="3054D719" w:rsidR="008D5971" w:rsidRPr="006350E6" w:rsidRDefault="008D5971">
      <w:pPr>
        <w:pStyle w:val="Corpsdetexte"/>
        <w:rPr>
          <w:rFonts w:ascii="Times New Roman" w:eastAsia="DejaVu Sans" w:hAnsi="Times New Roman" w:cs="Times New Roman"/>
          <w:szCs w:val="22"/>
          <w:lang w:val="fr-FR"/>
        </w:rPr>
      </w:pPr>
    </w:p>
    <w:p w14:paraId="41CCAF80" w14:textId="64759E09" w:rsidR="008D5971" w:rsidRPr="006350E6" w:rsidRDefault="008D5971">
      <w:pPr>
        <w:pStyle w:val="Corpsdetexte"/>
        <w:rPr>
          <w:rFonts w:ascii="Times New Roman" w:eastAsia="DejaVu Sans" w:hAnsi="Times New Roman" w:cs="Times New Roman"/>
          <w:szCs w:val="22"/>
          <w:lang w:val="fr-FR"/>
        </w:rPr>
      </w:pPr>
    </w:p>
    <w:p w14:paraId="0F3CA5A0" w14:textId="24AAA340" w:rsidR="008D5971" w:rsidRPr="006350E6" w:rsidRDefault="008D5971">
      <w:pPr>
        <w:pStyle w:val="Corpsdetexte"/>
        <w:rPr>
          <w:rFonts w:ascii="Times New Roman" w:eastAsia="DejaVu Sans" w:hAnsi="Times New Roman" w:cs="Times New Roman"/>
          <w:szCs w:val="22"/>
          <w:lang w:val="fr-FR"/>
        </w:rPr>
      </w:pPr>
    </w:p>
    <w:p w14:paraId="41458399" w14:textId="22D66B03" w:rsidR="008D5971" w:rsidRPr="006350E6" w:rsidRDefault="008D5971">
      <w:pPr>
        <w:pStyle w:val="Corpsdetexte"/>
        <w:rPr>
          <w:rFonts w:ascii="Times New Roman" w:eastAsia="DejaVu Sans" w:hAnsi="Times New Roman" w:cs="Times New Roman"/>
          <w:szCs w:val="22"/>
          <w:lang w:val="fr-FR"/>
        </w:rPr>
      </w:pPr>
    </w:p>
    <w:p w14:paraId="16D4112F" w14:textId="3AE8A9B6" w:rsidR="008D5971" w:rsidRPr="006350E6" w:rsidRDefault="008D5971">
      <w:pPr>
        <w:pStyle w:val="Corpsdetexte"/>
        <w:rPr>
          <w:rFonts w:ascii="Times New Roman" w:eastAsia="DejaVu Sans" w:hAnsi="Times New Roman" w:cs="Times New Roman"/>
          <w:szCs w:val="22"/>
          <w:lang w:val="fr-FR"/>
        </w:rPr>
      </w:pPr>
    </w:p>
    <w:p w14:paraId="0AC37A18" w14:textId="082FAF6F" w:rsidR="007F0CB6" w:rsidRPr="006350E6" w:rsidRDefault="007F0CB6">
      <w:pPr>
        <w:pStyle w:val="Corpsdetexte"/>
        <w:rPr>
          <w:rFonts w:ascii="Times New Roman" w:eastAsia="DejaVu Sans" w:hAnsi="Times New Roman" w:cs="Times New Roman"/>
          <w:szCs w:val="22"/>
          <w:lang w:val="fr-FR"/>
        </w:rPr>
      </w:pPr>
    </w:p>
    <w:p w14:paraId="2869D818" w14:textId="7B9C1289" w:rsidR="007F0CB6" w:rsidRPr="006350E6" w:rsidRDefault="007F0CB6">
      <w:pPr>
        <w:pStyle w:val="Corpsdetexte"/>
        <w:rPr>
          <w:rFonts w:ascii="Times New Roman" w:eastAsia="DejaVu Sans" w:hAnsi="Times New Roman" w:cs="Times New Roman"/>
          <w:szCs w:val="22"/>
          <w:lang w:val="fr-FR"/>
        </w:rPr>
      </w:pPr>
    </w:p>
    <w:p w14:paraId="2D7FFD85" w14:textId="77777777" w:rsidR="007F0CB6" w:rsidRPr="006350E6" w:rsidRDefault="007F0CB6">
      <w:pPr>
        <w:pStyle w:val="Corpsdetexte"/>
        <w:rPr>
          <w:rFonts w:ascii="Times New Roman" w:eastAsia="DejaVu Sans" w:hAnsi="Times New Roman" w:cs="Times New Roman"/>
          <w:szCs w:val="22"/>
          <w:lang w:val="fr-FR"/>
        </w:rPr>
      </w:pPr>
    </w:p>
    <w:p w14:paraId="6EE55E02" w14:textId="77777777" w:rsidR="008D5971" w:rsidRPr="006350E6" w:rsidRDefault="008D5971">
      <w:pPr>
        <w:pStyle w:val="Corpsdetexte"/>
        <w:rPr>
          <w:rFonts w:ascii="Times New Roman" w:hAnsi="Times New Roman" w:cs="Times New Roman"/>
          <w:szCs w:val="22"/>
          <w:lang w:val="fr-FR"/>
        </w:rPr>
      </w:pPr>
    </w:p>
    <w:p w14:paraId="581A9BFB" w14:textId="543FEAE7" w:rsidR="00770B01" w:rsidRPr="006350E6" w:rsidRDefault="00582DFE">
      <w:pPr>
        <w:pStyle w:val="Titre2"/>
        <w:rPr>
          <w:rFonts w:ascii="Times New Roman" w:hAnsi="Times New Roman" w:cs="Times New Roman"/>
          <w:sz w:val="24"/>
          <w:lang w:val="fr-FR"/>
        </w:rPr>
      </w:pPr>
      <w:bookmarkStart w:id="40" w:name="_Toc70437631"/>
      <w:r w:rsidRPr="006350E6">
        <w:rPr>
          <w:rFonts w:ascii="Times New Roman" w:hAnsi="Times New Roman" w:cs="Times New Roman"/>
          <w:sz w:val="24"/>
          <w:lang w:val="fr-FR"/>
        </w:rPr>
        <w:lastRenderedPageBreak/>
        <w:t>Arborescence du Site Web</w:t>
      </w:r>
      <w:bookmarkEnd w:id="40"/>
    </w:p>
    <w:p w14:paraId="359EEF56" w14:textId="6FE0E1F3" w:rsidR="008D5971" w:rsidRPr="006350E6" w:rsidRDefault="00C72627">
      <w:pPr>
        <w:pStyle w:val="Corpsdetexte"/>
        <w:jc w:val="center"/>
        <w:rPr>
          <w:rFonts w:ascii="Times New Roman" w:hAnsi="Times New Roman" w:cs="Times New Roman"/>
          <w:szCs w:val="22"/>
          <w:lang w:val="fr-FR"/>
        </w:rPr>
      </w:pPr>
      <w:r w:rsidRPr="006350E6">
        <w:rPr>
          <w:rFonts w:ascii="Times New Roman" w:hAnsi="Times New Roman" w:cs="Times New Roman"/>
          <w:noProof/>
          <w:szCs w:val="22"/>
          <w:lang w:val="fr-FR"/>
        </w:rPr>
        <w:drawing>
          <wp:inline distT="0" distB="0" distL="0" distR="0" wp14:anchorId="21491A12" wp14:editId="4E597011">
            <wp:extent cx="6120130" cy="261683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616835"/>
                    </a:xfrm>
                    <a:prstGeom prst="rect">
                      <a:avLst/>
                    </a:prstGeom>
                  </pic:spPr>
                </pic:pic>
              </a:graphicData>
            </a:graphic>
          </wp:inline>
        </w:drawing>
      </w:r>
    </w:p>
    <w:p w14:paraId="1123AD54" w14:textId="5111156D" w:rsidR="00AB0927" w:rsidRPr="006350E6" w:rsidRDefault="00AB0927" w:rsidP="00AB0927">
      <w:pPr>
        <w:pStyle w:val="Corpsdetexte"/>
        <w:rPr>
          <w:lang w:val="fr-FR"/>
        </w:rPr>
      </w:pPr>
      <w:r w:rsidRPr="006350E6">
        <w:rPr>
          <w:lang w:val="fr-FR"/>
        </w:rPr>
        <w:t>L’arborescence du site web contient 3 zones</w:t>
      </w:r>
      <w:r w:rsidR="00C72627" w:rsidRPr="006350E6">
        <w:rPr>
          <w:lang w:val="fr-FR"/>
        </w:rPr>
        <w:t xml:space="preserve"> plus </w:t>
      </w:r>
      <w:r w:rsidR="007A38E5" w:rsidRPr="006350E6">
        <w:rPr>
          <w:lang w:val="fr-FR"/>
        </w:rPr>
        <w:t xml:space="preserve">la partie authentification permettant de pouvoir accéder à une ou plusieurs zones </w:t>
      </w:r>
      <w:r w:rsidRPr="006350E6">
        <w:rPr>
          <w:lang w:val="fr-FR"/>
        </w:rPr>
        <w:t>:</w:t>
      </w:r>
    </w:p>
    <w:p w14:paraId="52B4D771" w14:textId="77777777" w:rsidR="00563CE6" w:rsidRPr="006350E6" w:rsidRDefault="00AB0927" w:rsidP="00563CE6">
      <w:pPr>
        <w:pStyle w:val="Corpsdetexte"/>
        <w:numPr>
          <w:ilvl w:val="0"/>
          <w:numId w:val="24"/>
        </w:numPr>
        <w:rPr>
          <w:lang w:val="fr-FR"/>
        </w:rPr>
      </w:pPr>
      <w:r w:rsidRPr="006350E6">
        <w:rPr>
          <w:lang w:val="fr-FR"/>
        </w:rPr>
        <w:t xml:space="preserve">La première </w:t>
      </w:r>
      <w:r w:rsidR="007A38E5" w:rsidRPr="006350E6">
        <w:rPr>
          <w:lang w:val="fr-FR"/>
        </w:rPr>
        <w:t xml:space="preserve">zone </w:t>
      </w:r>
      <w:r w:rsidRPr="006350E6">
        <w:rPr>
          <w:lang w:val="fr-FR"/>
        </w:rPr>
        <w:t>concerne les clients</w:t>
      </w:r>
      <w:r w:rsidR="007A38E5" w:rsidRPr="006350E6">
        <w:rPr>
          <w:lang w:val="fr-FR"/>
        </w:rPr>
        <w:t>, nous re</w:t>
      </w:r>
      <w:r w:rsidR="000E7C3D" w:rsidRPr="006350E6">
        <w:rPr>
          <w:lang w:val="fr-FR"/>
        </w:rPr>
        <w:t>trouvons la possibilité pour le client de</w:t>
      </w:r>
      <w:r w:rsidR="00A13D00" w:rsidRPr="006350E6">
        <w:rPr>
          <w:lang w:val="fr-FR"/>
        </w:rPr>
        <w:t> :</w:t>
      </w:r>
    </w:p>
    <w:p w14:paraId="22DECFF0" w14:textId="152B69A6" w:rsidR="00563CE6" w:rsidRPr="006350E6" w:rsidRDefault="00563CE6" w:rsidP="00563CE6">
      <w:pPr>
        <w:pStyle w:val="Corpsdetexte"/>
        <w:ind w:left="720"/>
        <w:rPr>
          <w:lang w:val="fr-FR"/>
        </w:rPr>
      </w:pPr>
      <w:r w:rsidRPr="006350E6">
        <w:rPr>
          <w:lang w:val="fr-FR"/>
        </w:rPr>
        <w:t xml:space="preserve">- </w:t>
      </w:r>
      <w:r w:rsidR="000E7C3D" w:rsidRPr="006350E6">
        <w:rPr>
          <w:lang w:val="fr-FR"/>
        </w:rPr>
        <w:t>se créer un compte</w:t>
      </w:r>
      <w:r w:rsidRPr="006350E6">
        <w:rPr>
          <w:lang w:val="fr-FR"/>
        </w:rPr>
        <w:t>,</w:t>
      </w:r>
    </w:p>
    <w:p w14:paraId="06040A9B" w14:textId="77777777" w:rsidR="00563CE6" w:rsidRPr="006350E6" w:rsidRDefault="00563CE6" w:rsidP="00563CE6">
      <w:pPr>
        <w:pStyle w:val="Corpsdetexte"/>
        <w:ind w:left="720"/>
        <w:rPr>
          <w:lang w:val="fr-FR"/>
        </w:rPr>
      </w:pPr>
      <w:r w:rsidRPr="006350E6">
        <w:rPr>
          <w:lang w:val="fr-FR"/>
        </w:rPr>
        <w:t xml:space="preserve">- </w:t>
      </w:r>
      <w:r w:rsidR="000E7C3D" w:rsidRPr="006350E6">
        <w:rPr>
          <w:lang w:val="fr-FR"/>
        </w:rPr>
        <w:t>de consulter les</w:t>
      </w:r>
      <w:r w:rsidR="00A13D00" w:rsidRPr="006350E6">
        <w:rPr>
          <w:lang w:val="fr-FR"/>
        </w:rPr>
        <w:t xml:space="preserve"> pizzas</w:t>
      </w:r>
      <w:r w:rsidRPr="006350E6">
        <w:rPr>
          <w:lang w:val="fr-FR"/>
        </w:rPr>
        <w:t>,</w:t>
      </w:r>
    </w:p>
    <w:p w14:paraId="139F0EB4" w14:textId="64D388A3" w:rsidR="00BE6EBF" w:rsidRPr="006350E6" w:rsidRDefault="00563CE6" w:rsidP="00563CE6">
      <w:pPr>
        <w:pStyle w:val="Corpsdetexte"/>
        <w:ind w:left="720"/>
        <w:rPr>
          <w:lang w:val="fr-FR"/>
        </w:rPr>
      </w:pPr>
      <w:r w:rsidRPr="006350E6">
        <w:rPr>
          <w:lang w:val="fr-FR"/>
        </w:rPr>
        <w:t>-</w:t>
      </w:r>
      <w:r w:rsidR="00A13D00" w:rsidRPr="006350E6">
        <w:rPr>
          <w:lang w:val="fr-FR"/>
        </w:rPr>
        <w:t xml:space="preserve"> d’accéder </w:t>
      </w:r>
      <w:r w:rsidR="00BE6EBF" w:rsidRPr="006350E6">
        <w:rPr>
          <w:lang w:val="fr-FR"/>
        </w:rPr>
        <w:t>et de modifier son</w:t>
      </w:r>
      <w:r w:rsidRPr="006350E6">
        <w:rPr>
          <w:lang w:val="fr-FR"/>
        </w:rPr>
        <w:t xml:space="preserve"> panier</w:t>
      </w:r>
      <w:r w:rsidR="00BE6EBF" w:rsidRPr="006350E6">
        <w:rPr>
          <w:lang w:val="fr-FR"/>
        </w:rPr>
        <w:t>,</w:t>
      </w:r>
    </w:p>
    <w:p w14:paraId="20BD313B" w14:textId="058DC7F4" w:rsidR="00AB0927" w:rsidRPr="006350E6" w:rsidRDefault="00BE6EBF" w:rsidP="00563CE6">
      <w:pPr>
        <w:pStyle w:val="Corpsdetexte"/>
        <w:ind w:left="720"/>
        <w:rPr>
          <w:lang w:val="fr-FR"/>
        </w:rPr>
      </w:pPr>
      <w:r w:rsidRPr="006350E6">
        <w:rPr>
          <w:lang w:val="fr-FR"/>
        </w:rPr>
        <w:t>- de valider sa commande</w:t>
      </w:r>
      <w:r w:rsidR="009325D4" w:rsidRPr="006350E6">
        <w:rPr>
          <w:lang w:val="fr-FR"/>
        </w:rPr>
        <w:t xml:space="preserve"> après l’avoir régl</w:t>
      </w:r>
      <w:r w:rsidR="002E4D1A" w:rsidRPr="006350E6">
        <w:rPr>
          <w:lang w:val="fr-FR"/>
        </w:rPr>
        <w:t>é</w:t>
      </w:r>
      <w:r w:rsidR="009325D4" w:rsidRPr="006350E6">
        <w:rPr>
          <w:lang w:val="fr-FR"/>
        </w:rPr>
        <w:t>,</w:t>
      </w:r>
    </w:p>
    <w:p w14:paraId="700A901C" w14:textId="12B9E4F7" w:rsidR="002E4D1A" w:rsidRPr="006350E6" w:rsidRDefault="009325D4" w:rsidP="00563CE6">
      <w:pPr>
        <w:pStyle w:val="Corpsdetexte"/>
        <w:ind w:left="720"/>
        <w:rPr>
          <w:lang w:val="fr-FR"/>
        </w:rPr>
      </w:pPr>
      <w:r w:rsidRPr="006350E6">
        <w:rPr>
          <w:lang w:val="fr-FR"/>
        </w:rPr>
        <w:t>- de connaître les points de ventes et de</w:t>
      </w:r>
      <w:r w:rsidR="002E4D1A" w:rsidRPr="006350E6">
        <w:rPr>
          <w:lang w:val="fr-FR"/>
        </w:rPr>
        <w:t xml:space="preserve"> pouvoir les contacter.</w:t>
      </w:r>
    </w:p>
    <w:p w14:paraId="59D5363A" w14:textId="243905FD" w:rsidR="00935DC5" w:rsidRPr="006350E6" w:rsidRDefault="00935DC5" w:rsidP="00217B2F">
      <w:pPr>
        <w:pStyle w:val="Corpsdetexte"/>
        <w:numPr>
          <w:ilvl w:val="0"/>
          <w:numId w:val="24"/>
        </w:numPr>
        <w:tabs>
          <w:tab w:val="left" w:pos="1965"/>
        </w:tabs>
        <w:jc w:val="left"/>
        <w:rPr>
          <w:lang w:val="fr-FR"/>
        </w:rPr>
      </w:pPr>
      <w:r w:rsidRPr="006350E6">
        <w:rPr>
          <w:lang w:val="fr-FR"/>
        </w:rPr>
        <w:t xml:space="preserve">La deuxième zone concerne </w:t>
      </w:r>
      <w:r w:rsidR="00346E07" w:rsidRPr="006350E6">
        <w:rPr>
          <w:lang w:val="fr-FR"/>
        </w:rPr>
        <w:t>l</w:t>
      </w:r>
      <w:r w:rsidRPr="006350E6">
        <w:rPr>
          <w:lang w:val="fr-FR"/>
        </w:rPr>
        <w:t>es points de ventes, nous retrouvons la possibilité pour le</w:t>
      </w:r>
      <w:r w:rsidR="001C032D" w:rsidRPr="006350E6">
        <w:rPr>
          <w:lang w:val="fr-FR"/>
        </w:rPr>
        <w:t>s employés</w:t>
      </w:r>
      <w:r w:rsidRPr="006350E6">
        <w:rPr>
          <w:lang w:val="fr-FR"/>
        </w:rPr>
        <w:t xml:space="preserve"> de :</w:t>
      </w:r>
    </w:p>
    <w:p w14:paraId="638E44C8" w14:textId="3D058BE5" w:rsidR="00935DC5" w:rsidRPr="006350E6" w:rsidRDefault="00935DC5" w:rsidP="00935DC5">
      <w:pPr>
        <w:pStyle w:val="Corpsdetexte"/>
        <w:ind w:left="720"/>
        <w:rPr>
          <w:lang w:val="fr-FR"/>
        </w:rPr>
      </w:pPr>
      <w:r w:rsidRPr="006350E6">
        <w:rPr>
          <w:lang w:val="fr-FR"/>
        </w:rPr>
        <w:t xml:space="preserve">- </w:t>
      </w:r>
      <w:r w:rsidR="001C032D" w:rsidRPr="006350E6">
        <w:rPr>
          <w:lang w:val="fr-FR"/>
        </w:rPr>
        <w:t>enregistrer un achat</w:t>
      </w:r>
      <w:r w:rsidR="007E13A4" w:rsidRPr="006350E6">
        <w:rPr>
          <w:lang w:val="fr-FR"/>
        </w:rPr>
        <w:t xml:space="preserve"> et valider une commande</w:t>
      </w:r>
      <w:r w:rsidRPr="006350E6">
        <w:rPr>
          <w:lang w:val="fr-FR"/>
        </w:rPr>
        <w:t>,</w:t>
      </w:r>
    </w:p>
    <w:p w14:paraId="63F19435" w14:textId="020E253C" w:rsidR="00935DC5" w:rsidRPr="006350E6" w:rsidRDefault="00935DC5" w:rsidP="00935DC5">
      <w:pPr>
        <w:pStyle w:val="Corpsdetexte"/>
        <w:ind w:left="720"/>
        <w:rPr>
          <w:lang w:val="fr-FR"/>
        </w:rPr>
      </w:pPr>
      <w:r w:rsidRPr="006350E6">
        <w:rPr>
          <w:lang w:val="fr-FR"/>
        </w:rPr>
        <w:t xml:space="preserve">- </w:t>
      </w:r>
      <w:r w:rsidR="007E13A4" w:rsidRPr="006350E6">
        <w:rPr>
          <w:lang w:val="fr-FR"/>
        </w:rPr>
        <w:t xml:space="preserve">préparer les </w:t>
      </w:r>
      <w:r w:rsidR="00BA45BD" w:rsidRPr="006350E6">
        <w:rPr>
          <w:lang w:val="fr-FR"/>
        </w:rPr>
        <w:t xml:space="preserve">commandes en consultant les recettes et le stock </w:t>
      </w:r>
      <w:r w:rsidR="007E45D4" w:rsidRPr="006350E6">
        <w:rPr>
          <w:lang w:val="fr-FR"/>
        </w:rPr>
        <w:t>des ingrédients restants</w:t>
      </w:r>
      <w:r w:rsidRPr="006350E6">
        <w:rPr>
          <w:lang w:val="fr-FR"/>
        </w:rPr>
        <w:t>,</w:t>
      </w:r>
    </w:p>
    <w:p w14:paraId="45CF9024" w14:textId="5CCE9119" w:rsidR="00935DC5" w:rsidRPr="006350E6" w:rsidRDefault="00935DC5" w:rsidP="00935DC5">
      <w:pPr>
        <w:pStyle w:val="Corpsdetexte"/>
        <w:ind w:left="720"/>
        <w:rPr>
          <w:lang w:val="fr-FR"/>
        </w:rPr>
      </w:pPr>
      <w:r w:rsidRPr="006350E6">
        <w:rPr>
          <w:lang w:val="fr-FR"/>
        </w:rPr>
        <w:t xml:space="preserve">- </w:t>
      </w:r>
      <w:r w:rsidR="007E45D4" w:rsidRPr="006350E6">
        <w:rPr>
          <w:lang w:val="fr-FR"/>
        </w:rPr>
        <w:t xml:space="preserve">de </w:t>
      </w:r>
      <w:r w:rsidR="007B76E8" w:rsidRPr="006350E6">
        <w:rPr>
          <w:lang w:val="fr-FR"/>
        </w:rPr>
        <w:t>connaitre l’adresse de livraison</w:t>
      </w:r>
      <w:r w:rsidR="00856376" w:rsidRPr="006350E6">
        <w:rPr>
          <w:lang w:val="fr-FR"/>
        </w:rPr>
        <w:t xml:space="preserve"> et la commande correspondante,</w:t>
      </w:r>
    </w:p>
    <w:p w14:paraId="25326930" w14:textId="495E745B" w:rsidR="00935DC5" w:rsidRPr="006350E6" w:rsidRDefault="00935DC5" w:rsidP="00935DC5">
      <w:pPr>
        <w:pStyle w:val="Corpsdetexte"/>
        <w:ind w:left="720"/>
        <w:rPr>
          <w:lang w:val="fr-FR"/>
        </w:rPr>
      </w:pPr>
      <w:r w:rsidRPr="006350E6">
        <w:rPr>
          <w:lang w:val="fr-FR"/>
        </w:rPr>
        <w:t xml:space="preserve">- </w:t>
      </w:r>
      <w:r w:rsidR="00856376" w:rsidRPr="006350E6">
        <w:rPr>
          <w:lang w:val="fr-FR"/>
        </w:rPr>
        <w:t>de connaitre l’état de la commande.</w:t>
      </w:r>
    </w:p>
    <w:p w14:paraId="6B5292C3" w14:textId="77777777" w:rsidR="00935DC5" w:rsidRPr="006350E6" w:rsidRDefault="00935DC5" w:rsidP="00D57D54">
      <w:pPr>
        <w:pStyle w:val="Corpsdetexte"/>
        <w:tabs>
          <w:tab w:val="left" w:pos="1965"/>
        </w:tabs>
        <w:jc w:val="left"/>
        <w:rPr>
          <w:lang w:val="fr-FR"/>
        </w:rPr>
      </w:pPr>
    </w:p>
    <w:p w14:paraId="6ED9FA47" w14:textId="07076104" w:rsidR="00856376" w:rsidRPr="006350E6" w:rsidRDefault="00856376" w:rsidP="00856376">
      <w:pPr>
        <w:pStyle w:val="Corpsdetexte"/>
        <w:numPr>
          <w:ilvl w:val="0"/>
          <w:numId w:val="24"/>
        </w:numPr>
        <w:tabs>
          <w:tab w:val="left" w:pos="1965"/>
        </w:tabs>
        <w:jc w:val="left"/>
        <w:rPr>
          <w:lang w:val="fr-FR"/>
        </w:rPr>
      </w:pPr>
      <w:r w:rsidRPr="006350E6">
        <w:rPr>
          <w:lang w:val="fr-FR"/>
        </w:rPr>
        <w:t>La trois</w:t>
      </w:r>
      <w:r w:rsidR="00570046" w:rsidRPr="006350E6">
        <w:rPr>
          <w:lang w:val="fr-FR"/>
        </w:rPr>
        <w:t>i</w:t>
      </w:r>
      <w:r w:rsidRPr="006350E6">
        <w:rPr>
          <w:lang w:val="fr-FR"/>
        </w:rPr>
        <w:t xml:space="preserve">ème zone concerne </w:t>
      </w:r>
      <w:r w:rsidR="00346E07" w:rsidRPr="006350E6">
        <w:rPr>
          <w:lang w:val="fr-FR"/>
        </w:rPr>
        <w:t>le gérant</w:t>
      </w:r>
      <w:r w:rsidRPr="006350E6">
        <w:rPr>
          <w:lang w:val="fr-FR"/>
        </w:rPr>
        <w:t xml:space="preserve">, nous retrouvons la possibilité pour </w:t>
      </w:r>
      <w:r w:rsidR="00346E07" w:rsidRPr="006350E6">
        <w:rPr>
          <w:lang w:val="fr-FR"/>
        </w:rPr>
        <w:t>le gérant</w:t>
      </w:r>
      <w:r w:rsidRPr="006350E6">
        <w:rPr>
          <w:lang w:val="fr-FR"/>
        </w:rPr>
        <w:t xml:space="preserve"> de :</w:t>
      </w:r>
    </w:p>
    <w:p w14:paraId="3B636882" w14:textId="6D210EDC" w:rsidR="00856376" w:rsidRPr="006350E6" w:rsidRDefault="00856376" w:rsidP="00856376">
      <w:pPr>
        <w:pStyle w:val="Corpsdetexte"/>
        <w:ind w:left="720"/>
        <w:rPr>
          <w:lang w:val="fr-FR"/>
        </w:rPr>
      </w:pPr>
      <w:r w:rsidRPr="006350E6">
        <w:rPr>
          <w:lang w:val="fr-FR"/>
        </w:rPr>
        <w:t xml:space="preserve">- </w:t>
      </w:r>
      <w:r w:rsidR="00026740" w:rsidRPr="006350E6">
        <w:rPr>
          <w:lang w:val="fr-FR"/>
        </w:rPr>
        <w:t>gérer les commandes et les stocks du groupe</w:t>
      </w:r>
      <w:r w:rsidRPr="006350E6">
        <w:rPr>
          <w:lang w:val="fr-FR"/>
        </w:rPr>
        <w:t>,</w:t>
      </w:r>
    </w:p>
    <w:p w14:paraId="588F51D3" w14:textId="255FABDD" w:rsidR="000D564B" w:rsidRPr="006350E6" w:rsidRDefault="00856376" w:rsidP="00856376">
      <w:pPr>
        <w:pStyle w:val="Corpsdetexte"/>
        <w:ind w:left="720"/>
        <w:rPr>
          <w:lang w:val="fr-FR"/>
        </w:rPr>
      </w:pPr>
      <w:r w:rsidRPr="006350E6">
        <w:rPr>
          <w:lang w:val="fr-FR"/>
        </w:rPr>
        <w:t xml:space="preserve">- </w:t>
      </w:r>
      <w:r w:rsidR="00026740" w:rsidRPr="006350E6">
        <w:rPr>
          <w:lang w:val="fr-FR"/>
        </w:rPr>
        <w:t>gérer les employés</w:t>
      </w:r>
      <w:r w:rsidR="000D564B" w:rsidRPr="006350E6">
        <w:rPr>
          <w:lang w:val="fr-FR"/>
        </w:rPr>
        <w:t xml:space="preserve">. </w:t>
      </w:r>
    </w:p>
    <w:p w14:paraId="6250FB66" w14:textId="16BE3613" w:rsidR="000D564B" w:rsidRPr="006350E6" w:rsidRDefault="001E4DCC" w:rsidP="000D564B">
      <w:pPr>
        <w:pStyle w:val="Titre2"/>
        <w:rPr>
          <w:rFonts w:ascii="Times New Roman" w:hAnsi="Times New Roman" w:cs="Times New Roman"/>
          <w:sz w:val="24"/>
          <w:lang w:val="fr-FR"/>
        </w:rPr>
      </w:pPr>
      <w:bookmarkStart w:id="41" w:name="_Toc70437632"/>
      <w:r w:rsidRPr="006350E6">
        <w:rPr>
          <w:rFonts w:ascii="Times New Roman" w:hAnsi="Times New Roman" w:cs="Times New Roman"/>
          <w:sz w:val="24"/>
          <w:lang w:val="fr-FR"/>
        </w:rPr>
        <w:lastRenderedPageBreak/>
        <w:t>Les wireframes</w:t>
      </w:r>
      <w:bookmarkEnd w:id="41"/>
    </w:p>
    <w:p w14:paraId="33C1F17E" w14:textId="3C792E64" w:rsidR="000D564B" w:rsidRPr="006350E6" w:rsidRDefault="00137092" w:rsidP="000D564B">
      <w:pPr>
        <w:pStyle w:val="Corpsdetexte"/>
        <w:rPr>
          <w:lang w:val="fr-FR"/>
        </w:rPr>
      </w:pPr>
      <w:r w:rsidRPr="006350E6">
        <w:rPr>
          <w:lang w:val="fr-FR"/>
        </w:rPr>
        <w:t>Les wireframes représentent l</w:t>
      </w:r>
      <w:r w:rsidR="00AF7EA4" w:rsidRPr="006350E6">
        <w:rPr>
          <w:lang w:val="fr-FR"/>
        </w:rPr>
        <w:t>’esthétique des différentes pages de l’application</w:t>
      </w:r>
      <w:r w:rsidR="00163888" w:rsidRPr="006350E6">
        <w:rPr>
          <w:lang w:val="fr-FR"/>
        </w:rPr>
        <w:t>. Elle</w:t>
      </w:r>
      <w:r w:rsidR="00F61450" w:rsidRPr="006350E6">
        <w:rPr>
          <w:lang w:val="fr-FR"/>
        </w:rPr>
        <w:t>s</w:t>
      </w:r>
      <w:r w:rsidR="00163888" w:rsidRPr="006350E6">
        <w:rPr>
          <w:lang w:val="fr-FR"/>
        </w:rPr>
        <w:t xml:space="preserve"> servent à </w:t>
      </w:r>
      <w:r w:rsidR="00557E2B" w:rsidRPr="006350E6">
        <w:rPr>
          <w:lang w:val="fr-FR"/>
        </w:rPr>
        <w:t xml:space="preserve">montrer au client et aide lors de </w:t>
      </w:r>
      <w:r w:rsidR="00F61450" w:rsidRPr="006350E6">
        <w:rPr>
          <w:lang w:val="fr-FR"/>
        </w:rPr>
        <w:t>la conception de l’application.</w:t>
      </w:r>
    </w:p>
    <w:p w14:paraId="2704B497" w14:textId="5CB7F36D" w:rsidR="007F2ED5" w:rsidRPr="006350E6" w:rsidRDefault="007F2ED5" w:rsidP="007F2ED5">
      <w:pPr>
        <w:pStyle w:val="Titre3"/>
        <w:rPr>
          <w:rFonts w:ascii="Times New Roman" w:eastAsia="DejaVu Sans" w:hAnsi="Times New Roman" w:cs="Times New Roman"/>
          <w:sz w:val="22"/>
          <w:szCs w:val="22"/>
          <w:lang w:val="fr-FR"/>
        </w:rPr>
      </w:pPr>
      <w:bookmarkStart w:id="42" w:name="_Toc70437633"/>
      <w:r w:rsidRPr="006350E6">
        <w:rPr>
          <w:rFonts w:ascii="Times New Roman" w:eastAsia="DejaVu Sans" w:hAnsi="Times New Roman" w:cs="Times New Roman"/>
          <w:sz w:val="22"/>
          <w:szCs w:val="22"/>
          <w:lang w:val="fr-FR"/>
        </w:rPr>
        <w:t>Accueil</w:t>
      </w:r>
      <w:bookmarkEnd w:id="42"/>
    </w:p>
    <w:p w14:paraId="18027E15" w14:textId="3170352E" w:rsidR="0047283D" w:rsidRPr="006350E6" w:rsidRDefault="005F6084" w:rsidP="005F6084">
      <w:pPr>
        <w:pStyle w:val="Corpsdetexte"/>
        <w:jc w:val="center"/>
        <w:rPr>
          <w:lang w:val="fr-FR"/>
        </w:rPr>
      </w:pPr>
      <w:r w:rsidRPr="006350E6">
        <w:rPr>
          <w:noProof/>
          <w:lang w:val="fr-FR"/>
        </w:rPr>
        <w:drawing>
          <wp:inline distT="0" distB="0" distL="0" distR="0" wp14:anchorId="72226794" wp14:editId="1A8668D3">
            <wp:extent cx="6120130" cy="34925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492500"/>
                    </a:xfrm>
                    <a:prstGeom prst="rect">
                      <a:avLst/>
                    </a:prstGeom>
                  </pic:spPr>
                </pic:pic>
              </a:graphicData>
            </a:graphic>
          </wp:inline>
        </w:drawing>
      </w:r>
    </w:p>
    <w:p w14:paraId="6A1AFA75" w14:textId="1F75DA95" w:rsidR="007B636C" w:rsidRPr="006350E6" w:rsidRDefault="007B636C" w:rsidP="007B636C">
      <w:pPr>
        <w:pStyle w:val="Titre3"/>
        <w:rPr>
          <w:rFonts w:ascii="Times New Roman" w:eastAsia="DejaVu Sans" w:hAnsi="Times New Roman" w:cs="Times New Roman"/>
          <w:sz w:val="22"/>
          <w:szCs w:val="22"/>
          <w:lang w:val="fr-FR"/>
        </w:rPr>
      </w:pPr>
      <w:bookmarkStart w:id="43" w:name="_Toc70437634"/>
      <w:r w:rsidRPr="006350E6">
        <w:rPr>
          <w:rFonts w:ascii="Times New Roman" w:eastAsia="DejaVu Sans" w:hAnsi="Times New Roman" w:cs="Times New Roman"/>
          <w:sz w:val="22"/>
          <w:szCs w:val="22"/>
          <w:lang w:val="fr-FR"/>
        </w:rPr>
        <w:lastRenderedPageBreak/>
        <w:t>Authentification</w:t>
      </w:r>
      <w:bookmarkEnd w:id="43"/>
    </w:p>
    <w:p w14:paraId="074F58A1" w14:textId="3A2628A5" w:rsidR="007B636C" w:rsidRPr="006350E6" w:rsidRDefault="00BB7942" w:rsidP="00F604A5">
      <w:pPr>
        <w:pStyle w:val="Corpsdetexte"/>
        <w:jc w:val="center"/>
        <w:rPr>
          <w:lang w:val="fr-FR"/>
        </w:rPr>
      </w:pPr>
      <w:r w:rsidRPr="006350E6">
        <w:rPr>
          <w:noProof/>
          <w:lang w:val="fr-FR"/>
        </w:rPr>
        <w:drawing>
          <wp:inline distT="0" distB="0" distL="0" distR="0" wp14:anchorId="352A8C70" wp14:editId="463F8EB1">
            <wp:extent cx="5960047" cy="3383214"/>
            <wp:effectExtent l="0" t="0" r="3175"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0265" cy="3389014"/>
                    </a:xfrm>
                    <a:prstGeom prst="rect">
                      <a:avLst/>
                    </a:prstGeom>
                  </pic:spPr>
                </pic:pic>
              </a:graphicData>
            </a:graphic>
          </wp:inline>
        </w:drawing>
      </w:r>
    </w:p>
    <w:p w14:paraId="37209954" w14:textId="2B724CF6" w:rsidR="00BB7942" w:rsidRPr="006350E6" w:rsidRDefault="00897AA9" w:rsidP="00BB7942">
      <w:pPr>
        <w:pStyle w:val="Titre3"/>
        <w:rPr>
          <w:rFonts w:ascii="Times New Roman" w:eastAsia="DejaVu Sans" w:hAnsi="Times New Roman" w:cs="Times New Roman"/>
          <w:sz w:val="22"/>
          <w:szCs w:val="22"/>
          <w:lang w:val="fr-FR"/>
        </w:rPr>
      </w:pPr>
      <w:bookmarkStart w:id="44" w:name="_Toc70437635"/>
      <w:r w:rsidRPr="006350E6">
        <w:rPr>
          <w:rFonts w:ascii="Times New Roman" w:eastAsia="DejaVu Sans" w:hAnsi="Times New Roman" w:cs="Times New Roman"/>
          <w:sz w:val="22"/>
          <w:szCs w:val="22"/>
          <w:lang w:val="fr-FR"/>
        </w:rPr>
        <w:t>La carte des pizzas</w:t>
      </w:r>
      <w:bookmarkEnd w:id="44"/>
    </w:p>
    <w:p w14:paraId="5AFF3FCC" w14:textId="4A7F9DEB" w:rsidR="00897AA9" w:rsidRPr="006350E6" w:rsidRDefault="00F604A5" w:rsidP="00F604A5">
      <w:pPr>
        <w:pStyle w:val="Corpsdetexte"/>
        <w:jc w:val="center"/>
        <w:rPr>
          <w:lang w:val="fr-FR"/>
        </w:rPr>
      </w:pPr>
      <w:r w:rsidRPr="006350E6">
        <w:rPr>
          <w:noProof/>
          <w:lang w:val="fr-FR"/>
        </w:rPr>
        <w:drawing>
          <wp:inline distT="0" distB="0" distL="0" distR="0" wp14:anchorId="1CDA0A41" wp14:editId="4ADA64FC">
            <wp:extent cx="5986360" cy="3419890"/>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05593" cy="3430877"/>
                    </a:xfrm>
                    <a:prstGeom prst="rect">
                      <a:avLst/>
                    </a:prstGeom>
                  </pic:spPr>
                </pic:pic>
              </a:graphicData>
            </a:graphic>
          </wp:inline>
        </w:drawing>
      </w:r>
    </w:p>
    <w:p w14:paraId="5596E269" w14:textId="553E3961" w:rsidR="00F6333C" w:rsidRPr="006350E6" w:rsidRDefault="002346B5" w:rsidP="00F6333C">
      <w:pPr>
        <w:pStyle w:val="Titre3"/>
        <w:rPr>
          <w:rFonts w:ascii="Times New Roman" w:eastAsia="DejaVu Sans" w:hAnsi="Times New Roman" w:cs="Times New Roman"/>
          <w:sz w:val="22"/>
          <w:szCs w:val="22"/>
          <w:lang w:val="fr-FR"/>
        </w:rPr>
      </w:pPr>
      <w:bookmarkStart w:id="45" w:name="_Toc70437636"/>
      <w:r w:rsidRPr="006350E6">
        <w:rPr>
          <w:rFonts w:ascii="Times New Roman" w:eastAsia="DejaVu Sans" w:hAnsi="Times New Roman" w:cs="Times New Roman"/>
          <w:sz w:val="22"/>
          <w:szCs w:val="22"/>
          <w:lang w:val="fr-FR"/>
        </w:rPr>
        <w:lastRenderedPageBreak/>
        <w:t>Détail d’une pizza</w:t>
      </w:r>
      <w:bookmarkEnd w:id="45"/>
    </w:p>
    <w:p w14:paraId="64F21BC7" w14:textId="5398D236" w:rsidR="00BB7942" w:rsidRPr="006350E6" w:rsidRDefault="002346B5" w:rsidP="002346B5">
      <w:pPr>
        <w:pStyle w:val="Corpsdetexte"/>
        <w:jc w:val="center"/>
        <w:rPr>
          <w:lang w:val="fr-FR"/>
        </w:rPr>
      </w:pPr>
      <w:r w:rsidRPr="006350E6">
        <w:rPr>
          <w:noProof/>
          <w:lang w:val="fr-FR"/>
        </w:rPr>
        <w:drawing>
          <wp:inline distT="0" distB="0" distL="0" distR="0" wp14:anchorId="28C54499" wp14:editId="67ED65A6">
            <wp:extent cx="5874527" cy="333954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91413" cy="3349145"/>
                    </a:xfrm>
                    <a:prstGeom prst="rect">
                      <a:avLst/>
                    </a:prstGeom>
                  </pic:spPr>
                </pic:pic>
              </a:graphicData>
            </a:graphic>
          </wp:inline>
        </w:drawing>
      </w:r>
    </w:p>
    <w:p w14:paraId="2769C983" w14:textId="11309BE7" w:rsidR="002346B5" w:rsidRPr="006350E6" w:rsidRDefault="001B6CE3" w:rsidP="002346B5">
      <w:pPr>
        <w:pStyle w:val="Titre3"/>
        <w:rPr>
          <w:rFonts w:ascii="Times New Roman" w:eastAsia="DejaVu Sans" w:hAnsi="Times New Roman" w:cs="Times New Roman"/>
          <w:sz w:val="22"/>
          <w:szCs w:val="22"/>
          <w:lang w:val="fr-FR"/>
        </w:rPr>
      </w:pPr>
      <w:bookmarkStart w:id="46" w:name="_Toc70437637"/>
      <w:r w:rsidRPr="006350E6">
        <w:rPr>
          <w:rFonts w:ascii="Times New Roman" w:eastAsia="DejaVu Sans" w:hAnsi="Times New Roman" w:cs="Times New Roman"/>
          <w:sz w:val="22"/>
          <w:szCs w:val="22"/>
          <w:lang w:val="fr-FR"/>
        </w:rPr>
        <w:t>Panier</w:t>
      </w:r>
      <w:bookmarkEnd w:id="46"/>
    </w:p>
    <w:p w14:paraId="10D9B4DA" w14:textId="5E0F5A16" w:rsidR="001B6CE3" w:rsidRPr="006350E6" w:rsidRDefault="0082269C" w:rsidP="0082269C">
      <w:pPr>
        <w:pStyle w:val="Corpsdetexte"/>
        <w:jc w:val="center"/>
        <w:rPr>
          <w:lang w:val="fr-FR"/>
        </w:rPr>
      </w:pPr>
      <w:r w:rsidRPr="006350E6">
        <w:rPr>
          <w:noProof/>
          <w:lang w:val="fr-FR"/>
        </w:rPr>
        <w:drawing>
          <wp:inline distT="0" distB="0" distL="0" distR="0" wp14:anchorId="0DFFD955" wp14:editId="29DAC621">
            <wp:extent cx="5828478" cy="3321228"/>
            <wp:effectExtent l="0" t="0" r="127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50972" cy="3334046"/>
                    </a:xfrm>
                    <a:prstGeom prst="rect">
                      <a:avLst/>
                    </a:prstGeom>
                  </pic:spPr>
                </pic:pic>
              </a:graphicData>
            </a:graphic>
          </wp:inline>
        </w:drawing>
      </w:r>
    </w:p>
    <w:p w14:paraId="38B4E6F9" w14:textId="77777777" w:rsidR="005F6084" w:rsidRPr="006350E6" w:rsidRDefault="005F6084" w:rsidP="005F6084">
      <w:pPr>
        <w:pStyle w:val="Corpsdetexte"/>
        <w:jc w:val="center"/>
        <w:rPr>
          <w:lang w:val="fr-FR"/>
        </w:rPr>
      </w:pPr>
    </w:p>
    <w:p w14:paraId="5D841443" w14:textId="682344B1" w:rsidR="0082269C" w:rsidRPr="006350E6" w:rsidRDefault="0082269C" w:rsidP="0082269C">
      <w:pPr>
        <w:pStyle w:val="Titre3"/>
        <w:rPr>
          <w:rFonts w:ascii="Times New Roman" w:eastAsia="DejaVu Sans" w:hAnsi="Times New Roman" w:cs="Times New Roman"/>
          <w:sz w:val="22"/>
          <w:szCs w:val="22"/>
          <w:lang w:val="fr-FR"/>
        </w:rPr>
      </w:pPr>
      <w:bookmarkStart w:id="47" w:name="_Toc70437638"/>
      <w:r w:rsidRPr="006350E6">
        <w:rPr>
          <w:rFonts w:ascii="Times New Roman" w:eastAsia="DejaVu Sans" w:hAnsi="Times New Roman" w:cs="Times New Roman"/>
          <w:sz w:val="22"/>
          <w:szCs w:val="22"/>
          <w:lang w:val="fr-FR"/>
        </w:rPr>
        <w:lastRenderedPageBreak/>
        <w:t>Panier</w:t>
      </w:r>
      <w:r w:rsidR="00395F0D" w:rsidRPr="006350E6">
        <w:rPr>
          <w:rFonts w:ascii="Times New Roman" w:eastAsia="DejaVu Sans" w:hAnsi="Times New Roman" w:cs="Times New Roman"/>
          <w:sz w:val="22"/>
          <w:szCs w:val="22"/>
          <w:lang w:val="fr-FR"/>
        </w:rPr>
        <w:t xml:space="preserve"> pop-in</w:t>
      </w:r>
      <w:bookmarkEnd w:id="47"/>
    </w:p>
    <w:p w14:paraId="7E772952" w14:textId="079D144F" w:rsidR="00F61450" w:rsidRPr="006350E6" w:rsidRDefault="00A20FE9" w:rsidP="00A20FE9">
      <w:pPr>
        <w:pStyle w:val="Corpsdetexte"/>
        <w:jc w:val="center"/>
        <w:rPr>
          <w:lang w:val="fr-FR"/>
        </w:rPr>
      </w:pPr>
      <w:r w:rsidRPr="006350E6">
        <w:rPr>
          <w:noProof/>
          <w:lang w:val="fr-FR"/>
        </w:rPr>
        <w:drawing>
          <wp:inline distT="0" distB="0" distL="0" distR="0" wp14:anchorId="3020C662" wp14:editId="21894C1F">
            <wp:extent cx="5992939" cy="3396289"/>
            <wp:effectExtent l="0" t="0" r="825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04494" cy="3402838"/>
                    </a:xfrm>
                    <a:prstGeom prst="rect">
                      <a:avLst/>
                    </a:prstGeom>
                  </pic:spPr>
                </pic:pic>
              </a:graphicData>
            </a:graphic>
          </wp:inline>
        </w:drawing>
      </w:r>
    </w:p>
    <w:p w14:paraId="0732672B" w14:textId="77A5900A" w:rsidR="00395F0D" w:rsidRPr="006350E6" w:rsidRDefault="0066220E" w:rsidP="00395F0D">
      <w:pPr>
        <w:pStyle w:val="Titre3"/>
        <w:rPr>
          <w:rFonts w:ascii="Times New Roman" w:eastAsia="DejaVu Sans" w:hAnsi="Times New Roman" w:cs="Times New Roman"/>
          <w:sz w:val="22"/>
          <w:szCs w:val="22"/>
          <w:lang w:val="fr-FR"/>
        </w:rPr>
      </w:pPr>
      <w:bookmarkStart w:id="48" w:name="_Toc70437639"/>
      <w:proofErr w:type="spellStart"/>
      <w:r w:rsidRPr="006350E6">
        <w:rPr>
          <w:rFonts w:ascii="Times New Roman" w:eastAsia="DejaVu Sans" w:hAnsi="Times New Roman" w:cs="Times New Roman"/>
          <w:sz w:val="22"/>
          <w:szCs w:val="22"/>
          <w:lang w:val="fr-FR"/>
        </w:rPr>
        <w:t>Réglement</w:t>
      </w:r>
      <w:bookmarkEnd w:id="48"/>
      <w:proofErr w:type="spellEnd"/>
    </w:p>
    <w:p w14:paraId="7E7FE5A3" w14:textId="21442D25" w:rsidR="0066220E" w:rsidRPr="006350E6" w:rsidRDefault="0066220E" w:rsidP="0066220E">
      <w:pPr>
        <w:pStyle w:val="Corpsdetexte"/>
        <w:jc w:val="center"/>
        <w:rPr>
          <w:lang w:val="fr-FR"/>
        </w:rPr>
      </w:pPr>
      <w:r w:rsidRPr="006350E6">
        <w:rPr>
          <w:noProof/>
          <w:lang w:val="fr-FR"/>
        </w:rPr>
        <w:drawing>
          <wp:inline distT="0" distB="0" distL="0" distR="0" wp14:anchorId="4F84A7F4" wp14:editId="26983974">
            <wp:extent cx="5992939" cy="3396911"/>
            <wp:effectExtent l="0" t="0" r="825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07151" cy="3404967"/>
                    </a:xfrm>
                    <a:prstGeom prst="rect">
                      <a:avLst/>
                    </a:prstGeom>
                  </pic:spPr>
                </pic:pic>
              </a:graphicData>
            </a:graphic>
          </wp:inline>
        </w:drawing>
      </w:r>
    </w:p>
    <w:p w14:paraId="235D2A40" w14:textId="67A3F003" w:rsidR="000D564B" w:rsidRPr="006350E6" w:rsidRDefault="00FE6D6D" w:rsidP="00F558AF">
      <w:pPr>
        <w:pStyle w:val="Titre3"/>
        <w:rPr>
          <w:rFonts w:ascii="Times New Roman" w:eastAsia="DejaVu Sans" w:hAnsi="Times New Roman" w:cs="Times New Roman"/>
          <w:sz w:val="22"/>
          <w:szCs w:val="22"/>
          <w:lang w:val="fr-FR"/>
        </w:rPr>
      </w:pPr>
      <w:bookmarkStart w:id="49" w:name="_Toc70437640"/>
      <w:r w:rsidRPr="006350E6">
        <w:rPr>
          <w:rFonts w:ascii="Times New Roman" w:eastAsia="DejaVu Sans" w:hAnsi="Times New Roman" w:cs="Times New Roman"/>
          <w:sz w:val="22"/>
          <w:szCs w:val="22"/>
          <w:lang w:val="fr-FR"/>
        </w:rPr>
        <w:lastRenderedPageBreak/>
        <w:t>Création d’un compte</w:t>
      </w:r>
      <w:bookmarkEnd w:id="49"/>
    </w:p>
    <w:p w14:paraId="173B92D0" w14:textId="1BD7F291" w:rsidR="00F558AF" w:rsidRPr="006350E6" w:rsidRDefault="00F558AF" w:rsidP="00F558AF">
      <w:pPr>
        <w:pStyle w:val="Corpsdetexte"/>
        <w:jc w:val="center"/>
        <w:rPr>
          <w:lang w:val="fr-FR"/>
        </w:rPr>
      </w:pPr>
      <w:r w:rsidRPr="006350E6">
        <w:rPr>
          <w:noProof/>
          <w:lang w:val="fr-FR"/>
        </w:rPr>
        <w:drawing>
          <wp:inline distT="0" distB="0" distL="0" distR="0" wp14:anchorId="42A5EA01" wp14:editId="2E916B8E">
            <wp:extent cx="5953805" cy="3374729"/>
            <wp:effectExtent l="0" t="0" r="889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65738" cy="3381493"/>
                    </a:xfrm>
                    <a:prstGeom prst="rect">
                      <a:avLst/>
                    </a:prstGeom>
                  </pic:spPr>
                </pic:pic>
              </a:graphicData>
            </a:graphic>
          </wp:inline>
        </w:drawing>
      </w:r>
    </w:p>
    <w:p w14:paraId="3B47F285" w14:textId="3476CD86" w:rsidR="00F558AF" w:rsidRPr="006350E6" w:rsidRDefault="00F558AF" w:rsidP="00F558AF">
      <w:pPr>
        <w:pStyle w:val="Titre3"/>
        <w:rPr>
          <w:rFonts w:ascii="Times New Roman" w:eastAsia="DejaVu Sans" w:hAnsi="Times New Roman" w:cs="Times New Roman"/>
          <w:sz w:val="22"/>
          <w:szCs w:val="22"/>
          <w:lang w:val="fr-FR"/>
        </w:rPr>
      </w:pPr>
      <w:bookmarkStart w:id="50" w:name="_Toc70437641"/>
      <w:r w:rsidRPr="006350E6">
        <w:rPr>
          <w:rFonts w:ascii="Times New Roman" w:eastAsia="DejaVu Sans" w:hAnsi="Times New Roman" w:cs="Times New Roman"/>
          <w:sz w:val="22"/>
          <w:szCs w:val="22"/>
          <w:lang w:val="fr-FR"/>
        </w:rPr>
        <w:t>Mon compte</w:t>
      </w:r>
      <w:bookmarkEnd w:id="50"/>
    </w:p>
    <w:p w14:paraId="4CB75C0E" w14:textId="710F5D14" w:rsidR="00EC285D" w:rsidRPr="006350E6" w:rsidRDefault="00EC285D" w:rsidP="00EC285D">
      <w:pPr>
        <w:pStyle w:val="Corpsdetexte"/>
        <w:jc w:val="center"/>
        <w:rPr>
          <w:lang w:val="fr-FR"/>
        </w:rPr>
      </w:pPr>
      <w:r w:rsidRPr="006350E6">
        <w:rPr>
          <w:noProof/>
          <w:lang w:val="fr-FR"/>
        </w:rPr>
        <w:drawing>
          <wp:inline distT="0" distB="0" distL="0" distR="0" wp14:anchorId="7572C000" wp14:editId="1037CFBA">
            <wp:extent cx="5907419" cy="3350274"/>
            <wp:effectExtent l="0" t="0" r="0" b="254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29109" cy="3362575"/>
                    </a:xfrm>
                    <a:prstGeom prst="rect">
                      <a:avLst/>
                    </a:prstGeom>
                  </pic:spPr>
                </pic:pic>
              </a:graphicData>
            </a:graphic>
          </wp:inline>
        </w:drawing>
      </w:r>
    </w:p>
    <w:p w14:paraId="00FF15A3" w14:textId="4771DF80" w:rsidR="00EC285D" w:rsidRPr="006350E6" w:rsidRDefault="00EC285D" w:rsidP="00EC285D">
      <w:pPr>
        <w:pStyle w:val="Titre3"/>
        <w:rPr>
          <w:rFonts w:ascii="Times New Roman" w:eastAsia="DejaVu Sans" w:hAnsi="Times New Roman" w:cs="Times New Roman"/>
          <w:sz w:val="22"/>
          <w:szCs w:val="22"/>
          <w:lang w:val="fr-FR"/>
        </w:rPr>
      </w:pPr>
      <w:bookmarkStart w:id="51" w:name="_Toc70437642"/>
      <w:r w:rsidRPr="006350E6">
        <w:rPr>
          <w:rFonts w:ascii="Times New Roman" w:eastAsia="DejaVu Sans" w:hAnsi="Times New Roman" w:cs="Times New Roman"/>
          <w:sz w:val="22"/>
          <w:szCs w:val="22"/>
          <w:lang w:val="fr-FR"/>
        </w:rPr>
        <w:lastRenderedPageBreak/>
        <w:t>Mes commandes</w:t>
      </w:r>
      <w:bookmarkEnd w:id="51"/>
    </w:p>
    <w:p w14:paraId="7697FC0D" w14:textId="5FC1F1D0" w:rsidR="00B86A89" w:rsidRPr="006350E6" w:rsidRDefault="00B86A89" w:rsidP="00B86A89">
      <w:pPr>
        <w:pStyle w:val="Corpsdetexte"/>
        <w:jc w:val="center"/>
        <w:rPr>
          <w:lang w:val="fr-FR"/>
        </w:rPr>
      </w:pPr>
      <w:r w:rsidRPr="006350E6">
        <w:rPr>
          <w:noProof/>
          <w:lang w:val="fr-FR"/>
        </w:rPr>
        <w:drawing>
          <wp:inline distT="0" distB="0" distL="0" distR="0" wp14:anchorId="42B87F21" wp14:editId="43383E7C">
            <wp:extent cx="5907419" cy="334292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23409" cy="3351969"/>
                    </a:xfrm>
                    <a:prstGeom prst="rect">
                      <a:avLst/>
                    </a:prstGeom>
                  </pic:spPr>
                </pic:pic>
              </a:graphicData>
            </a:graphic>
          </wp:inline>
        </w:drawing>
      </w:r>
    </w:p>
    <w:p w14:paraId="56689F2E" w14:textId="5A3F6114" w:rsidR="00B86A89" w:rsidRPr="006350E6" w:rsidRDefault="00445DD3" w:rsidP="00B86A89">
      <w:pPr>
        <w:pStyle w:val="Titre3"/>
        <w:rPr>
          <w:rFonts w:ascii="Times New Roman" w:eastAsia="DejaVu Sans" w:hAnsi="Times New Roman" w:cs="Times New Roman"/>
          <w:sz w:val="22"/>
          <w:szCs w:val="22"/>
          <w:lang w:val="fr-FR"/>
        </w:rPr>
      </w:pPr>
      <w:bookmarkStart w:id="52" w:name="_Toc70437643"/>
      <w:r w:rsidRPr="006350E6">
        <w:rPr>
          <w:rFonts w:ascii="Times New Roman" w:eastAsia="DejaVu Sans" w:hAnsi="Times New Roman" w:cs="Times New Roman"/>
          <w:sz w:val="22"/>
          <w:szCs w:val="22"/>
          <w:lang w:val="fr-FR"/>
        </w:rPr>
        <w:t>Nos points de vente</w:t>
      </w:r>
      <w:bookmarkEnd w:id="52"/>
    </w:p>
    <w:p w14:paraId="4C7C14C1" w14:textId="7B8072B3" w:rsidR="00445DD3" w:rsidRPr="006350E6" w:rsidRDefault="00DE2E5A" w:rsidP="00DE2E5A">
      <w:pPr>
        <w:pStyle w:val="Corpsdetexte"/>
        <w:jc w:val="center"/>
        <w:rPr>
          <w:lang w:val="fr-FR"/>
        </w:rPr>
      </w:pPr>
      <w:r w:rsidRPr="006350E6">
        <w:rPr>
          <w:noProof/>
          <w:lang w:val="fr-FR"/>
        </w:rPr>
        <w:drawing>
          <wp:inline distT="0" distB="0" distL="0" distR="0" wp14:anchorId="09BD41A7" wp14:editId="18B1AB4F">
            <wp:extent cx="5900840" cy="3345932"/>
            <wp:effectExtent l="0" t="0" r="5080" b="698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13992" cy="3353389"/>
                    </a:xfrm>
                    <a:prstGeom prst="rect">
                      <a:avLst/>
                    </a:prstGeom>
                  </pic:spPr>
                </pic:pic>
              </a:graphicData>
            </a:graphic>
          </wp:inline>
        </w:drawing>
      </w:r>
    </w:p>
    <w:p w14:paraId="2E669F71" w14:textId="77777777" w:rsidR="00B86A89" w:rsidRPr="006350E6" w:rsidRDefault="00B86A89" w:rsidP="00B86A89">
      <w:pPr>
        <w:pStyle w:val="Corpsdetexte"/>
        <w:jc w:val="center"/>
        <w:rPr>
          <w:lang w:val="fr-FR"/>
        </w:rPr>
      </w:pPr>
    </w:p>
    <w:p w14:paraId="3EB1F3C8" w14:textId="56FDF401" w:rsidR="00DE2E5A" w:rsidRPr="006350E6" w:rsidRDefault="00DE2E5A" w:rsidP="00DE2E5A">
      <w:pPr>
        <w:pStyle w:val="Titre3"/>
        <w:rPr>
          <w:rFonts w:ascii="Times New Roman" w:eastAsia="DejaVu Sans" w:hAnsi="Times New Roman" w:cs="Times New Roman"/>
          <w:sz w:val="22"/>
          <w:szCs w:val="22"/>
          <w:lang w:val="fr-FR"/>
        </w:rPr>
      </w:pPr>
      <w:bookmarkStart w:id="53" w:name="_Toc70437644"/>
      <w:r w:rsidRPr="006350E6">
        <w:rPr>
          <w:rFonts w:ascii="Times New Roman" w:eastAsia="DejaVu Sans" w:hAnsi="Times New Roman" w:cs="Times New Roman"/>
          <w:sz w:val="22"/>
          <w:szCs w:val="22"/>
          <w:lang w:val="fr-FR"/>
        </w:rPr>
        <w:lastRenderedPageBreak/>
        <w:t>Contact</w:t>
      </w:r>
      <w:bookmarkEnd w:id="53"/>
    </w:p>
    <w:p w14:paraId="6786B788" w14:textId="13F7811F" w:rsidR="0099075E" w:rsidRPr="006350E6" w:rsidRDefault="0099075E" w:rsidP="0099075E">
      <w:pPr>
        <w:pStyle w:val="Corpsdetexte"/>
        <w:jc w:val="center"/>
        <w:rPr>
          <w:lang w:val="fr-FR"/>
        </w:rPr>
      </w:pPr>
      <w:r w:rsidRPr="006350E6">
        <w:rPr>
          <w:noProof/>
          <w:lang w:val="fr-FR"/>
        </w:rPr>
        <w:drawing>
          <wp:inline distT="0" distB="0" distL="0" distR="0" wp14:anchorId="1921348B" wp14:editId="3F4B86B3">
            <wp:extent cx="5913998" cy="3362597"/>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27997" cy="3370557"/>
                    </a:xfrm>
                    <a:prstGeom prst="rect">
                      <a:avLst/>
                    </a:prstGeom>
                  </pic:spPr>
                </pic:pic>
              </a:graphicData>
            </a:graphic>
          </wp:inline>
        </w:drawing>
      </w:r>
    </w:p>
    <w:p w14:paraId="13CE0FF2" w14:textId="44D11A4B" w:rsidR="000D564B" w:rsidRPr="006350E6" w:rsidRDefault="000D564B" w:rsidP="00856376">
      <w:pPr>
        <w:pStyle w:val="Corpsdetexte"/>
        <w:ind w:left="720"/>
        <w:rPr>
          <w:lang w:val="fr-FR"/>
        </w:rPr>
      </w:pPr>
    </w:p>
    <w:p w14:paraId="1D6D47B8" w14:textId="77777777" w:rsidR="00770B01" w:rsidRPr="006350E6" w:rsidRDefault="00770B01">
      <w:pPr>
        <w:pStyle w:val="Titre2"/>
        <w:rPr>
          <w:rFonts w:ascii="Times New Roman" w:hAnsi="Times New Roman" w:cs="Times New Roman"/>
          <w:sz w:val="24"/>
          <w:lang w:val="fr-FR"/>
        </w:rPr>
      </w:pPr>
      <w:bookmarkStart w:id="54" w:name="_Toc70437645"/>
      <w:r w:rsidRPr="006350E6">
        <w:rPr>
          <w:rFonts w:ascii="Times New Roman" w:hAnsi="Times New Roman" w:cs="Times New Roman"/>
          <w:sz w:val="24"/>
          <w:lang w:val="fr-FR"/>
        </w:rPr>
        <w:t>Les règles de gestion générales</w:t>
      </w:r>
      <w:bookmarkEnd w:id="54"/>
    </w:p>
    <w:p w14:paraId="6EFD6EF8" w14:textId="77777777" w:rsidR="00140098" w:rsidRPr="006350E6" w:rsidRDefault="00EA6BA9" w:rsidP="00A56975">
      <w:pPr>
        <w:pStyle w:val="Corpsdetexte"/>
        <w:rPr>
          <w:rFonts w:ascii="Times New Roman" w:hAnsi="Times New Roman" w:cs="Times New Roman"/>
          <w:szCs w:val="22"/>
          <w:lang w:val="fr-FR"/>
        </w:rPr>
      </w:pPr>
      <w:r w:rsidRPr="006350E6">
        <w:rPr>
          <w:rFonts w:ascii="Times New Roman" w:hAnsi="Times New Roman" w:cs="Times New Roman"/>
          <w:szCs w:val="22"/>
          <w:lang w:val="fr-FR"/>
        </w:rPr>
        <w:t xml:space="preserve">L’organisation </w:t>
      </w:r>
      <w:r w:rsidR="00BD6836" w:rsidRPr="006350E6">
        <w:rPr>
          <w:rFonts w:ascii="Times New Roman" w:hAnsi="Times New Roman" w:cs="Times New Roman"/>
          <w:szCs w:val="22"/>
          <w:lang w:val="fr-FR"/>
        </w:rPr>
        <w:t xml:space="preserve">autours de </w:t>
      </w:r>
      <w:r w:rsidR="0051226F" w:rsidRPr="006350E6">
        <w:rPr>
          <w:rFonts w:ascii="Times New Roman" w:hAnsi="Times New Roman" w:cs="Times New Roman"/>
          <w:szCs w:val="22"/>
          <w:lang w:val="fr-FR"/>
        </w:rPr>
        <w:t xml:space="preserve">la création de </w:t>
      </w:r>
      <w:r w:rsidRPr="006350E6">
        <w:rPr>
          <w:rFonts w:ascii="Times New Roman" w:hAnsi="Times New Roman" w:cs="Times New Roman"/>
          <w:szCs w:val="22"/>
          <w:lang w:val="fr-FR"/>
        </w:rPr>
        <w:t xml:space="preserve">l’application </w:t>
      </w:r>
      <w:r w:rsidR="0051226F" w:rsidRPr="006350E6">
        <w:rPr>
          <w:rFonts w:ascii="Times New Roman" w:hAnsi="Times New Roman" w:cs="Times New Roman"/>
          <w:szCs w:val="22"/>
          <w:lang w:val="fr-FR"/>
        </w:rPr>
        <w:t>est</w:t>
      </w:r>
      <w:r w:rsidR="0036212E" w:rsidRPr="006350E6">
        <w:rPr>
          <w:rFonts w:ascii="Times New Roman" w:hAnsi="Times New Roman" w:cs="Times New Roman"/>
          <w:szCs w:val="22"/>
          <w:lang w:val="fr-FR"/>
        </w:rPr>
        <w:t xml:space="preserve"> </w:t>
      </w:r>
      <w:r w:rsidR="00640DD7" w:rsidRPr="006350E6">
        <w:rPr>
          <w:rFonts w:ascii="Times New Roman" w:hAnsi="Times New Roman" w:cs="Times New Roman"/>
          <w:szCs w:val="22"/>
          <w:lang w:val="fr-FR"/>
        </w:rPr>
        <w:t xml:space="preserve">de répartir </w:t>
      </w:r>
      <w:r w:rsidR="00140098" w:rsidRPr="006350E6">
        <w:rPr>
          <w:rFonts w:ascii="Times New Roman" w:hAnsi="Times New Roman" w:cs="Times New Roman"/>
          <w:szCs w:val="22"/>
          <w:lang w:val="fr-FR"/>
        </w:rPr>
        <w:t>s</w:t>
      </w:r>
      <w:r w:rsidR="00EC4731" w:rsidRPr="006350E6">
        <w:rPr>
          <w:rFonts w:ascii="Times New Roman" w:hAnsi="Times New Roman" w:cs="Times New Roman"/>
          <w:szCs w:val="22"/>
          <w:lang w:val="fr-FR"/>
        </w:rPr>
        <w:t xml:space="preserve">es différentes fonctions </w:t>
      </w:r>
      <w:r w:rsidR="00640DD7" w:rsidRPr="006350E6">
        <w:rPr>
          <w:rFonts w:ascii="Times New Roman" w:hAnsi="Times New Roman" w:cs="Times New Roman"/>
          <w:szCs w:val="22"/>
          <w:lang w:val="fr-FR"/>
        </w:rPr>
        <w:t>aux seins des équipes</w:t>
      </w:r>
      <w:r w:rsidR="00A56975" w:rsidRPr="006350E6">
        <w:rPr>
          <w:rFonts w:ascii="Times New Roman" w:hAnsi="Times New Roman" w:cs="Times New Roman"/>
          <w:szCs w:val="22"/>
          <w:lang w:val="fr-FR"/>
        </w:rPr>
        <w:t>.</w:t>
      </w:r>
    </w:p>
    <w:p w14:paraId="0D9BC13F" w14:textId="3AC34EC9" w:rsidR="00640DD7" w:rsidRPr="006350E6" w:rsidRDefault="00A56975" w:rsidP="00A56975">
      <w:pPr>
        <w:pStyle w:val="Corpsdetexte"/>
        <w:rPr>
          <w:rFonts w:ascii="Times New Roman" w:hAnsi="Times New Roman" w:cs="Times New Roman"/>
          <w:szCs w:val="22"/>
          <w:lang w:val="fr-FR"/>
        </w:rPr>
      </w:pPr>
      <w:r w:rsidRPr="006350E6">
        <w:rPr>
          <w:rFonts w:ascii="Times New Roman" w:hAnsi="Times New Roman" w:cs="Times New Roman"/>
          <w:szCs w:val="22"/>
          <w:lang w:val="fr-FR"/>
        </w:rPr>
        <w:t>L</w:t>
      </w:r>
      <w:r w:rsidR="006A6F04" w:rsidRPr="006350E6">
        <w:rPr>
          <w:rFonts w:ascii="Times New Roman" w:hAnsi="Times New Roman" w:cs="Times New Roman"/>
          <w:szCs w:val="22"/>
          <w:lang w:val="fr-FR"/>
        </w:rPr>
        <w:t xml:space="preserve">a durée de </w:t>
      </w:r>
      <w:r w:rsidR="00B97340" w:rsidRPr="006350E6">
        <w:rPr>
          <w:rFonts w:ascii="Times New Roman" w:hAnsi="Times New Roman" w:cs="Times New Roman"/>
          <w:szCs w:val="22"/>
          <w:lang w:val="fr-FR"/>
        </w:rPr>
        <w:t xml:space="preserve">l’élaboration de l’application est de </w:t>
      </w:r>
      <w:r w:rsidR="009B7C78" w:rsidRPr="006350E6">
        <w:rPr>
          <w:rFonts w:ascii="Times New Roman" w:hAnsi="Times New Roman" w:cs="Times New Roman"/>
          <w:szCs w:val="22"/>
          <w:lang w:val="fr-FR"/>
        </w:rPr>
        <w:t>2 semaines</w:t>
      </w:r>
      <w:r w:rsidR="001E4A34" w:rsidRPr="006350E6">
        <w:rPr>
          <w:rFonts w:ascii="Times New Roman" w:hAnsi="Times New Roman" w:cs="Times New Roman"/>
          <w:szCs w:val="22"/>
          <w:lang w:val="fr-FR"/>
        </w:rPr>
        <w:t xml:space="preserve">. </w:t>
      </w:r>
    </w:p>
    <w:p w14:paraId="5E9D88FB" w14:textId="66FE9F7A" w:rsidR="001E4A34" w:rsidRPr="006350E6" w:rsidRDefault="001E4A34" w:rsidP="00A56975">
      <w:pPr>
        <w:pStyle w:val="Corpsdetexte"/>
        <w:rPr>
          <w:rFonts w:ascii="Times New Roman" w:hAnsi="Times New Roman" w:cs="Times New Roman"/>
          <w:szCs w:val="22"/>
          <w:lang w:val="fr-FR"/>
        </w:rPr>
      </w:pPr>
      <w:r w:rsidRPr="006350E6">
        <w:rPr>
          <w:rFonts w:ascii="Times New Roman" w:hAnsi="Times New Roman" w:cs="Times New Roman"/>
          <w:szCs w:val="22"/>
          <w:lang w:val="fr-FR"/>
        </w:rPr>
        <w:t xml:space="preserve">3 équipes </w:t>
      </w:r>
      <w:r w:rsidR="005E1FC6" w:rsidRPr="006350E6">
        <w:rPr>
          <w:rFonts w:ascii="Times New Roman" w:hAnsi="Times New Roman" w:cs="Times New Roman"/>
          <w:szCs w:val="22"/>
          <w:lang w:val="fr-FR"/>
        </w:rPr>
        <w:t>de 2 personnes auront la charge de la produire.</w:t>
      </w:r>
    </w:p>
    <w:p w14:paraId="297CC885" w14:textId="77777777" w:rsidR="00821E0A" w:rsidRPr="006350E6" w:rsidRDefault="005E1FC6" w:rsidP="00A56975">
      <w:pPr>
        <w:pStyle w:val="Corpsdetexte"/>
        <w:rPr>
          <w:rFonts w:ascii="Times New Roman" w:hAnsi="Times New Roman" w:cs="Times New Roman"/>
          <w:szCs w:val="22"/>
          <w:lang w:val="fr-FR"/>
        </w:rPr>
      </w:pPr>
      <w:r w:rsidRPr="006350E6">
        <w:rPr>
          <w:rFonts w:ascii="Times New Roman" w:hAnsi="Times New Roman" w:cs="Times New Roman"/>
          <w:szCs w:val="22"/>
          <w:lang w:val="fr-FR"/>
        </w:rPr>
        <w:t xml:space="preserve">Le coût </w:t>
      </w:r>
      <w:r w:rsidR="007720B2" w:rsidRPr="006350E6">
        <w:rPr>
          <w:rFonts w:ascii="Times New Roman" w:hAnsi="Times New Roman" w:cs="Times New Roman"/>
          <w:szCs w:val="22"/>
          <w:lang w:val="fr-FR"/>
        </w:rPr>
        <w:t>estimé de l</w:t>
      </w:r>
      <w:r w:rsidR="009B7C78" w:rsidRPr="006350E6">
        <w:rPr>
          <w:rFonts w:ascii="Times New Roman" w:hAnsi="Times New Roman" w:cs="Times New Roman"/>
          <w:szCs w:val="22"/>
          <w:lang w:val="fr-FR"/>
        </w:rPr>
        <w:t xml:space="preserve">a charge de travail à l’élaboration de l’application est de 5500 euros. </w:t>
      </w:r>
    </w:p>
    <w:p w14:paraId="0475D574" w14:textId="4CB25973" w:rsidR="00770B01" w:rsidRPr="006350E6" w:rsidRDefault="00821E0A" w:rsidP="005E7952">
      <w:pPr>
        <w:pStyle w:val="Corpsdetexte"/>
        <w:rPr>
          <w:rFonts w:ascii="Times New Roman" w:hAnsi="Times New Roman" w:cs="Times New Roman"/>
          <w:szCs w:val="22"/>
          <w:lang w:val="fr-FR"/>
        </w:rPr>
      </w:pPr>
      <w:r w:rsidRPr="006350E6">
        <w:rPr>
          <w:rFonts w:ascii="Times New Roman" w:hAnsi="Times New Roman" w:cs="Times New Roman"/>
          <w:szCs w:val="22"/>
          <w:lang w:val="fr-FR"/>
        </w:rPr>
        <w:t>Le prix a été validé par le cli</w:t>
      </w:r>
      <w:r w:rsidR="00E36750" w:rsidRPr="006350E6">
        <w:rPr>
          <w:rFonts w:ascii="Times New Roman" w:hAnsi="Times New Roman" w:cs="Times New Roman"/>
          <w:szCs w:val="22"/>
          <w:lang w:val="fr-FR"/>
        </w:rPr>
        <w:t>ent.</w:t>
      </w:r>
    </w:p>
    <w:tbl>
      <w:tblPr>
        <w:tblW w:w="9866" w:type="dxa"/>
        <w:tblInd w:w="55" w:type="dxa"/>
        <w:tblLayout w:type="fixed"/>
        <w:tblCellMar>
          <w:top w:w="55" w:type="dxa"/>
          <w:left w:w="55" w:type="dxa"/>
          <w:bottom w:w="55" w:type="dxa"/>
          <w:right w:w="55" w:type="dxa"/>
        </w:tblCellMar>
        <w:tblLook w:val="0000" w:firstRow="0" w:lastRow="0" w:firstColumn="0" w:lastColumn="0" w:noHBand="0" w:noVBand="0"/>
      </w:tblPr>
      <w:tblGrid>
        <w:gridCol w:w="2099"/>
        <w:gridCol w:w="7767"/>
      </w:tblGrid>
      <w:tr w:rsidR="00686D3D" w:rsidRPr="006350E6" w14:paraId="08A737E3" w14:textId="77777777" w:rsidTr="00333CD9">
        <w:tc>
          <w:tcPr>
            <w:tcW w:w="2099" w:type="dxa"/>
            <w:shd w:val="clear" w:color="auto" w:fill="auto"/>
          </w:tcPr>
          <w:p w14:paraId="414F73D2" w14:textId="77777777" w:rsidR="00770B01" w:rsidRPr="006350E6" w:rsidRDefault="00770B01" w:rsidP="001A5A3C">
            <w:pPr>
              <w:widowControl/>
              <w:suppressAutoHyphens w:val="0"/>
              <w:rPr>
                <w:rFonts w:ascii="Times New Roman" w:hAnsi="Times New Roman" w:cs="Times New Roman"/>
                <w:b/>
                <w:bCs/>
                <w:szCs w:val="22"/>
                <w:lang w:val="fr-FR"/>
              </w:rPr>
            </w:pPr>
          </w:p>
        </w:tc>
        <w:tc>
          <w:tcPr>
            <w:tcW w:w="7767" w:type="dxa"/>
            <w:shd w:val="clear" w:color="auto" w:fill="auto"/>
          </w:tcPr>
          <w:p w14:paraId="201B15E9" w14:textId="77777777" w:rsidR="00770B01" w:rsidRPr="006350E6" w:rsidRDefault="00770B01">
            <w:pPr>
              <w:pStyle w:val="Contenudetableau"/>
              <w:jc w:val="both"/>
              <w:rPr>
                <w:rFonts w:ascii="Times New Roman" w:hAnsi="Times New Roman" w:cs="Times New Roman"/>
                <w:szCs w:val="22"/>
                <w:lang w:val="fr-FR"/>
              </w:rPr>
            </w:pPr>
          </w:p>
        </w:tc>
      </w:tr>
      <w:tr w:rsidR="00686D3D" w:rsidRPr="006350E6" w14:paraId="329A54D4" w14:textId="77777777" w:rsidTr="00333CD9">
        <w:tc>
          <w:tcPr>
            <w:tcW w:w="2099" w:type="dxa"/>
            <w:shd w:val="clear" w:color="auto" w:fill="auto"/>
          </w:tcPr>
          <w:p w14:paraId="6B73DB7C" w14:textId="77777777" w:rsidR="00770B01" w:rsidRPr="006350E6" w:rsidRDefault="00770B01">
            <w:pPr>
              <w:pStyle w:val="Contenudetableau"/>
              <w:jc w:val="both"/>
              <w:rPr>
                <w:rFonts w:ascii="Times New Roman" w:hAnsi="Times New Roman" w:cs="Times New Roman"/>
                <w:b/>
                <w:bCs/>
                <w:szCs w:val="22"/>
                <w:lang w:val="fr-FR"/>
              </w:rPr>
            </w:pPr>
          </w:p>
        </w:tc>
        <w:tc>
          <w:tcPr>
            <w:tcW w:w="7767" w:type="dxa"/>
            <w:shd w:val="clear" w:color="auto" w:fill="auto"/>
          </w:tcPr>
          <w:p w14:paraId="56B80886" w14:textId="77777777" w:rsidR="00770B01" w:rsidRPr="006350E6" w:rsidRDefault="00770B01">
            <w:pPr>
              <w:pStyle w:val="Contenudetableau"/>
              <w:jc w:val="both"/>
              <w:rPr>
                <w:rFonts w:ascii="Times New Roman" w:hAnsi="Times New Roman" w:cs="Times New Roman"/>
                <w:szCs w:val="22"/>
                <w:lang w:val="fr-FR"/>
              </w:rPr>
            </w:pPr>
          </w:p>
        </w:tc>
      </w:tr>
    </w:tbl>
    <w:p w14:paraId="492A1773" w14:textId="77777777" w:rsidR="00770B01" w:rsidRPr="006350E6" w:rsidRDefault="00770B01">
      <w:pPr>
        <w:pStyle w:val="Corpsdetexte"/>
        <w:rPr>
          <w:rFonts w:ascii="Times New Roman" w:hAnsi="Times New Roman" w:cs="Times New Roman"/>
          <w:szCs w:val="22"/>
          <w:lang w:val="fr-FR"/>
        </w:rPr>
      </w:pPr>
    </w:p>
    <w:sectPr w:rsidR="00770B01" w:rsidRPr="006350E6">
      <w:headerReference w:type="even" r:id="rId43"/>
      <w:headerReference w:type="default" r:id="rId44"/>
      <w:footerReference w:type="even" r:id="rId45"/>
      <w:footerReference w:type="default" r:id="rId46"/>
      <w:headerReference w:type="first" r:id="rId47"/>
      <w:footerReference w:type="first" r:id="rId48"/>
      <w:pgSz w:w="11906" w:h="16838"/>
      <w:pgMar w:top="2247" w:right="1134" w:bottom="1990" w:left="1134" w:header="1134"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AE365" w14:textId="77777777" w:rsidR="00C076B4" w:rsidRDefault="00C076B4">
      <w:r>
        <w:separator/>
      </w:r>
    </w:p>
  </w:endnote>
  <w:endnote w:type="continuationSeparator" w:id="0">
    <w:p w14:paraId="08232174" w14:textId="77777777" w:rsidR="00C076B4" w:rsidRDefault="00C076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Source Han Sans CN Regular">
    <w:altName w:val="Calibri"/>
    <w:charset w:val="01"/>
    <w:family w:val="auto"/>
    <w:pitch w:val="variable"/>
  </w:font>
  <w:font w:name="Lohit Devanagari">
    <w:altName w:val="Calibri"/>
    <w:charset w:val="01"/>
    <w:family w:val="auto"/>
    <w:pitch w:val="variable"/>
  </w:font>
  <w:font w:name="Helvetica 55 Roman">
    <w:charset w:val="01"/>
    <w:family w:val="swiss"/>
    <w:pitch w:val="variable"/>
  </w:font>
  <w:font w:name="Harabara">
    <w:charset w:val="01"/>
    <w:family w:val="swiss"/>
    <w:pitch w:val="variable"/>
  </w:font>
  <w:font w:name="Droid Sans">
    <w:altName w:val="Segoe UI"/>
    <w:charset w:val="01"/>
    <w:family w:val="swiss"/>
    <w:pitch w:val="variable"/>
  </w:font>
  <w:font w:name="Droid Sans Mono">
    <w:charset w:val="01"/>
    <w:family w:val="swiss"/>
    <w:pitch w:val="fixed"/>
  </w:font>
  <w:font w:name="Helvetica 45 Light">
    <w:charset w:val="01"/>
    <w:family w:val="swiss"/>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jaVu Sans">
    <w:altName w:val="Verdana"/>
    <w:charset w:val="01"/>
    <w:family w:val="swiss"/>
    <w:pitch w:val="default"/>
  </w:font>
  <w:font w:name="Open Sans Condensed Light">
    <w:altName w:val="Segoe UI"/>
    <w:charset w:val="01"/>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30D13" w14:textId="77777777" w:rsidR="00C3324D" w:rsidRDefault="00C3324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7" w:type="dxa"/>
      <w:tblLayout w:type="fixed"/>
      <w:tblCellMar>
        <w:left w:w="57" w:type="dxa"/>
        <w:right w:w="57" w:type="dxa"/>
      </w:tblCellMar>
      <w:tblLook w:val="0000" w:firstRow="0" w:lastRow="0" w:firstColumn="0" w:lastColumn="0" w:noHBand="0" w:noVBand="0"/>
    </w:tblPr>
    <w:tblGrid>
      <w:gridCol w:w="1991"/>
      <w:gridCol w:w="7647"/>
    </w:tblGrid>
    <w:tr w:rsidR="00C3324D" w14:paraId="49653960" w14:textId="77777777" w:rsidTr="00770B01">
      <w:trPr>
        <w:trHeight w:val="112"/>
      </w:trPr>
      <w:tc>
        <w:tcPr>
          <w:tcW w:w="1991" w:type="dxa"/>
          <w:shd w:val="clear" w:color="auto" w:fill="E6E6E6"/>
        </w:tcPr>
        <w:p w14:paraId="1281F1A2" w14:textId="77777777" w:rsidR="00C3324D" w:rsidRDefault="00C3324D" w:rsidP="00D74812">
          <w:pPr>
            <w:rPr>
              <w:rFonts w:ascii="Open Sans Condensed Light" w:hAnsi="Open Sans Condensed Light"/>
              <w:color w:val="363636"/>
              <w:sz w:val="18"/>
              <w:szCs w:val="18"/>
            </w:rPr>
          </w:pPr>
          <w:r>
            <w:rPr>
              <w:b/>
              <w:color w:val="363636"/>
              <w:sz w:val="20"/>
              <w:szCs w:val="20"/>
            </w:rPr>
            <w:t>OC Pizza</w:t>
          </w:r>
        </w:p>
      </w:tc>
      <w:tc>
        <w:tcPr>
          <w:tcW w:w="7647" w:type="dxa"/>
          <w:shd w:val="clear" w:color="auto" w:fill="E6E6E6"/>
        </w:tcPr>
        <w:p w14:paraId="1E1F8BC0" w14:textId="77777777" w:rsidR="00C3324D" w:rsidRDefault="00C3324D" w:rsidP="00D74812">
          <w:pPr>
            <w:rPr>
              <w:rFonts w:ascii="Open Sans Condensed Light" w:hAnsi="Open Sans Condensed Light"/>
              <w:color w:val="363636"/>
              <w:sz w:val="18"/>
              <w:szCs w:val="18"/>
            </w:rPr>
          </w:pPr>
          <w:proofErr w:type="spellStart"/>
          <w:r>
            <w:rPr>
              <w:rFonts w:ascii="Open Sans Condensed Light" w:hAnsi="Open Sans Condensed Light"/>
              <w:color w:val="363636"/>
              <w:sz w:val="18"/>
              <w:szCs w:val="18"/>
            </w:rPr>
            <w:t>OpenClassroms</w:t>
          </w:r>
          <w:proofErr w:type="spellEnd"/>
          <w:r>
            <w:rPr>
              <w:rFonts w:ascii="Open Sans Condensed Light" w:hAnsi="Open Sans Condensed Light"/>
              <w:color w:val="363636"/>
              <w:sz w:val="18"/>
              <w:szCs w:val="18"/>
            </w:rPr>
            <w:t xml:space="preserve"> – 01.80.88.80.30 – </w:t>
          </w:r>
          <w:hyperlink r:id="rId1" w:history="1">
            <w:r w:rsidRPr="00B818DA">
              <w:rPr>
                <w:rStyle w:val="Lienhypertexte"/>
                <w:rFonts w:ascii="Open Sans Condensed Light" w:hAnsi="Open Sans Condensed Light"/>
                <w:sz w:val="18"/>
                <w:szCs w:val="18"/>
              </w:rPr>
              <w:t>hello@notify.openclassrooms.com</w:t>
            </w:r>
          </w:hyperlink>
        </w:p>
        <w:p w14:paraId="3B410B8F" w14:textId="77777777" w:rsidR="00C3324D" w:rsidRDefault="00C3324D" w:rsidP="00D74812"/>
      </w:tc>
    </w:tr>
    <w:tr w:rsidR="00C3324D" w:rsidRPr="00435732" w14:paraId="66975940" w14:textId="77777777" w:rsidTr="00770B01">
      <w:trPr>
        <w:trHeight w:val="182"/>
      </w:trPr>
      <w:tc>
        <w:tcPr>
          <w:tcW w:w="1991" w:type="dxa"/>
          <w:shd w:val="clear" w:color="auto" w:fill="E6E6E6"/>
        </w:tcPr>
        <w:p w14:paraId="4B56FC34" w14:textId="77777777" w:rsidR="00C3324D" w:rsidRDefault="00C3324D" w:rsidP="00D74812">
          <w:r>
            <w:rPr>
              <w:rFonts w:ascii="Open Sans Condensed Light" w:hAnsi="Open Sans Condensed Light"/>
              <w:color w:val="363636"/>
              <w:sz w:val="18"/>
              <w:szCs w:val="18"/>
            </w:rPr>
            <w:t>ocpizza@gmail.com</w:t>
          </w:r>
        </w:p>
      </w:tc>
      <w:tc>
        <w:tcPr>
          <w:tcW w:w="7647" w:type="dxa"/>
          <w:shd w:val="clear" w:color="auto" w:fill="E6E6E6"/>
        </w:tcPr>
        <w:p w14:paraId="6316390B" w14:textId="77777777" w:rsidR="00C3324D" w:rsidRPr="00435732" w:rsidRDefault="00C3324D" w:rsidP="00D74812">
          <w:pPr>
            <w:rPr>
              <w:sz w:val="16"/>
              <w:szCs w:val="16"/>
            </w:rPr>
          </w:pPr>
          <w:r w:rsidRPr="00435732">
            <w:rPr>
              <w:rFonts w:ascii="Open Sans Condensed Light" w:hAnsi="Open Sans Condensed Light"/>
              <w:color w:val="363636"/>
              <w:sz w:val="16"/>
              <w:szCs w:val="16"/>
            </w:rPr>
            <w:t xml:space="preserve">S.A.R.L. au capital de 1 000,00 € </w:t>
          </w:r>
          <w:proofErr w:type="spellStart"/>
          <w:r w:rsidRPr="00435732">
            <w:rPr>
              <w:rFonts w:ascii="Open Sans Condensed Light" w:hAnsi="Open Sans Condensed Light"/>
              <w:color w:val="363636"/>
              <w:sz w:val="16"/>
              <w:szCs w:val="16"/>
            </w:rPr>
            <w:t>enregistrée</w:t>
          </w:r>
          <w:proofErr w:type="spellEnd"/>
          <w:r w:rsidRPr="00435732">
            <w:rPr>
              <w:rFonts w:ascii="Open Sans Condensed Light" w:hAnsi="Open Sans Condensed Light"/>
              <w:color w:val="363636"/>
              <w:sz w:val="16"/>
              <w:szCs w:val="16"/>
            </w:rPr>
            <w:t xml:space="preserve"> au RCS de </w:t>
          </w:r>
          <w:r>
            <w:rPr>
              <w:rFonts w:ascii="Open Sans Condensed Light" w:hAnsi="Open Sans Condensed Light"/>
              <w:color w:val="363636"/>
              <w:sz w:val="16"/>
              <w:szCs w:val="16"/>
            </w:rPr>
            <w:t>Paris</w:t>
          </w:r>
          <w:r w:rsidRPr="00435732">
            <w:rPr>
              <w:rFonts w:ascii="Open Sans Condensed Light" w:hAnsi="Open Sans Condensed Light"/>
              <w:color w:val="363636"/>
              <w:sz w:val="16"/>
              <w:szCs w:val="16"/>
            </w:rPr>
            <w:t xml:space="preserve"> – SIREN 999 999 999 – Code </w:t>
          </w:r>
          <w:proofErr w:type="gramStart"/>
          <w:r w:rsidRPr="00435732">
            <w:rPr>
              <w:rFonts w:ascii="Open Sans Condensed Light" w:hAnsi="Open Sans Condensed Light"/>
              <w:color w:val="363636"/>
              <w:sz w:val="16"/>
              <w:szCs w:val="16"/>
            </w:rPr>
            <w:t>APE :</w:t>
          </w:r>
          <w:proofErr w:type="gramEnd"/>
          <w:r w:rsidRPr="00435732">
            <w:rPr>
              <w:rFonts w:ascii="Open Sans Condensed Light" w:hAnsi="Open Sans Condensed Light"/>
              <w:color w:val="363636"/>
              <w:sz w:val="16"/>
              <w:szCs w:val="16"/>
            </w:rPr>
            <w:t xml:space="preserve"> 6202A</w:t>
          </w:r>
        </w:p>
      </w:tc>
    </w:tr>
  </w:tbl>
  <w:p w14:paraId="3570F623" w14:textId="77777777" w:rsidR="00C3324D" w:rsidRPr="00D74812" w:rsidRDefault="00C3324D" w:rsidP="00D74812">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01F1F" w14:textId="77777777" w:rsidR="00C3324D" w:rsidRDefault="00C3324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D77B7C" w14:textId="77777777" w:rsidR="00C076B4" w:rsidRDefault="00C076B4">
      <w:r>
        <w:separator/>
      </w:r>
    </w:p>
  </w:footnote>
  <w:footnote w:type="continuationSeparator" w:id="0">
    <w:p w14:paraId="75D5B730" w14:textId="77777777" w:rsidR="00C076B4" w:rsidRDefault="00C076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4B960" w14:textId="77777777" w:rsidR="00C3324D" w:rsidRDefault="00C3324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C3324D" w14:paraId="046717D1" w14:textId="77777777">
      <w:tc>
        <w:tcPr>
          <w:tcW w:w="4818" w:type="dxa"/>
          <w:shd w:val="clear" w:color="auto" w:fill="auto"/>
        </w:tcPr>
        <w:p w14:paraId="4D71F2BB" w14:textId="1CF75D64" w:rsidR="00C3324D" w:rsidRDefault="00C3324D">
          <w:r>
            <w:rPr>
              <w:b/>
              <w:noProof/>
              <w:sz w:val="28"/>
              <w:szCs w:val="28"/>
            </w:rPr>
            <w:drawing>
              <wp:inline distT="0" distB="0" distL="0" distR="0" wp14:anchorId="6EE45BC8" wp14:editId="6F90B186">
                <wp:extent cx="857250" cy="5238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7250" cy="523875"/>
                        </a:xfrm>
                        <a:prstGeom prst="rect">
                          <a:avLst/>
                        </a:prstGeom>
                        <a:noFill/>
                        <a:ln>
                          <a:noFill/>
                        </a:ln>
                      </pic:spPr>
                    </pic:pic>
                  </a:graphicData>
                </a:graphic>
              </wp:inline>
            </w:drawing>
          </w:r>
        </w:p>
      </w:tc>
      <w:tc>
        <w:tcPr>
          <w:tcW w:w="4820" w:type="dxa"/>
          <w:shd w:val="clear" w:color="auto" w:fill="auto"/>
        </w:tcPr>
        <w:p w14:paraId="2779BD7C" w14:textId="3D0F4DE6" w:rsidR="00C3324D" w:rsidRDefault="00C3324D">
          <w:pPr>
            <w:pStyle w:val="Contenudecadre"/>
            <w:jc w:val="right"/>
          </w:pPr>
          <w:r>
            <w:rPr>
              <w:noProof/>
            </w:rPr>
            <w:drawing>
              <wp:inline distT="0" distB="0" distL="0" distR="0" wp14:anchorId="235414CB" wp14:editId="168D129A">
                <wp:extent cx="495300" cy="4953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tc>
    </w:tr>
  </w:tbl>
  <w:p w14:paraId="02095145" w14:textId="77777777" w:rsidR="00C3324D" w:rsidRDefault="00C3324D">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CC889" w14:textId="77777777" w:rsidR="00C3324D" w:rsidRDefault="00C3324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2551"/>
        </w:tabs>
        <w:ind w:left="3271" w:hanging="720"/>
      </w:p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000007"/>
    <w:multiLevelType w:val="multilevel"/>
    <w:tmpl w:val="0000000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15:restartNumberingAfterBreak="0">
    <w:nsid w:val="00000009"/>
    <w:multiLevelType w:val="multilevel"/>
    <w:tmpl w:val="0000000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2AC3E49"/>
    <w:multiLevelType w:val="multilevel"/>
    <w:tmpl w:val="A9A4A3DE"/>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0" w15:restartNumberingAfterBreak="0">
    <w:nsid w:val="0B79599E"/>
    <w:multiLevelType w:val="hybridMultilevel"/>
    <w:tmpl w:val="8020D8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0DB80B61"/>
    <w:multiLevelType w:val="multilevel"/>
    <w:tmpl w:val="0AF0FEA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2" w15:restartNumberingAfterBreak="0">
    <w:nsid w:val="0E2F527F"/>
    <w:multiLevelType w:val="multilevel"/>
    <w:tmpl w:val="52EEFD5E"/>
    <w:lvl w:ilvl="0">
      <w:start w:val="1"/>
      <w:numFmt w:val="decimal"/>
      <w:lvlText w:val="%1."/>
      <w:lvlJc w:val="left"/>
      <w:pPr>
        <w:ind w:left="643" w:hanging="360"/>
      </w:pPr>
    </w:lvl>
    <w:lvl w:ilvl="1">
      <w:start w:val="1"/>
      <w:numFmt w:val="decimal"/>
      <w:isLgl/>
      <w:lvlText w:val="%1.%2"/>
      <w:lvlJc w:val="left"/>
      <w:pPr>
        <w:ind w:left="114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20" w:hanging="72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300" w:hanging="1080"/>
      </w:pPr>
      <w:rPr>
        <w:rFonts w:hint="default"/>
      </w:rPr>
    </w:lvl>
    <w:lvl w:ilvl="6">
      <w:start w:val="1"/>
      <w:numFmt w:val="decimal"/>
      <w:isLgl/>
      <w:lvlText w:val="%1.%2.%3.%4.%5.%6.%7"/>
      <w:lvlJc w:val="left"/>
      <w:pPr>
        <w:ind w:left="402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00" w:hanging="1800"/>
      </w:pPr>
      <w:rPr>
        <w:rFonts w:hint="default"/>
      </w:rPr>
    </w:lvl>
  </w:abstractNum>
  <w:abstractNum w:abstractNumId="13" w15:restartNumberingAfterBreak="0">
    <w:nsid w:val="157A15E4"/>
    <w:multiLevelType w:val="hybridMultilevel"/>
    <w:tmpl w:val="0010A6D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4" w15:restartNumberingAfterBreak="0">
    <w:nsid w:val="2EE13699"/>
    <w:multiLevelType w:val="hybridMultilevel"/>
    <w:tmpl w:val="090ECA0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4387469"/>
    <w:multiLevelType w:val="multilevel"/>
    <w:tmpl w:val="552A8B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rPr>
    </w:lvl>
    <w:lvl w:ilvl="3">
      <w:start w:val="5"/>
      <w:numFmt w:val="bullet"/>
      <w:lvlText w:val="-"/>
      <w:lvlJc w:val="left"/>
      <w:pPr>
        <w:ind w:left="2880" w:hanging="360"/>
      </w:pPr>
      <w:rPr>
        <w:rFonts w:ascii="Open Sans" w:eastAsia="Source Han Sans CN Regular" w:hAnsi="Open Sans" w:cs="Lohit Devanagar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263B69"/>
    <w:multiLevelType w:val="hybridMultilevel"/>
    <w:tmpl w:val="EAFA0CF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E345446"/>
    <w:multiLevelType w:val="multilevel"/>
    <w:tmpl w:val="8E5CDFB2"/>
    <w:lvl w:ilvl="0">
      <w:start w:val="1"/>
      <w:numFmt w:val="decimal"/>
      <w:lvlText w:val="%1."/>
      <w:lvlJc w:val="left"/>
      <w:pPr>
        <w:ind w:left="360" w:hanging="360"/>
      </w:pPr>
      <w:rPr>
        <w:rFonts w:hint="default"/>
      </w:rPr>
    </w:lvl>
    <w:lvl w:ilvl="1">
      <w:start w:val="1"/>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18" w15:restartNumberingAfterBreak="0">
    <w:nsid w:val="547251A1"/>
    <w:multiLevelType w:val="hybridMultilevel"/>
    <w:tmpl w:val="A40E5D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CCC5150"/>
    <w:multiLevelType w:val="multilevel"/>
    <w:tmpl w:val="505081EE"/>
    <w:lvl w:ilvl="0">
      <w:start w:val="1"/>
      <w:numFmt w:val="decimal"/>
      <w:lvlText w:val="%1."/>
      <w:lvlJc w:val="left"/>
      <w:pPr>
        <w:ind w:left="720" w:hanging="360"/>
      </w:pPr>
    </w:lvl>
    <w:lvl w:ilvl="1">
      <w:start w:val="1"/>
      <w:numFmt w:val="decimal"/>
      <w:isLgl/>
      <w:lvlText w:val="%1.%2."/>
      <w:lvlJc w:val="left"/>
      <w:pPr>
        <w:ind w:left="75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7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90" w:hanging="108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010" w:hanging="1440"/>
      </w:pPr>
      <w:rPr>
        <w:rFonts w:hint="default"/>
      </w:rPr>
    </w:lvl>
    <w:lvl w:ilvl="8">
      <w:start w:val="1"/>
      <w:numFmt w:val="decimal"/>
      <w:isLgl/>
      <w:lvlText w:val="%1.%2.%3.%4.%5.%6.%7.%8.%9."/>
      <w:lvlJc w:val="left"/>
      <w:pPr>
        <w:ind w:left="2400" w:hanging="1800"/>
      </w:pPr>
      <w:rPr>
        <w:rFonts w:hint="default"/>
      </w:rPr>
    </w:lvl>
  </w:abstractNum>
  <w:abstractNum w:abstractNumId="20" w15:restartNumberingAfterBreak="0">
    <w:nsid w:val="66B85F36"/>
    <w:multiLevelType w:val="hybridMultilevel"/>
    <w:tmpl w:val="090ECA0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18F3B61"/>
    <w:multiLevelType w:val="hybridMultilevel"/>
    <w:tmpl w:val="716C99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52F6626"/>
    <w:multiLevelType w:val="hybridMultilevel"/>
    <w:tmpl w:val="090ECA0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9561E7E"/>
    <w:multiLevelType w:val="hybridMultilevel"/>
    <w:tmpl w:val="E74A93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5"/>
  </w:num>
  <w:num w:numId="11">
    <w:abstractNumId w:val="12"/>
  </w:num>
  <w:num w:numId="12">
    <w:abstractNumId w:val="10"/>
  </w:num>
  <w:num w:numId="13">
    <w:abstractNumId w:val="21"/>
  </w:num>
  <w:num w:numId="14">
    <w:abstractNumId w:val="20"/>
  </w:num>
  <w:num w:numId="15">
    <w:abstractNumId w:val="16"/>
  </w:num>
  <w:num w:numId="16">
    <w:abstractNumId w:val="19"/>
  </w:num>
  <w:num w:numId="17">
    <w:abstractNumId w:val="17"/>
  </w:num>
  <w:num w:numId="18">
    <w:abstractNumId w:val="13"/>
  </w:num>
  <w:num w:numId="19">
    <w:abstractNumId w:val="11"/>
  </w:num>
  <w:num w:numId="20">
    <w:abstractNumId w:val="9"/>
  </w:num>
  <w:num w:numId="21">
    <w:abstractNumId w:val="22"/>
  </w:num>
  <w:num w:numId="22">
    <w:abstractNumId w:val="14"/>
  </w:num>
  <w:num w:numId="23">
    <w:abstractNumId w:val="23"/>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812"/>
    <w:rsid w:val="00001AC6"/>
    <w:rsid w:val="00002A8D"/>
    <w:rsid w:val="0001248F"/>
    <w:rsid w:val="000168B4"/>
    <w:rsid w:val="00026740"/>
    <w:rsid w:val="0002675D"/>
    <w:rsid w:val="000312A0"/>
    <w:rsid w:val="000366C5"/>
    <w:rsid w:val="00046DB8"/>
    <w:rsid w:val="000472CE"/>
    <w:rsid w:val="00054E0F"/>
    <w:rsid w:val="00056670"/>
    <w:rsid w:val="0006413B"/>
    <w:rsid w:val="000643CA"/>
    <w:rsid w:val="00065F1E"/>
    <w:rsid w:val="00065F3D"/>
    <w:rsid w:val="00070E83"/>
    <w:rsid w:val="00072C2D"/>
    <w:rsid w:val="00075FC2"/>
    <w:rsid w:val="00077555"/>
    <w:rsid w:val="00080079"/>
    <w:rsid w:val="000928E6"/>
    <w:rsid w:val="00093CCE"/>
    <w:rsid w:val="00094BDA"/>
    <w:rsid w:val="000B1617"/>
    <w:rsid w:val="000B20EE"/>
    <w:rsid w:val="000B51F1"/>
    <w:rsid w:val="000B7F34"/>
    <w:rsid w:val="000C6615"/>
    <w:rsid w:val="000C742A"/>
    <w:rsid w:val="000C7A30"/>
    <w:rsid w:val="000D2DF5"/>
    <w:rsid w:val="000D3D0D"/>
    <w:rsid w:val="000D564B"/>
    <w:rsid w:val="000D57E0"/>
    <w:rsid w:val="000D67FC"/>
    <w:rsid w:val="000E16DE"/>
    <w:rsid w:val="000E7C3D"/>
    <w:rsid w:val="000F4A33"/>
    <w:rsid w:val="000F5782"/>
    <w:rsid w:val="0010204C"/>
    <w:rsid w:val="00106B05"/>
    <w:rsid w:val="00114F04"/>
    <w:rsid w:val="00121D27"/>
    <w:rsid w:val="00123BD0"/>
    <w:rsid w:val="00131928"/>
    <w:rsid w:val="0013352A"/>
    <w:rsid w:val="00134BFC"/>
    <w:rsid w:val="00137092"/>
    <w:rsid w:val="00140098"/>
    <w:rsid w:val="0014067A"/>
    <w:rsid w:val="0014232F"/>
    <w:rsid w:val="0014421A"/>
    <w:rsid w:val="0014470E"/>
    <w:rsid w:val="001527CE"/>
    <w:rsid w:val="00156C3E"/>
    <w:rsid w:val="00157FD4"/>
    <w:rsid w:val="0016127F"/>
    <w:rsid w:val="00163888"/>
    <w:rsid w:val="00165507"/>
    <w:rsid w:val="001664EC"/>
    <w:rsid w:val="00176302"/>
    <w:rsid w:val="001834BD"/>
    <w:rsid w:val="0019101A"/>
    <w:rsid w:val="001A0B1D"/>
    <w:rsid w:val="001A5A3C"/>
    <w:rsid w:val="001B09AF"/>
    <w:rsid w:val="001B3C61"/>
    <w:rsid w:val="001B6CE3"/>
    <w:rsid w:val="001C032D"/>
    <w:rsid w:val="001C262B"/>
    <w:rsid w:val="001C5537"/>
    <w:rsid w:val="001D6212"/>
    <w:rsid w:val="001E0842"/>
    <w:rsid w:val="001E4A34"/>
    <w:rsid w:val="001E4DCC"/>
    <w:rsid w:val="001F5F16"/>
    <w:rsid w:val="001F745A"/>
    <w:rsid w:val="0021028F"/>
    <w:rsid w:val="00212AB0"/>
    <w:rsid w:val="00217B2F"/>
    <w:rsid w:val="00220526"/>
    <w:rsid w:val="00225A92"/>
    <w:rsid w:val="002346B5"/>
    <w:rsid w:val="00235AA7"/>
    <w:rsid w:val="002521CD"/>
    <w:rsid w:val="002536A9"/>
    <w:rsid w:val="002537FD"/>
    <w:rsid w:val="00254F48"/>
    <w:rsid w:val="00257508"/>
    <w:rsid w:val="0026104E"/>
    <w:rsid w:val="00277B22"/>
    <w:rsid w:val="00282964"/>
    <w:rsid w:val="002A1962"/>
    <w:rsid w:val="002A380C"/>
    <w:rsid w:val="002A5E08"/>
    <w:rsid w:val="002A6A03"/>
    <w:rsid w:val="002B2174"/>
    <w:rsid w:val="002B21F1"/>
    <w:rsid w:val="002B48B4"/>
    <w:rsid w:val="002C6732"/>
    <w:rsid w:val="002E3EEF"/>
    <w:rsid w:val="002E4D1A"/>
    <w:rsid w:val="002E6B98"/>
    <w:rsid w:val="002E7128"/>
    <w:rsid w:val="002F1B69"/>
    <w:rsid w:val="002F7762"/>
    <w:rsid w:val="0030601B"/>
    <w:rsid w:val="003124FB"/>
    <w:rsid w:val="00315EE9"/>
    <w:rsid w:val="003173AD"/>
    <w:rsid w:val="0033093E"/>
    <w:rsid w:val="00333CD9"/>
    <w:rsid w:val="0034202A"/>
    <w:rsid w:val="00344232"/>
    <w:rsid w:val="00346E07"/>
    <w:rsid w:val="0035295C"/>
    <w:rsid w:val="00352B52"/>
    <w:rsid w:val="0036212E"/>
    <w:rsid w:val="00371656"/>
    <w:rsid w:val="00374DD6"/>
    <w:rsid w:val="00375181"/>
    <w:rsid w:val="00383B76"/>
    <w:rsid w:val="00390F74"/>
    <w:rsid w:val="00392418"/>
    <w:rsid w:val="00392704"/>
    <w:rsid w:val="00394210"/>
    <w:rsid w:val="00395F0D"/>
    <w:rsid w:val="0039651E"/>
    <w:rsid w:val="003A2600"/>
    <w:rsid w:val="003C2300"/>
    <w:rsid w:val="003D0BF2"/>
    <w:rsid w:val="003D19A6"/>
    <w:rsid w:val="003E03AE"/>
    <w:rsid w:val="003E05D7"/>
    <w:rsid w:val="003E2855"/>
    <w:rsid w:val="003F54A0"/>
    <w:rsid w:val="003F768A"/>
    <w:rsid w:val="00406F51"/>
    <w:rsid w:val="00411BB7"/>
    <w:rsid w:val="00425DDC"/>
    <w:rsid w:val="00426C84"/>
    <w:rsid w:val="00440C77"/>
    <w:rsid w:val="00445DD3"/>
    <w:rsid w:val="004606F9"/>
    <w:rsid w:val="00465F66"/>
    <w:rsid w:val="0047283D"/>
    <w:rsid w:val="0048085B"/>
    <w:rsid w:val="00491C17"/>
    <w:rsid w:val="0049471F"/>
    <w:rsid w:val="004A4395"/>
    <w:rsid w:val="004A5760"/>
    <w:rsid w:val="004B0C3B"/>
    <w:rsid w:val="004B7E29"/>
    <w:rsid w:val="004C02AD"/>
    <w:rsid w:val="004E276F"/>
    <w:rsid w:val="004E381E"/>
    <w:rsid w:val="004F34CE"/>
    <w:rsid w:val="004F73E0"/>
    <w:rsid w:val="0051226F"/>
    <w:rsid w:val="00513F6D"/>
    <w:rsid w:val="005332B8"/>
    <w:rsid w:val="00536B29"/>
    <w:rsid w:val="00551AAE"/>
    <w:rsid w:val="00557E2B"/>
    <w:rsid w:val="00560EA1"/>
    <w:rsid w:val="00563CE6"/>
    <w:rsid w:val="00570046"/>
    <w:rsid w:val="00582DFE"/>
    <w:rsid w:val="00583C43"/>
    <w:rsid w:val="00585CDF"/>
    <w:rsid w:val="005869BB"/>
    <w:rsid w:val="005A2CB4"/>
    <w:rsid w:val="005A4DF8"/>
    <w:rsid w:val="005B03E7"/>
    <w:rsid w:val="005B1881"/>
    <w:rsid w:val="005B2BCA"/>
    <w:rsid w:val="005B4218"/>
    <w:rsid w:val="005C438C"/>
    <w:rsid w:val="005C7FF6"/>
    <w:rsid w:val="005D7D52"/>
    <w:rsid w:val="005E1FC6"/>
    <w:rsid w:val="005E7952"/>
    <w:rsid w:val="005F3A73"/>
    <w:rsid w:val="005F5FC0"/>
    <w:rsid w:val="005F6084"/>
    <w:rsid w:val="00603D44"/>
    <w:rsid w:val="00614C44"/>
    <w:rsid w:val="00624020"/>
    <w:rsid w:val="00626677"/>
    <w:rsid w:val="006326F5"/>
    <w:rsid w:val="00632A05"/>
    <w:rsid w:val="006350E6"/>
    <w:rsid w:val="00640DD7"/>
    <w:rsid w:val="0066220E"/>
    <w:rsid w:val="006671E7"/>
    <w:rsid w:val="00686D3D"/>
    <w:rsid w:val="006919A9"/>
    <w:rsid w:val="00692053"/>
    <w:rsid w:val="00693721"/>
    <w:rsid w:val="006A28FA"/>
    <w:rsid w:val="006A4A28"/>
    <w:rsid w:val="006A6F04"/>
    <w:rsid w:val="006B16FF"/>
    <w:rsid w:val="006B261D"/>
    <w:rsid w:val="006C3FDF"/>
    <w:rsid w:val="006C7CB2"/>
    <w:rsid w:val="006D0FDC"/>
    <w:rsid w:val="006D5DF5"/>
    <w:rsid w:val="006E19C1"/>
    <w:rsid w:val="006E7D8F"/>
    <w:rsid w:val="006F183A"/>
    <w:rsid w:val="007047FE"/>
    <w:rsid w:val="007056B7"/>
    <w:rsid w:val="007129A0"/>
    <w:rsid w:val="00712CF8"/>
    <w:rsid w:val="00716B41"/>
    <w:rsid w:val="00740A74"/>
    <w:rsid w:val="00741273"/>
    <w:rsid w:val="00754DCB"/>
    <w:rsid w:val="007623D8"/>
    <w:rsid w:val="00763343"/>
    <w:rsid w:val="00770B01"/>
    <w:rsid w:val="007720B2"/>
    <w:rsid w:val="0077536C"/>
    <w:rsid w:val="00791EA2"/>
    <w:rsid w:val="00795B4E"/>
    <w:rsid w:val="00796454"/>
    <w:rsid w:val="007A38E5"/>
    <w:rsid w:val="007A7840"/>
    <w:rsid w:val="007B0FE9"/>
    <w:rsid w:val="007B3067"/>
    <w:rsid w:val="007B636C"/>
    <w:rsid w:val="007B6CE8"/>
    <w:rsid w:val="007B76E8"/>
    <w:rsid w:val="007C0441"/>
    <w:rsid w:val="007C1D8E"/>
    <w:rsid w:val="007C41CC"/>
    <w:rsid w:val="007D321F"/>
    <w:rsid w:val="007D611E"/>
    <w:rsid w:val="007E13A4"/>
    <w:rsid w:val="007E45D4"/>
    <w:rsid w:val="007F0CB6"/>
    <w:rsid w:val="007F2ED5"/>
    <w:rsid w:val="00807A6B"/>
    <w:rsid w:val="00814052"/>
    <w:rsid w:val="00815AC8"/>
    <w:rsid w:val="0081694A"/>
    <w:rsid w:val="00817EBB"/>
    <w:rsid w:val="00820F1F"/>
    <w:rsid w:val="0082135B"/>
    <w:rsid w:val="00821E0A"/>
    <w:rsid w:val="0082269C"/>
    <w:rsid w:val="00823EC3"/>
    <w:rsid w:val="00831B6B"/>
    <w:rsid w:val="00836028"/>
    <w:rsid w:val="008432FA"/>
    <w:rsid w:val="00843346"/>
    <w:rsid w:val="008529DF"/>
    <w:rsid w:val="00856366"/>
    <w:rsid w:val="00856376"/>
    <w:rsid w:val="0086302B"/>
    <w:rsid w:val="008743E1"/>
    <w:rsid w:val="0089077B"/>
    <w:rsid w:val="00891A13"/>
    <w:rsid w:val="00897AA9"/>
    <w:rsid w:val="008A0B8C"/>
    <w:rsid w:val="008A6B42"/>
    <w:rsid w:val="008B7EFC"/>
    <w:rsid w:val="008C0C1D"/>
    <w:rsid w:val="008D2477"/>
    <w:rsid w:val="008D5971"/>
    <w:rsid w:val="008D5C37"/>
    <w:rsid w:val="008D723C"/>
    <w:rsid w:val="008D7315"/>
    <w:rsid w:val="008E5E55"/>
    <w:rsid w:val="008F1F07"/>
    <w:rsid w:val="008F4195"/>
    <w:rsid w:val="008F6101"/>
    <w:rsid w:val="00903A77"/>
    <w:rsid w:val="0090402C"/>
    <w:rsid w:val="00907854"/>
    <w:rsid w:val="00916B44"/>
    <w:rsid w:val="00926912"/>
    <w:rsid w:val="009306BA"/>
    <w:rsid w:val="009325D4"/>
    <w:rsid w:val="00932B71"/>
    <w:rsid w:val="009335FA"/>
    <w:rsid w:val="00935DC5"/>
    <w:rsid w:val="009373AA"/>
    <w:rsid w:val="00940593"/>
    <w:rsid w:val="00952340"/>
    <w:rsid w:val="009543CF"/>
    <w:rsid w:val="00960B45"/>
    <w:rsid w:val="00965290"/>
    <w:rsid w:val="00965BB4"/>
    <w:rsid w:val="0096600E"/>
    <w:rsid w:val="00973779"/>
    <w:rsid w:val="00980B3E"/>
    <w:rsid w:val="00982860"/>
    <w:rsid w:val="009830F9"/>
    <w:rsid w:val="0099075E"/>
    <w:rsid w:val="009970D8"/>
    <w:rsid w:val="009A273D"/>
    <w:rsid w:val="009B2CBB"/>
    <w:rsid w:val="009B4231"/>
    <w:rsid w:val="009B46A1"/>
    <w:rsid w:val="009B64DE"/>
    <w:rsid w:val="009B77EB"/>
    <w:rsid w:val="009B7C78"/>
    <w:rsid w:val="009D1C34"/>
    <w:rsid w:val="009E0706"/>
    <w:rsid w:val="009E21D2"/>
    <w:rsid w:val="009E448C"/>
    <w:rsid w:val="00A019B4"/>
    <w:rsid w:val="00A05052"/>
    <w:rsid w:val="00A06210"/>
    <w:rsid w:val="00A13D00"/>
    <w:rsid w:val="00A166D0"/>
    <w:rsid w:val="00A20FE9"/>
    <w:rsid w:val="00A275E5"/>
    <w:rsid w:val="00A34B85"/>
    <w:rsid w:val="00A36729"/>
    <w:rsid w:val="00A407BD"/>
    <w:rsid w:val="00A4110E"/>
    <w:rsid w:val="00A537BA"/>
    <w:rsid w:val="00A547CF"/>
    <w:rsid w:val="00A56975"/>
    <w:rsid w:val="00A77363"/>
    <w:rsid w:val="00A806EB"/>
    <w:rsid w:val="00A81B75"/>
    <w:rsid w:val="00A84290"/>
    <w:rsid w:val="00A96F8B"/>
    <w:rsid w:val="00A97A4D"/>
    <w:rsid w:val="00AA47A2"/>
    <w:rsid w:val="00AB0927"/>
    <w:rsid w:val="00AB0C0A"/>
    <w:rsid w:val="00AC2D13"/>
    <w:rsid w:val="00AC3EE3"/>
    <w:rsid w:val="00AD1B78"/>
    <w:rsid w:val="00AD7C0A"/>
    <w:rsid w:val="00AE21CA"/>
    <w:rsid w:val="00AF1A33"/>
    <w:rsid w:val="00AF5900"/>
    <w:rsid w:val="00AF7EA4"/>
    <w:rsid w:val="00B072F4"/>
    <w:rsid w:val="00B100FF"/>
    <w:rsid w:val="00B26F54"/>
    <w:rsid w:val="00B3174F"/>
    <w:rsid w:val="00B53A56"/>
    <w:rsid w:val="00B53B98"/>
    <w:rsid w:val="00B55A68"/>
    <w:rsid w:val="00B600FA"/>
    <w:rsid w:val="00B62BC3"/>
    <w:rsid w:val="00B635ED"/>
    <w:rsid w:val="00B63B80"/>
    <w:rsid w:val="00B71812"/>
    <w:rsid w:val="00B74C82"/>
    <w:rsid w:val="00B75C43"/>
    <w:rsid w:val="00B75F3C"/>
    <w:rsid w:val="00B86A89"/>
    <w:rsid w:val="00B91E92"/>
    <w:rsid w:val="00B92000"/>
    <w:rsid w:val="00B94F17"/>
    <w:rsid w:val="00B97340"/>
    <w:rsid w:val="00BA08F0"/>
    <w:rsid w:val="00BA45BD"/>
    <w:rsid w:val="00BB56DE"/>
    <w:rsid w:val="00BB7942"/>
    <w:rsid w:val="00BC3956"/>
    <w:rsid w:val="00BC39B9"/>
    <w:rsid w:val="00BC3ED8"/>
    <w:rsid w:val="00BD5F8D"/>
    <w:rsid w:val="00BD6836"/>
    <w:rsid w:val="00BE4A0B"/>
    <w:rsid w:val="00BE6EBF"/>
    <w:rsid w:val="00BE7514"/>
    <w:rsid w:val="00BF24D3"/>
    <w:rsid w:val="00BF3F91"/>
    <w:rsid w:val="00BF6026"/>
    <w:rsid w:val="00C01500"/>
    <w:rsid w:val="00C06CBD"/>
    <w:rsid w:val="00C076B4"/>
    <w:rsid w:val="00C11755"/>
    <w:rsid w:val="00C13744"/>
    <w:rsid w:val="00C142FA"/>
    <w:rsid w:val="00C14A64"/>
    <w:rsid w:val="00C15150"/>
    <w:rsid w:val="00C153B6"/>
    <w:rsid w:val="00C3324D"/>
    <w:rsid w:val="00C534BE"/>
    <w:rsid w:val="00C620E6"/>
    <w:rsid w:val="00C72627"/>
    <w:rsid w:val="00C72970"/>
    <w:rsid w:val="00C73516"/>
    <w:rsid w:val="00C776D8"/>
    <w:rsid w:val="00C92530"/>
    <w:rsid w:val="00C941EE"/>
    <w:rsid w:val="00C9676A"/>
    <w:rsid w:val="00CA1D86"/>
    <w:rsid w:val="00CA7162"/>
    <w:rsid w:val="00CB116D"/>
    <w:rsid w:val="00CB38C1"/>
    <w:rsid w:val="00CB575E"/>
    <w:rsid w:val="00CC3D36"/>
    <w:rsid w:val="00CF304F"/>
    <w:rsid w:val="00CF7C2B"/>
    <w:rsid w:val="00D027E7"/>
    <w:rsid w:val="00D02FF3"/>
    <w:rsid w:val="00D04373"/>
    <w:rsid w:val="00D06F1C"/>
    <w:rsid w:val="00D23D43"/>
    <w:rsid w:val="00D2474A"/>
    <w:rsid w:val="00D31C08"/>
    <w:rsid w:val="00D35564"/>
    <w:rsid w:val="00D36B81"/>
    <w:rsid w:val="00D371D2"/>
    <w:rsid w:val="00D37572"/>
    <w:rsid w:val="00D5452B"/>
    <w:rsid w:val="00D57D54"/>
    <w:rsid w:val="00D61C6B"/>
    <w:rsid w:val="00D63063"/>
    <w:rsid w:val="00D70C43"/>
    <w:rsid w:val="00D71682"/>
    <w:rsid w:val="00D74812"/>
    <w:rsid w:val="00D92658"/>
    <w:rsid w:val="00D9341A"/>
    <w:rsid w:val="00D93D46"/>
    <w:rsid w:val="00D957C8"/>
    <w:rsid w:val="00DA4CF8"/>
    <w:rsid w:val="00DA664A"/>
    <w:rsid w:val="00DB080F"/>
    <w:rsid w:val="00DC3443"/>
    <w:rsid w:val="00DE276D"/>
    <w:rsid w:val="00DE2E5A"/>
    <w:rsid w:val="00DE65DA"/>
    <w:rsid w:val="00DF2243"/>
    <w:rsid w:val="00DF4B14"/>
    <w:rsid w:val="00E03144"/>
    <w:rsid w:val="00E0667C"/>
    <w:rsid w:val="00E077C3"/>
    <w:rsid w:val="00E07FD2"/>
    <w:rsid w:val="00E2052B"/>
    <w:rsid w:val="00E214D5"/>
    <w:rsid w:val="00E30437"/>
    <w:rsid w:val="00E30833"/>
    <w:rsid w:val="00E36331"/>
    <w:rsid w:val="00E36750"/>
    <w:rsid w:val="00E50D4A"/>
    <w:rsid w:val="00E54F3F"/>
    <w:rsid w:val="00E56CD0"/>
    <w:rsid w:val="00E5794C"/>
    <w:rsid w:val="00E644C3"/>
    <w:rsid w:val="00E935A7"/>
    <w:rsid w:val="00E94022"/>
    <w:rsid w:val="00E95271"/>
    <w:rsid w:val="00E9707D"/>
    <w:rsid w:val="00EA3D7A"/>
    <w:rsid w:val="00EA6BA9"/>
    <w:rsid w:val="00EB6091"/>
    <w:rsid w:val="00EB61AA"/>
    <w:rsid w:val="00EC285D"/>
    <w:rsid w:val="00EC4731"/>
    <w:rsid w:val="00EC683E"/>
    <w:rsid w:val="00ED2DF0"/>
    <w:rsid w:val="00ED49D6"/>
    <w:rsid w:val="00ED5DB6"/>
    <w:rsid w:val="00ED66D6"/>
    <w:rsid w:val="00EF069F"/>
    <w:rsid w:val="00EF171A"/>
    <w:rsid w:val="00EF7340"/>
    <w:rsid w:val="00F01800"/>
    <w:rsid w:val="00F12F57"/>
    <w:rsid w:val="00F17053"/>
    <w:rsid w:val="00F26315"/>
    <w:rsid w:val="00F3213C"/>
    <w:rsid w:val="00F348DD"/>
    <w:rsid w:val="00F34D1A"/>
    <w:rsid w:val="00F363B5"/>
    <w:rsid w:val="00F36C46"/>
    <w:rsid w:val="00F4142C"/>
    <w:rsid w:val="00F41C4D"/>
    <w:rsid w:val="00F4278A"/>
    <w:rsid w:val="00F4449F"/>
    <w:rsid w:val="00F47A41"/>
    <w:rsid w:val="00F50824"/>
    <w:rsid w:val="00F51FBC"/>
    <w:rsid w:val="00F558AF"/>
    <w:rsid w:val="00F55CA6"/>
    <w:rsid w:val="00F604A5"/>
    <w:rsid w:val="00F61450"/>
    <w:rsid w:val="00F6333C"/>
    <w:rsid w:val="00F65298"/>
    <w:rsid w:val="00F8617F"/>
    <w:rsid w:val="00F909E0"/>
    <w:rsid w:val="00FA0F6D"/>
    <w:rsid w:val="00FA2712"/>
    <w:rsid w:val="00FA5030"/>
    <w:rsid w:val="00FB5C5A"/>
    <w:rsid w:val="00FE334C"/>
    <w:rsid w:val="00FE6D6D"/>
    <w:rsid w:val="00FF11C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77AECC7"/>
  <w15:chartTrackingRefBased/>
  <w15:docId w15:val="{5D1F8A7C-5B6F-46B6-9838-D84B7A1F8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ascii="Open Sans" w:eastAsia="Source Han Sans CN Regular" w:hAnsi="Open Sans" w:cs="Lohit Devanagari"/>
      <w:kern w:val="1"/>
      <w:sz w:val="22"/>
      <w:szCs w:val="24"/>
      <w:lang w:val="en-GB" w:eastAsia="zh-CN" w:bidi="hi-IN"/>
    </w:rPr>
  </w:style>
  <w:style w:type="paragraph" w:styleId="Titre1">
    <w:name w:val="heading 1"/>
    <w:basedOn w:val="Titre11"/>
    <w:next w:val="Corpsdetexte"/>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smallCaps/>
      <w:color w:val="FFFFFF"/>
      <w:sz w:val="52"/>
    </w:rPr>
  </w:style>
  <w:style w:type="paragraph" w:styleId="Titre2">
    <w:name w:val="heading 2"/>
    <w:basedOn w:val="Titre11"/>
    <w:next w:val="Corpsdetexte"/>
    <w:qFormat/>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Titre11"/>
    <w:next w:val="Corpsdetexte"/>
    <w:qFormat/>
    <w:pPr>
      <w:numPr>
        <w:ilvl w:val="2"/>
        <w:numId w:val="1"/>
      </w:numPr>
      <w:spacing w:before="352" w:after="119"/>
      <w:ind w:left="0" w:firstLine="0"/>
      <w:outlineLvl w:val="2"/>
    </w:pPr>
    <w:rPr>
      <w:i/>
      <w:color w:val="4C4C4C"/>
      <w:sz w:val="28"/>
    </w:rPr>
  </w:style>
  <w:style w:type="paragraph" w:styleId="Titre4">
    <w:name w:val="heading 4"/>
    <w:basedOn w:val="Normal"/>
    <w:next w:val="Corpsdetexte"/>
    <w:qFormat/>
    <w:pPr>
      <w:keepNext/>
      <w:numPr>
        <w:ilvl w:val="3"/>
        <w:numId w:val="1"/>
      </w:numPr>
      <w:tabs>
        <w:tab w:val="left" w:pos="864"/>
      </w:tabs>
      <w:spacing w:before="240" w:after="60"/>
      <w:outlineLvl w:val="3"/>
    </w:pPr>
    <w:rPr>
      <w:b/>
      <w:i/>
      <w:sz w:val="24"/>
    </w:rPr>
  </w:style>
  <w:style w:type="paragraph" w:styleId="Titre5">
    <w:name w:val="heading 5"/>
    <w:basedOn w:val="Titre11"/>
    <w:next w:val="Corpsdetexte"/>
    <w:qFormat/>
    <w:pPr>
      <w:numPr>
        <w:ilvl w:val="4"/>
        <w:numId w:val="1"/>
      </w:numPr>
      <w:tabs>
        <w:tab w:val="left" w:pos="1134"/>
      </w:tabs>
      <w:outlineLvl w:val="4"/>
    </w:pPr>
    <w:rPr>
      <w:sz w:val="24"/>
    </w:rPr>
  </w:style>
  <w:style w:type="paragraph" w:styleId="Titre6">
    <w:name w:val="heading 6"/>
    <w:basedOn w:val="Titre11"/>
    <w:next w:val="Corpsdetexte"/>
    <w:qFormat/>
    <w:pPr>
      <w:numPr>
        <w:ilvl w:val="5"/>
        <w:numId w:val="1"/>
      </w:numPr>
      <w:outlineLvl w:val="5"/>
    </w:pPr>
    <w:rPr>
      <w:bCs/>
      <w:sz w:val="30"/>
      <w:szCs w:val="18"/>
    </w:rPr>
  </w:style>
  <w:style w:type="paragraph" w:styleId="Titre7">
    <w:name w:val="heading 7"/>
    <w:basedOn w:val="Titre11"/>
    <w:next w:val="Corpsdetexte"/>
    <w:qFormat/>
    <w:pPr>
      <w:spacing w:before="60" w:after="60"/>
      <w:outlineLvl w:val="6"/>
    </w:pPr>
    <w:rPr>
      <w:b w:val="0"/>
      <w:sz w:val="32"/>
      <w:szCs w:val="19"/>
    </w:rPr>
  </w:style>
  <w:style w:type="paragraph" w:styleId="Titre8">
    <w:name w:val="heading 8"/>
    <w:basedOn w:val="Titre11"/>
    <w:next w:val="Corpsdetexte"/>
    <w:qFormat/>
    <w:pPr>
      <w:spacing w:before="60" w:after="60"/>
      <w:outlineLvl w:val="7"/>
    </w:pPr>
    <w:rPr>
      <w:b w:val="0"/>
      <w:i/>
      <w:iCs/>
      <w:sz w:val="32"/>
      <w:szCs w:val="19"/>
    </w:rPr>
  </w:style>
  <w:style w:type="paragraph" w:styleId="Titre9">
    <w:name w:val="heading 9"/>
    <w:basedOn w:val="Titre11"/>
    <w:next w:val="Corpsdetexte"/>
    <w:qFormat/>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qFormat/>
    <w:rPr>
      <w:b/>
      <w:bCs/>
    </w:rPr>
  </w:style>
  <w:style w:type="paragraph" w:customStyle="1" w:styleId="Titre11">
    <w:name w:val="Titre1"/>
    <w:basedOn w:val="Normal"/>
    <w:next w:val="Corpsdetexte"/>
    <w:pPr>
      <w:keepNext/>
      <w:spacing w:before="240" w:after="120"/>
    </w:pPr>
    <w:rPr>
      <w:b/>
      <w:sz w:val="40"/>
    </w:rPr>
  </w:style>
  <w:style w:type="paragraph" w:styleId="Corpsdetexte">
    <w:name w:val="Body Text"/>
    <w:basedOn w:val="Normal"/>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sz w:val="24"/>
    </w:rPr>
  </w:style>
  <w:style w:type="paragraph" w:customStyle="1" w:styleId="Index">
    <w:name w:val="Index"/>
    <w:basedOn w:val="Normal"/>
    <w:pPr>
      <w:suppressLineNumbers/>
    </w:pPr>
  </w:style>
  <w:style w:type="paragraph" w:customStyle="1" w:styleId="Contenudetableau">
    <w:name w:val="Contenu de tableau"/>
    <w:basedOn w:val="Normal"/>
    <w:pPr>
      <w:suppressLineNumbers/>
    </w:pPr>
  </w:style>
  <w:style w:type="paragraph" w:customStyle="1" w:styleId="En-ttegauche">
    <w:name w:val="En-tête gauche"/>
    <w:basedOn w:val="Normal"/>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pPr>
      <w:jc w:val="center"/>
    </w:pPr>
    <w:rPr>
      <w:b/>
      <w:bCs/>
    </w:rPr>
  </w:style>
  <w:style w:type="paragraph" w:styleId="En-tte">
    <w:name w:val="header"/>
    <w:basedOn w:val="Normal"/>
    <w:pPr>
      <w:suppressLineNumbers/>
      <w:tabs>
        <w:tab w:val="center" w:pos="4819"/>
        <w:tab w:val="right" w:pos="9638"/>
      </w:tabs>
    </w:p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638"/>
      </w:tabs>
      <w:ind w:left="283"/>
    </w:pPr>
  </w:style>
  <w:style w:type="paragraph" w:styleId="TM3">
    <w:name w:val="toc 3"/>
    <w:basedOn w:val="Index"/>
    <w:uiPriority w:val="39"/>
    <w:pPr>
      <w:tabs>
        <w:tab w:val="right" w:leader="dot" w:pos="9638"/>
      </w:tabs>
      <w:ind w:left="566"/>
    </w:pPr>
    <w:rPr>
      <w:i/>
      <w:sz w:val="21"/>
    </w:rPr>
  </w:style>
  <w:style w:type="paragraph" w:customStyle="1" w:styleId="Contenudecadre">
    <w:name w:val="Contenu de cadre"/>
    <w:basedOn w:val="Corpsdetexte"/>
  </w:style>
  <w:style w:type="paragraph" w:customStyle="1" w:styleId="Texte">
    <w:name w:val="Texte"/>
    <w:basedOn w:val="Normal"/>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pPr>
      <w:suppressLineNumbers/>
    </w:p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rPr>
      <w:rFonts w:ascii="Courier New" w:eastAsia="Courier New" w:hAnsi="Courier New" w:cs="Courier New"/>
      <w:sz w:val="20"/>
      <w:szCs w:val="20"/>
    </w:rPr>
  </w:style>
  <w:style w:type="paragraph" w:customStyle="1" w:styleId="Default">
    <w:name w:val="Default"/>
    <w:basedOn w:val="Normal"/>
    <w:pPr>
      <w:autoSpaceDE w:val="0"/>
    </w:pPr>
    <w:rPr>
      <w:rFonts w:ascii="Helvetica 45 Light" w:eastAsia="Helvetica 45 Light" w:hAnsi="Helvetica 45 Light" w:cs="Helvetica 45 Light"/>
      <w:color w:val="000000"/>
      <w:sz w:val="24"/>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jc w:val="center"/>
    </w:pPr>
    <w:rPr>
      <w:rFonts w:ascii="Arial" w:hAnsi="Arial" w:cs="Arial"/>
      <w:i/>
      <w:color w:val="800000"/>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tabs>
        <w:tab w:val="right" w:leader="dot" w:pos="9638"/>
      </w:tabs>
      <w:ind w:left="849"/>
    </w:pPr>
    <w:rPr>
      <w:rFonts w:ascii="Droid Sans" w:hAnsi="Droid Sans"/>
      <w:sz w:val="20"/>
    </w:rPr>
  </w:style>
  <w:style w:type="paragraph" w:styleId="TM5">
    <w:name w:val="toc 5"/>
    <w:basedOn w:val="Index"/>
    <w:uiPriority w:val="39"/>
    <w:pPr>
      <w:tabs>
        <w:tab w:val="right" w:leader="dot" w:pos="9638"/>
      </w:tabs>
      <w:ind w:left="1132"/>
    </w:pPr>
  </w:style>
  <w:style w:type="paragraph" w:customStyle="1" w:styleId="Quotations">
    <w:name w:val="Quotations"/>
    <w:basedOn w:val="Normal"/>
    <w:pPr>
      <w:spacing w:after="283"/>
      <w:ind w:left="567" w:right="567"/>
    </w:pPr>
  </w:style>
  <w:style w:type="paragraph" w:styleId="Titre">
    <w:name w:val="Title"/>
    <w:basedOn w:val="Titre11"/>
    <w:next w:val="Corpsdetexte"/>
    <w:qFormat/>
    <w:pPr>
      <w:jc w:val="center"/>
    </w:pPr>
    <w:rPr>
      <w:bCs/>
      <w:sz w:val="36"/>
      <w:szCs w:val="36"/>
    </w:rPr>
  </w:style>
  <w:style w:type="paragraph" w:styleId="Sous-titre">
    <w:name w:val="Subtitle"/>
    <w:basedOn w:val="Titre11"/>
    <w:next w:val="Corpsdetexte"/>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paragraph" w:styleId="NormalWeb">
    <w:name w:val="Normal (Web)"/>
    <w:basedOn w:val="Normal"/>
    <w:uiPriority w:val="99"/>
    <w:semiHidden/>
    <w:unhideWhenUsed/>
    <w:rsid w:val="00CB575E"/>
    <w:pPr>
      <w:widowControl/>
      <w:suppressAutoHyphens w:val="0"/>
      <w:spacing w:before="100" w:beforeAutospacing="1" w:after="100" w:afterAutospacing="1"/>
    </w:pPr>
    <w:rPr>
      <w:rFonts w:ascii="Times New Roman" w:eastAsia="Times New Roman" w:hAnsi="Times New Roman" w:cs="Times New Roman"/>
      <w:kern w:val="0"/>
      <w:sz w:val="24"/>
      <w:lang w:val="fr-FR" w:eastAsia="fr-FR" w:bidi="ar-SA"/>
    </w:rPr>
  </w:style>
  <w:style w:type="paragraph" w:styleId="Paragraphedeliste">
    <w:name w:val="List Paragraph"/>
    <w:basedOn w:val="Normal"/>
    <w:uiPriority w:val="34"/>
    <w:qFormat/>
    <w:rsid w:val="00795B4E"/>
    <w:pPr>
      <w:widowControl/>
      <w:suppressAutoHyphens w:val="0"/>
      <w:spacing w:after="160" w:line="259" w:lineRule="auto"/>
      <w:ind w:left="720"/>
      <w:contextualSpacing/>
    </w:pPr>
    <w:rPr>
      <w:rFonts w:ascii="Calibri" w:eastAsia="Calibri" w:hAnsi="Calibri" w:cs="Times New Roman"/>
      <w:kern w:val="0"/>
      <w:szCs w:val="22"/>
      <w:lang w:val="fr-FR" w:eastAsia="en-US" w:bidi="ar-SA"/>
    </w:rPr>
  </w:style>
  <w:style w:type="character" w:styleId="Mentionnonrsolue">
    <w:name w:val="Unresolved Mention"/>
    <w:basedOn w:val="Policepardfaut"/>
    <w:uiPriority w:val="99"/>
    <w:semiHidden/>
    <w:unhideWhenUsed/>
    <w:rsid w:val="00C06C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0297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yperlink" Target="Projet%20OC%20Pizza%20-%20PV%20Livraison.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Projet%20OC%20Pizza%20-%20Dossier%20d_exploitation.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hyperlink" Target="Projet%20OC%20Pizza%20-%20Dossier%20de%20conception%20technique.docx"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hyperlink" Target="mailto:hello@notify.openclassrooms.com"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image" Target="media/image3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32A7A-7E6F-4441-8BFA-CBA51788A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41</Pages>
  <Words>4250</Words>
  <Characters>23376</Characters>
  <Application>Microsoft Office Word</Application>
  <DocSecurity>0</DocSecurity>
  <Lines>194</Lines>
  <Paragraphs>55</Paragraphs>
  <ScaleCrop>false</ScaleCrop>
  <HeadingPairs>
    <vt:vector size="2" baseType="variant">
      <vt:variant>
        <vt:lpstr>Titre</vt:lpstr>
      </vt:variant>
      <vt:variant>
        <vt:i4>1</vt:i4>
      </vt:variant>
    </vt:vector>
  </HeadingPairs>
  <TitlesOfParts>
    <vt:vector size="1" baseType="lpstr">
      <vt:lpstr>Dossier de conception fonctionnelle</vt:lpstr>
    </vt:vector>
  </TitlesOfParts>
  <Company/>
  <LinksUpToDate>false</LinksUpToDate>
  <CharactersWithSpaces>27571</CharactersWithSpaces>
  <SharedDoc>false</SharedDoc>
  <HLinks>
    <vt:vector size="6" baseType="variant">
      <vt:variant>
        <vt:i4>3801156</vt:i4>
      </vt:variant>
      <vt:variant>
        <vt:i4>0</vt:i4>
      </vt:variant>
      <vt:variant>
        <vt:i4>0</vt:i4>
      </vt:variant>
      <vt:variant>
        <vt:i4>5</vt:i4>
      </vt:variant>
      <vt:variant>
        <vt:lpwstr>mailto:hello@notify.openclassrooms.com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dc:title>
  <dc:subject/>
  <dc:creator>alexandre lardon</dc:creator>
  <cp:keywords/>
  <dc:description/>
  <cp:lastModifiedBy>alexandre lardon</cp:lastModifiedBy>
  <cp:revision>270</cp:revision>
  <dcterms:created xsi:type="dcterms:W3CDTF">2021-04-12T08:33:00Z</dcterms:created>
  <dcterms:modified xsi:type="dcterms:W3CDTF">2021-04-27T15:54:00Z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y fmtid="{D5CDD505-2E9C-101B-9397-08002B2CF9AE}" pid="8" name="Version_Date">
    <vt:filetime>2016-12-30T23:00:00Z</vt:filetime>
  </property>
</Properties>
</file>